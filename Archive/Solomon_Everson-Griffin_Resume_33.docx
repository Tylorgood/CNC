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nametable"/>
        <w:tblW w:w="1152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520"/>
      </w:tblGrid>
      <w:tr w:rsidR="007071B1" w14:paraId="683E369D" w14:textId="77777777">
        <w:trPr>
          <w:tblCellSpacing w:w="0" w:type="dxa"/>
        </w:trPr>
        <w:tc>
          <w:tcPr>
            <w:tcW w:w="0" w:type="auto"/>
            <w:shd w:val="clear" w:color="auto" w:fill="394D6B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F0041A3" w14:textId="77777777" w:rsidR="007071B1" w:rsidRDefault="00000000">
            <w:pPr>
              <w:pStyle w:val="documentmono-1asposemonogram"/>
              <w:pBdr>
                <w:top w:val="none" w:sz="0" w:space="20" w:color="auto"/>
              </w:pBdr>
              <w:jc w:val="center"/>
              <w:rPr>
                <w:rStyle w:val="divdocumentdivPARAGRAPHNAME"/>
                <w:shd w:val="clear" w:color="auto" w:fill="auto"/>
              </w:rPr>
            </w:pPr>
            <w:r>
              <w:rPr>
                <w:rStyle w:val="divdocumentdivPARAGRAPHNAME"/>
                <w:noProof/>
                <w:shd w:val="clear" w:color="auto" w:fill="auto"/>
              </w:rPr>
              <w:drawing>
                <wp:inline distT="0" distB="0" distL="0" distR="0" wp14:anchorId="51345273" wp14:editId="5F4BF545">
                  <wp:extent cx="443953" cy="444199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53" cy="44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mono-1asposemonogramany"/>
                <w:color w:val="FFFFFF"/>
              </w:rPr>
              <w:t xml:space="preserve"> </w:t>
            </w:r>
          </w:p>
          <w:p w14:paraId="67E2C6C1" w14:textId="1C6338BF" w:rsidR="007071B1" w:rsidRDefault="005B0A6F">
            <w:pPr>
              <w:pStyle w:val="documentmono-1asposemonogramanyParagraph"/>
              <w:spacing w:line="20" w:lineRule="exact"/>
              <w:jc w:val="center"/>
              <w:rPr>
                <w:rStyle w:val="documentmono-1asposemonogramany"/>
                <w:color w:va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00D3CB3" wp14:editId="64CCB5B1">
                      <wp:simplePos x="0" y="0"/>
                      <wp:positionH relativeFrom="column">
                        <wp:align>center</wp:align>
                      </wp:positionH>
                      <wp:positionV relativeFrom="page">
                        <wp:posOffset>355600</wp:posOffset>
                      </wp:positionV>
                      <wp:extent cx="230505" cy="508000"/>
                      <wp:effectExtent l="0" t="0" r="635" b="0"/>
                      <wp:wrapNone/>
                      <wp:docPr id="126546898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0505" cy="5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F21283" w14:textId="77777777" w:rsidR="007071B1" w:rsidRDefault="00000000">
                                  <w:pPr>
                                    <w:pStyle w:val="documentmono-1asposemonogramanyParagraph"/>
                                    <w:jc w:val="center"/>
                                    <w:rPr>
                                      <w:rStyle w:val="documentmono-1asposemonogramany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Style w:val="documentmono-1asposemonogramany"/>
                                      <w:color w:val="FFFFFF"/>
                                    </w:rPr>
                                    <w:t>SE</w:t>
                                  </w:r>
                                </w:p>
                              </w:txbxContent>
                            </wps:txbx>
                            <wps:bodyPr rot="0" vert="horz" wrap="none" lIns="1270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0D3C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0;margin-top:28pt;width:18.15pt;height:40pt;z-index:251658240;visibility:visible;mso-wrap-style:non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" stroked="f">
                      <v:fill opacity="0"/>
                      <v:textbox inset="1pt,0,0,0">
                        <w:txbxContent>
                          <w:p w14:paraId="05F21283" w14:textId="77777777" w:rsidR="007071B1" w:rsidRDefault="00000000">
                            <w:pPr>
                              <w:pStyle w:val="documentmono-1asposemonogramanyParagraph"/>
                              <w:jc w:val="center"/>
                              <w:rPr>
                                <w:rStyle w:val="documentmono-1asposemonogramany"/>
                                <w:color w:val="FFFFFF"/>
                              </w:rPr>
                            </w:pPr>
                            <w:r>
                              <w:rPr>
                                <w:rStyle w:val="documentmono-1asposemonogramany"/>
                                <w:color w:val="FFFFFF"/>
                              </w:rPr>
                              <w:t>SE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01EFD154" w14:textId="77777777" w:rsidR="007071B1" w:rsidRDefault="00000000">
            <w:pPr>
              <w:spacing w:after="300" w:line="720" w:lineRule="atLeast"/>
              <w:jc w:val="center"/>
              <w:textAlignment w:val="auto"/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</w:pPr>
            <w:r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Solomon</w:t>
            </w:r>
            <w:r>
              <w:rPr>
                <w:rStyle w:val="divdocumentdivPARAGRAPHNAME"/>
                <w:rFonts w:ascii="Georgia" w:eastAsia="Georgia" w:hAnsi="Georgia" w:cs="Georgia"/>
                <w:b/>
                <w:bCs/>
                <w:i/>
                <w:iCs/>
                <w:spacing w:val="30"/>
                <w:sz w:val="52"/>
                <w:szCs w:val="52"/>
                <w:shd w:val="clear" w:color="auto" w:fill="auto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Everson-Griffin</w:t>
            </w:r>
          </w:p>
        </w:tc>
      </w:tr>
    </w:tbl>
    <w:p w14:paraId="35C22098" w14:textId="77777777" w:rsidR="007071B1" w:rsidRDefault="007071B1">
      <w:pPr>
        <w:rPr>
          <w:vanish/>
        </w:rPr>
      </w:pPr>
    </w:p>
    <w:tbl>
      <w:tblPr>
        <w:tblStyle w:val="divdocument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6"/>
        <w:gridCol w:w="6630"/>
        <w:gridCol w:w="310"/>
        <w:gridCol w:w="310"/>
        <w:gridCol w:w="3750"/>
        <w:gridCol w:w="310"/>
      </w:tblGrid>
      <w:tr w:rsidR="007071B1" w14:paraId="3BA961E5" w14:textId="77777777">
        <w:tc>
          <w:tcPr>
            <w:tcW w:w="2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6945DA" w14:textId="77777777" w:rsidR="007071B1" w:rsidRDefault="007071B1">
            <w:pPr>
              <w:pStyle w:val="leftboxleftpaddingcellParagraph"/>
              <w:spacing w:line="300" w:lineRule="atLeast"/>
              <w:textAlignment w:val="auto"/>
              <w:rPr>
                <w:rStyle w:val="leftboxlef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66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A9A5D9" w14:textId="77777777" w:rsidR="007071B1" w:rsidRDefault="00000000">
            <w:pPr>
              <w:pStyle w:val="divdocumentdivsectiontitle"/>
              <w:pBdr>
                <w:top w:val="none" w:sz="0" w:space="15" w:color="auto"/>
              </w:pBdr>
              <w:spacing w:after="20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  <w:t>Professional Summary</w:t>
            </w:r>
          </w:p>
          <w:p w14:paraId="0F4C2DCF" w14:textId="39229DBA" w:rsidR="007071B1" w:rsidRDefault="00000000">
            <w:pPr>
              <w:pStyle w:val="p"/>
              <w:spacing w:after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I am in search </w:t>
            </w:r>
            <w:r w:rsidR="00242820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of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a position at a results-oriented company that values a </w:t>
            </w:r>
            <w:r w:rsidR="00242820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hardworking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, ambitious, and career conscious person. I want to be somewhere I can apply the skills I've acquired through my education and job training toward continued growth and advancement.</w:t>
            </w:r>
          </w:p>
          <w:p w14:paraId="7886059C" w14:textId="77777777" w:rsidR="007071B1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  <w:t>Work History</w:t>
            </w:r>
          </w:p>
          <w:p w14:paraId="48922057" w14:textId="77777777" w:rsidR="007071B1" w:rsidRDefault="00000000">
            <w:pPr>
              <w:pStyle w:val="divdocumentleft-boxsinglecolumn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Kopke Remodeling &amp; Design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Delivery Driver/Demolition Laborer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28EF8E63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Center Line,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09362B35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05/2024 - 03/2025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7E244F6A" w14:textId="77777777" w:rsidR="007071B1" w:rsidRDefault="00000000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As the only delivery driver for the company my duties varied. I was responsible for getting all products out to different job sites when needed (ex. Cabinets, Flooring, Drywall,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etc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). It was also my responsibility to maintain and keep all job sites clean. Keeping the stockroom and supply room organized and stocked was also my responsibility. I also conducted demos of kitchen, bathrooms, bedrooms, etc.</w:t>
            </w:r>
          </w:p>
          <w:p w14:paraId="52079A6E" w14:textId="77777777" w:rsidR="007071B1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Costco (North Oakland Logistics)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Delivery Driver </w:t>
            </w:r>
          </w:p>
          <w:p w14:paraId="08BC50CC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Livonia,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3B7445A0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09/2023 - 05/2024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769FE8B5" w14:textId="6F2CD600" w:rsidR="007071B1" w:rsidRDefault="00000000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As a Delivery Driver for Costco my sole duty was to </w:t>
            </w:r>
            <w:r w:rsidR="00242820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deliver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and properly install appliances. The appliances could range from washer/dryers, refrigerators, ranges, workout equipment, etc. assembly was not </w:t>
            </w:r>
            <w:r w:rsidR="00A26D2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just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limited to appliances. I setup a many of bedroom sets, living room </w:t>
            </w:r>
            <w:r w:rsidR="00A26D2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sets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, dining set, and more. I had a route to follow with specific time frames that were expected to be met. I had to be chauffer licensed to drive the company 26' Box Truck.</w:t>
            </w:r>
          </w:p>
          <w:p w14:paraId="6FAF62EF" w14:textId="77777777" w:rsidR="007071B1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Ashley's Furniture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Delivery Deriver/Installer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36735C57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Warren,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02AA56A4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12/2022 - 09/2023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5BCA8DAB" w14:textId="680ABE76" w:rsidR="007071B1" w:rsidRDefault="00000000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My duties at Ashley's Furniture were to deliver and </w:t>
            </w:r>
            <w:r w:rsidR="00A26D2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set up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furniture in a timely and professional manner in accordance with my route. Often times I was also required to haul away old/</w:t>
            </w:r>
            <w:r w:rsidR="00A26D2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pre-existing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items in home.</w:t>
            </w:r>
          </w:p>
          <w:p w14:paraId="04A9CCE4" w14:textId="77777777" w:rsidR="007071B1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Crate and Barrel/ Clark's White Glove Delivery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Delivery Driver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0126034D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Lake Orion,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2A59447E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12/2022 - 09/2023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3DA54CFF" w14:textId="566F5D16" w:rsidR="007071B1" w:rsidRDefault="00000000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 xml:space="preserve">As a Delivery Driver for Crate and Barrel it was my job to </w:t>
            </w:r>
            <w:r w:rsidR="00A26D2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deliver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and properly setup furniture and other household items purchased by </w:t>
            </w:r>
            <w:r w:rsidR="00A26D2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customers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. I setup a many of bedroom sets, living room </w:t>
            </w:r>
            <w:r w:rsidR="00A26D2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sets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, dining set, and more. I had a route to follow with specific time frames that were expected to be met. I had to be chauffer licensed to drive the company 26' Box Truck.</w:t>
            </w:r>
          </w:p>
          <w:p w14:paraId="0987B2F6" w14:textId="77777777" w:rsidR="007071B1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Value City </w:t>
            </w:r>
            <w:proofErr w:type="spellStart"/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Funiture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Delivery Driver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35E93AC5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Westland,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F806245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05/2022 - 09/2022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0B46CE95" w14:textId="4C5F4189" w:rsidR="007071B1" w:rsidRDefault="00000000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My </w:t>
            </w:r>
            <w:r w:rsidR="00A26D2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duty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while working at Value City Furniture in Westland was to ensure customers total satisfaction by delivering and installing furniture in a professional and timely manner.</w:t>
            </w:r>
          </w:p>
          <w:p w14:paraId="366FD19E" w14:textId="77777777" w:rsidR="007071B1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Restoration Hardware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Delivery Driver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7AC969AB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Lake Orion,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1BE7CC12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02/2022 - 05/2022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268C8743" w14:textId="3EF1EA47" w:rsidR="007071B1" w:rsidRDefault="00000000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While working at Restoration Hardware it was my responsibility to deliver and install a multitude of items to </w:t>
            </w:r>
            <w:r w:rsidR="007825FD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customers’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homes or places of business. Items usually consist of indoor furniture but not limited to only that.</w:t>
            </w:r>
          </w:p>
          <w:p w14:paraId="782DDC12" w14:textId="77777777" w:rsidR="007071B1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Gardner White Furniture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Delivery Driver/ Picker Driver/ Builder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12608A5D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Auburn Hills,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1CA8D3F3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10/2018 - 02/2022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13D7D3AB" w14:textId="4933C76E" w:rsidR="007071B1" w:rsidRDefault="00000000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At Gardner White Furniture I wore </w:t>
            </w:r>
            <w:r w:rsidR="007825FD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several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different hats. I </w:t>
            </w:r>
            <w:r w:rsidR="007825FD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picked up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furniture in the warehouse using a picker (standup forklift) and staged it on </w:t>
            </w:r>
            <w:r w:rsidR="007825FD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the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dock in </w:t>
            </w:r>
            <w:r w:rsidR="007825FD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the drivers’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lanes. I also delivered and assembled (white glove delivery) furniture both at the warehouse and in </w:t>
            </w:r>
            <w:r w:rsidR="007825FD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customers’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homes.</w:t>
            </w:r>
          </w:p>
          <w:p w14:paraId="59DFF80C" w14:textId="77777777" w:rsidR="007071B1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Art Van Furniture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Delivery Driver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003BD5A8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Warren,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128033B9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01/2018 - 10/2018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5B4D01B2" w14:textId="35F9AEB4" w:rsidR="007071B1" w:rsidRDefault="00000000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During my time at </w:t>
            </w:r>
            <w:r w:rsidR="007825FD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Art Van,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I worked as a Delivery Driver. My job was to provide customers with top notch delivery service. Delivery and installation of furniture was the bread and butter of my position.</w:t>
            </w:r>
          </w:p>
          <w:p w14:paraId="3446E86E" w14:textId="77777777" w:rsidR="007071B1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Aaron's Sales and Lease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Credit Account Advisor/ Delivery Driver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1F4F9D0E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Clinton Township,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C48D470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07/2017 - 01/2018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210AA8ED" w14:textId="575B0E14" w:rsidR="007071B1" w:rsidRDefault="00000000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As a Credit Account Advisor/ Delivery Driver my job was to ensure that customers were making </w:t>
            </w:r>
            <w:r w:rsidR="00F329B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payment on time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on </w:t>
            </w:r>
            <w:r w:rsidR="00F329B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their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accounts. The payments are in accordance </w:t>
            </w:r>
            <w:r w:rsidR="00F329B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with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the contract they signed with the store. I frequently </w:t>
            </w:r>
            <w:r w:rsidR="00F329B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call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customers to receive payments over the phone. Other times I had </w:t>
            </w:r>
            <w:r w:rsidR="00F329B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to go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to </w:t>
            </w:r>
            <w:r w:rsidR="00F329B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customers’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homes to </w:t>
            </w:r>
            <w:r w:rsidR="00F329B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pick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up payments. It was also my responsibility to deliver merchandise that was bought or rented.</w:t>
            </w:r>
          </w:p>
          <w:p w14:paraId="30FF5694" w14:textId="77777777" w:rsidR="007071B1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>Rent A Center Warehouse &amp; Retail Store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Credit Account Representative/ Delivery Driver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EA9345F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Sterling Heights,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C4AFABA" w14:textId="680D32A7" w:rsidR="007071B1" w:rsidRDefault="00000000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As a Credit Account Representative/ Delivery Driver at Rent </w:t>
            </w:r>
            <w:r w:rsidR="00F329B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Center my job was to manage the payments portion of </w:t>
            </w:r>
            <w:r w:rsidR="00F329B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customers’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accounts. Whether that was taking payments over the phone or going to </w:t>
            </w:r>
            <w:r w:rsidR="00F329B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customers’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homes to pick up payments. I also delivered whatever furniture was sold or rented.</w:t>
            </w:r>
          </w:p>
          <w:p w14:paraId="73817FB8" w14:textId="77777777" w:rsidR="007071B1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Global Enterprise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Industrial Machine Operator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A0DA0FE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Chesterfield,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07E60086" w14:textId="65570D05" w:rsidR="007071B1" w:rsidRDefault="00000000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As an Industrial Machine Operator for Global </w:t>
            </w:r>
            <w:r w:rsidR="00F329B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Enterprise,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I worked on the fastest line in </w:t>
            </w:r>
            <w:r w:rsidR="00F329B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the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warehouse. It was my responsibility to operate the trim press and hot glue gun machine. We made 1500 door panels and 1500 floor panels daily.</w:t>
            </w:r>
          </w:p>
          <w:p w14:paraId="1DAEDCC3" w14:textId="77777777" w:rsidR="007071B1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IC Systems, Inc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Sales Representative/ Team Leader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5857F4A3" w14:textId="77777777" w:rsidR="007071B1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St Claire Shores,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150FC36" w14:textId="0B3A3754" w:rsidR="007071B1" w:rsidRDefault="00000000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At IC Systems, </w:t>
            </w:r>
            <w:r w:rsidR="00A5157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Inc,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I worked as a sales representative. We scheduled demos to show off the Kirby vacuum using a </w:t>
            </w:r>
            <w:r w:rsidR="00A5157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door-to-door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system. The Kirby vacuum is what we hoped to sell to the customer. Doing a live demo in a </w:t>
            </w:r>
            <w:r w:rsidR="00A5157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customer’s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home allowed me to show off all the capabilities of the Kirby.</w:t>
            </w:r>
          </w:p>
          <w:p w14:paraId="5AE88C24" w14:textId="77777777" w:rsidR="007071B1" w:rsidRDefault="00000000">
            <w:pPr>
              <w:pStyle w:val="paddingdiv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 </w:t>
            </w:r>
          </w:p>
        </w:tc>
        <w:tc>
          <w:tcPr>
            <w:tcW w:w="31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65529D4" w14:textId="77777777" w:rsidR="007071B1" w:rsidRDefault="007071B1">
            <w:pPr>
              <w:pStyle w:val="leftboxrightpaddingcellParagraph"/>
              <w:spacing w:line="300" w:lineRule="atLeast"/>
              <w:textAlignment w:val="auto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1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C32814F" w14:textId="77777777" w:rsidR="007071B1" w:rsidRDefault="007071B1">
            <w:pPr>
              <w:pStyle w:val="leftboxrightpaddingcellParagraph"/>
              <w:spacing w:line="300" w:lineRule="atLeast"/>
              <w:textAlignment w:val="auto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75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address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30"/>
              <w:gridCol w:w="3320"/>
            </w:tblGrid>
            <w:tr w:rsidR="007071B1" w14:paraId="2B8B3FFC" w14:textId="77777777">
              <w:trPr>
                <w:trHeight w:val="280"/>
              </w:trPr>
              <w:tc>
                <w:tcPr>
                  <w:tcW w:w="43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8977EA1" w14:textId="77777777" w:rsidR="007071B1" w:rsidRDefault="00000000"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right-box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  <w:shd w:val="clear" w:color="auto" w:fill="auto"/>
                    </w:rPr>
                    <w:drawing>
                      <wp:inline distT="0" distB="0" distL="0" distR="0" wp14:anchorId="16DE5055" wp14:editId="69BC9449">
                        <wp:extent cx="140148" cy="102158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02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30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56E1B28A" w14:textId="77777777" w:rsidR="007071B1" w:rsidRDefault="00000000"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Solomon.griffin01@gmail.com</w:t>
                  </w:r>
                </w:p>
              </w:tc>
            </w:tr>
            <w:tr w:rsidR="007071B1" w14:paraId="33E95362" w14:textId="77777777"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82276F3" w14:textId="77777777" w:rsidR="007071B1" w:rsidRDefault="00000000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02919FFD" wp14:editId="27B36AA7">
                        <wp:extent cx="127463" cy="152923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7D39F7EE" w14:textId="77777777" w:rsidR="007071B1" w:rsidRDefault="00000000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3136522887</w:t>
                  </w: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7071B1" w14:paraId="3DD10056" w14:textId="77777777"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19309C10" w14:textId="77777777" w:rsidR="007071B1" w:rsidRDefault="00000000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290F55EC" wp14:editId="4C6013A1">
                        <wp:extent cx="114779" cy="140232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78DFD3E5" w14:textId="77777777" w:rsidR="007071B1" w:rsidRDefault="00000000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vanish/>
                      <w:color w:val="4A4A4A"/>
                      <w:sz w:val="20"/>
                      <w:szCs w:val="20"/>
                    </w:rPr>
                    <w:t>Center Line, MI 48015</w:t>
                  </w:r>
                  <w:r>
                    <w:rPr>
                      <w:rStyle w:val="documentzipprefi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Center Line, MI 48015</w:t>
                  </w:r>
                  <w:r>
                    <w:rPr>
                      <w:rStyle w:val="documentzipsuffi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1606BEBC" w14:textId="77777777" w:rsidR="007071B1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Skills</w:t>
            </w:r>
          </w:p>
          <w:p w14:paraId="1BCFDD75" w14:textId="77777777" w:rsidR="007071B1" w:rsidRDefault="00000000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Forklift Licensed</w:t>
            </w:r>
          </w:p>
          <w:p w14:paraId="106F9CF6" w14:textId="77777777" w:rsidR="007071B1" w:rsidRDefault="00000000">
            <w:pPr>
              <w:pStyle w:val="divdocumentulli"/>
              <w:numPr>
                <w:ilvl w:val="0"/>
                <w:numId w:val="2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Chauffeurs Licensees</w:t>
            </w:r>
          </w:p>
          <w:p w14:paraId="24E53979" w14:textId="77777777" w:rsidR="007071B1" w:rsidRDefault="00000000">
            <w:pPr>
              <w:pStyle w:val="divdocumentulli"/>
              <w:numPr>
                <w:ilvl w:val="0"/>
                <w:numId w:val="3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CNC Certified</w:t>
            </w:r>
          </w:p>
          <w:p w14:paraId="08DAA1F7" w14:textId="77777777" w:rsidR="007071B1" w:rsidRDefault="00000000">
            <w:pPr>
              <w:pStyle w:val="divdocumentulli"/>
              <w:numPr>
                <w:ilvl w:val="0"/>
                <w:numId w:val="4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Sales Experience</w:t>
            </w:r>
          </w:p>
          <w:p w14:paraId="46842D63" w14:textId="77777777" w:rsidR="007071B1" w:rsidRDefault="00000000">
            <w:pPr>
              <w:pStyle w:val="divdocumentulli"/>
              <w:numPr>
                <w:ilvl w:val="0"/>
                <w:numId w:val="5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Goal-Oriented Mindset</w:t>
            </w:r>
          </w:p>
          <w:p w14:paraId="57CE12B1" w14:textId="77777777" w:rsidR="007071B1" w:rsidRDefault="00000000">
            <w:pPr>
              <w:pStyle w:val="divdocumentulli"/>
              <w:numPr>
                <w:ilvl w:val="0"/>
                <w:numId w:val="6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Financial Account Management</w:t>
            </w:r>
          </w:p>
          <w:p w14:paraId="17B00771" w14:textId="77777777" w:rsidR="007071B1" w:rsidRDefault="00000000">
            <w:pPr>
              <w:pStyle w:val="divdocumentsectionskillSecscspdiv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 </w:t>
            </w:r>
          </w:p>
          <w:p w14:paraId="571A262F" w14:textId="77777777" w:rsidR="007071B1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Education</w:t>
            </w:r>
          </w:p>
          <w:p w14:paraId="2137B264" w14:textId="77777777" w:rsidR="007071B1" w:rsidRDefault="00000000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University of Toledo</w:t>
            </w:r>
          </w:p>
          <w:p w14:paraId="70C36D95" w14:textId="77777777" w:rsidR="007071B1" w:rsidRDefault="00000000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Toledo, OH</w:t>
            </w:r>
          </w:p>
          <w:p w14:paraId="144FE35E" w14:textId="77777777" w:rsidR="007071B1" w:rsidRDefault="00000000">
            <w:pPr>
              <w:pStyle w:val="paddedline"/>
              <w:spacing w:after="400"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No Degree</w:t>
            </w:r>
          </w:p>
        </w:tc>
        <w:tc>
          <w:tcPr>
            <w:tcW w:w="31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7D258E6" w14:textId="77777777" w:rsidR="007071B1" w:rsidRDefault="007071B1">
            <w:pPr>
              <w:pStyle w:val="rightboxpaddingcellParagraph"/>
              <w:shd w:val="clear" w:color="auto" w:fill="auto"/>
              <w:spacing w:line="300" w:lineRule="atLeast"/>
              <w:textAlignment w:val="auto"/>
              <w:rPr>
                <w:rStyle w:val="rightbox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</w:p>
        </w:tc>
      </w:tr>
      <w:tr w:rsidR="007071B1" w14:paraId="3CFF3F8C" w14:textId="77777777">
        <w:tblPrEx>
          <w:tblCellMar>
            <w:left w:w="108" w:type="dxa"/>
            <w:right w:w="108" w:type="dxa"/>
          </w:tblCellMar>
        </w:tblPrEx>
        <w:trPr>
          <w:trHeight w:val="7480"/>
        </w:trPr>
        <w:tc>
          <w:tcPr>
            <w:tcW w:w="210" w:type="dxa"/>
            <w:shd w:val="clear" w:color="auto" w:fill="auto"/>
          </w:tcPr>
          <w:p w14:paraId="6C1D6F12" w14:textId="77777777" w:rsidR="007071B1" w:rsidRDefault="007071B1"/>
        </w:tc>
        <w:tc>
          <w:tcPr>
            <w:tcW w:w="6630" w:type="dxa"/>
            <w:shd w:val="clear" w:color="auto" w:fill="auto"/>
          </w:tcPr>
          <w:p w14:paraId="403B006C" w14:textId="77777777" w:rsidR="007071B1" w:rsidRDefault="007071B1"/>
        </w:tc>
        <w:tc>
          <w:tcPr>
            <w:tcW w:w="310" w:type="dxa"/>
            <w:shd w:val="clear" w:color="auto" w:fill="auto"/>
          </w:tcPr>
          <w:p w14:paraId="328C04E1" w14:textId="77777777" w:rsidR="007071B1" w:rsidRDefault="007071B1"/>
        </w:tc>
        <w:tc>
          <w:tcPr>
            <w:tcW w:w="310" w:type="dxa"/>
            <w:shd w:val="clear" w:color="auto" w:fill="F5F5F5"/>
          </w:tcPr>
          <w:p w14:paraId="40A3F6D1" w14:textId="77777777" w:rsidR="007071B1" w:rsidRDefault="007071B1"/>
        </w:tc>
        <w:tc>
          <w:tcPr>
            <w:tcW w:w="3750" w:type="dxa"/>
            <w:shd w:val="clear" w:color="auto" w:fill="F5F5F5"/>
          </w:tcPr>
          <w:p w14:paraId="6D4089EA" w14:textId="77777777" w:rsidR="007071B1" w:rsidRDefault="007071B1"/>
        </w:tc>
        <w:tc>
          <w:tcPr>
            <w:tcW w:w="310" w:type="dxa"/>
            <w:shd w:val="clear" w:color="auto" w:fill="F5F5F5"/>
          </w:tcPr>
          <w:p w14:paraId="5FF7B59D" w14:textId="77777777" w:rsidR="007071B1" w:rsidRDefault="007071B1"/>
        </w:tc>
      </w:tr>
    </w:tbl>
    <w:p w14:paraId="2735ACD6" w14:textId="77777777" w:rsidR="007071B1" w:rsidRDefault="00000000">
      <w:pPr>
        <w:pStyle w:val="div"/>
        <w:spacing w:line="2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color w:val="FFFFFF"/>
          <w:sz w:val="2"/>
        </w:rPr>
        <w:t>.</w:t>
      </w:r>
    </w:p>
    <w:sectPr w:rsidR="007071B1">
      <w:pgSz w:w="12240" w:h="15840"/>
      <w:pgMar w:top="360" w:right="360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1" w:fontKey="{AE7DD4DE-90E6-4BE2-9007-CD28A27B122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2" w:fontKey="{6E2AFE1A-9CC1-483C-8A1A-BD24DADDF155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3" w:fontKey="{1AD5E4DD-E68C-43E4-98A5-5548F1F741D8}"/>
    <w:embedBold r:id="rId4" w:fontKey="{03CDAAE6-68F5-49D7-B101-37BF6E15D26F}"/>
    <w:embedItalic r:id="rId5" w:fontKey="{CBBF2E78-5F3F-4A1A-ABE2-7D64E671C2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6503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780B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D0D6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FE12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B2BF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AC287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C4AB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329C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0A6DB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CD6C6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5649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A0FD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62E8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32BB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E05A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B452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A8F1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32F2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B04B4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985F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D4F0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0EC79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8064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8DA68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0653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A6016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7A54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ACA5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32A9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33EC0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7E8D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9CAB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43647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7C97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989F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D7824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6E460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7E00F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FEA2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BC420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8294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8E5B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DCB7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C9CC4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7647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0D228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1C02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B4E8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8407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30ED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4072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0860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F265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91E9A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533155286">
    <w:abstractNumId w:val="0"/>
  </w:num>
  <w:num w:numId="2" w16cid:durableId="1357776361">
    <w:abstractNumId w:val="1"/>
  </w:num>
  <w:num w:numId="3" w16cid:durableId="28187483">
    <w:abstractNumId w:val="2"/>
  </w:num>
  <w:num w:numId="4" w16cid:durableId="1234316975">
    <w:abstractNumId w:val="3"/>
  </w:num>
  <w:num w:numId="5" w16cid:durableId="2050372845">
    <w:abstractNumId w:val="4"/>
  </w:num>
  <w:num w:numId="6" w16cid:durableId="1591500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B1"/>
    <w:rsid w:val="00242820"/>
    <w:rsid w:val="005B0A6F"/>
    <w:rsid w:val="007071B1"/>
    <w:rsid w:val="007825FD"/>
    <w:rsid w:val="00912CCE"/>
    <w:rsid w:val="00A26D28"/>
    <w:rsid w:val="00A5157A"/>
    <w:rsid w:val="00F329B5"/>
    <w:rsid w:val="00FE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5468"/>
  <w15:docId w15:val="{9361D9D8-B0E5-4FE0-9E8B-5FC14D633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</w:style>
  <w:style w:type="paragraph" w:customStyle="1" w:styleId="divdocumentdivfirstsection">
    <w:name w:val="div_document_div_firstsection"/>
    <w:basedOn w:val="Normal"/>
  </w:style>
  <w:style w:type="character" w:customStyle="1" w:styleId="divdocumentdivPARAGRAPHNAME">
    <w:name w:val="div_document_div_PARAGRAPH_NAME"/>
    <w:basedOn w:val="DefaultParagraphFont"/>
    <w:rPr>
      <w:color w:val="FFFFFF"/>
      <w:bdr w:val="none" w:sz="0" w:space="0" w:color="auto"/>
      <w:shd w:val="clear" w:color="auto" w:fill="394D6B"/>
    </w:rPr>
  </w:style>
  <w:style w:type="paragraph" w:customStyle="1" w:styleId="divname">
    <w:name w:val="div_name"/>
    <w:basedOn w:val="div"/>
    <w:pPr>
      <w:spacing w:line="720" w:lineRule="atLeast"/>
    </w:pPr>
    <w:rPr>
      <w:sz w:val="52"/>
      <w:szCs w:val="52"/>
    </w:rPr>
  </w:style>
  <w:style w:type="paragraph" w:customStyle="1" w:styleId="documentmono-1asposemonogram">
    <w:name w:val="document_mono-1_asposemonogram"/>
    <w:basedOn w:val="Normal"/>
    <w:pPr>
      <w:spacing w:line="311" w:lineRule="atLeast"/>
    </w:pPr>
    <w:rPr>
      <w:rFonts w:ascii="Playfair Display" w:eastAsia="Playfair Display" w:hAnsi="Playfair Display" w:cs="Playfair Display"/>
      <w:spacing w:val="39"/>
      <w:sz w:val="23"/>
      <w:szCs w:val="23"/>
    </w:rPr>
  </w:style>
  <w:style w:type="character" w:customStyle="1" w:styleId="documentmono-1asposemonogramany">
    <w:name w:val="document_mono-1_asposemonogram_any"/>
    <w:basedOn w:val="DefaultParagraphFont"/>
    <w:rPr>
      <w:rFonts w:ascii="Playfair Display" w:eastAsia="Playfair Display" w:hAnsi="Playfair Display" w:cs="Playfair Display"/>
      <w:b w:val="0"/>
      <w:bCs w:val="0"/>
      <w:spacing w:val="39"/>
      <w:sz w:val="23"/>
      <w:szCs w:val="23"/>
    </w:rPr>
  </w:style>
  <w:style w:type="paragraph" w:customStyle="1" w:styleId="documentmono-1asposemonogramanyParagraph">
    <w:name w:val="document_mono-1_asposemonogram_any Paragraph"/>
    <w:basedOn w:val="Normal"/>
    <w:pPr>
      <w:spacing w:line="311" w:lineRule="atLeast"/>
    </w:pPr>
    <w:rPr>
      <w:rFonts w:ascii="Playfair Display" w:eastAsia="Playfair Display" w:hAnsi="Playfair Display" w:cs="Playfair Display"/>
      <w:spacing w:val="39"/>
      <w:sz w:val="23"/>
      <w:szCs w:val="23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nametable">
    <w:name w:val="nametable"/>
    <w:basedOn w:val="TableNormal"/>
    <w:tblPr/>
  </w:style>
  <w:style w:type="character" w:customStyle="1" w:styleId="leftboxleftpaddingcell">
    <w:name w:val="leftboxleftpaddingcell"/>
    <w:basedOn w:val="DefaultParagraphFont"/>
  </w:style>
  <w:style w:type="paragraph" w:customStyle="1" w:styleId="leftboxleftpaddingcellParagraph">
    <w:name w:val="leftboxleftpaddingcell Paragraph"/>
    <w:basedOn w:val="Normal"/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  <w:pPr>
      <w:pBdr>
        <w:top w:val="none" w:sz="0" w:space="20" w:color="auto"/>
      </w:pBdr>
    </w:pPr>
  </w:style>
  <w:style w:type="paragraph" w:customStyle="1" w:styleId="divdocumentleft-boxheading">
    <w:name w:val="div_document_left-box_heading"/>
    <w:basedOn w:val="Normal"/>
    <w:pPr>
      <w:pBdr>
        <w:top w:val="single" w:sz="8" w:space="0" w:color="C4C4C4"/>
      </w:pBdr>
    </w:pPr>
  </w:style>
  <w:style w:type="paragraph" w:customStyle="1" w:styleId="divdocumentdivsectiontitle">
    <w:name w:val="div_document_div_sectiontitle"/>
    <w:basedOn w:val="Normal"/>
    <w:pPr>
      <w:spacing w:line="340" w:lineRule="atLeast"/>
    </w:pPr>
  </w:style>
  <w:style w:type="paragraph" w:customStyle="1" w:styleId="divdocumentdivparagraph">
    <w:name w:val="div_document_div_paragraph"/>
    <w:basedOn w:val="Normal"/>
  </w:style>
  <w:style w:type="paragraph" w:customStyle="1" w:styleId="divdocumentleft-boxsinglecolumn">
    <w:name w:val="div_document_left-box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paddedline">
    <w:name w:val="paddedline"/>
    <w:basedOn w:val="Normal"/>
  </w:style>
  <w:style w:type="character" w:customStyle="1" w:styleId="documenttotl-expr">
    <w:name w:val="document_totl-expr"/>
    <w:basedOn w:val="DefaultParagraphFont"/>
    <w:rPr>
      <w:i/>
      <w:iCs/>
      <w:color w:val="FFFFFF"/>
      <w:sz w:val="16"/>
      <w:szCs w:val="16"/>
    </w:rPr>
  </w:style>
  <w:style w:type="paragraph" w:customStyle="1" w:styleId="paddingdiv">
    <w:name w:val="paddingdiv"/>
    <w:basedOn w:val="Normal"/>
    <w:pPr>
      <w:spacing w:line="400" w:lineRule="atLeast"/>
    </w:p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rightboxpaddingcell">
    <w:name w:val="rightboxpaddingcell"/>
    <w:basedOn w:val="DefaultParagraphFont"/>
    <w:rPr>
      <w:shd w:val="clear" w:color="auto" w:fill="F5F5F5"/>
    </w:rPr>
  </w:style>
  <w:style w:type="character" w:customStyle="1" w:styleId="right-box">
    <w:name w:val="right-box"/>
    <w:basedOn w:val="DefaultParagraphFont"/>
    <w:rPr>
      <w:shd w:val="clear" w:color="auto" w:fill="F5F5F5"/>
    </w:rPr>
  </w:style>
  <w:style w:type="character" w:customStyle="1" w:styleId="documentaddressiconRowiconSvg">
    <w:name w:val="document_address_iconRow_iconSvg"/>
    <w:basedOn w:val="DefaultParagraphFont"/>
  </w:style>
  <w:style w:type="character" w:customStyle="1" w:styleId="documentaddressiconRowiconTxt">
    <w:name w:val="document_address_iconRow_iconTxt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ivdocumentsectionskillSec">
    <w:name w:val="div_document_section_skillSec"/>
    <w:basedOn w:val="Normal"/>
  </w:style>
  <w:style w:type="paragraph" w:customStyle="1" w:styleId="divdocumentright-boxheading">
    <w:name w:val="div_document_right-box_heading"/>
    <w:basedOn w:val="Normal"/>
    <w:pPr>
      <w:pBdr>
        <w:top w:val="single" w:sz="8" w:space="0" w:color="C4C4C4"/>
      </w:pBdr>
    </w:pPr>
  </w:style>
  <w:style w:type="paragraph" w:customStyle="1" w:styleId="divdocumentskillSecdivparagraph">
    <w:name w:val="div_document_skillSec_div_paragraph"/>
    <w:basedOn w:val="Normal"/>
  </w:style>
  <w:style w:type="character" w:customStyle="1" w:styleId="documentskillSecparagraphfieldp">
    <w:name w:val="document_skillSec_paragraph_field_p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paragraph" w:customStyle="1" w:styleId="divdocumentsectionskillSecscspdiv">
    <w:name w:val="div_document_section_skillSec_scspdiv"/>
    <w:basedOn w:val="Normal"/>
    <w:pPr>
      <w:spacing w:line="400" w:lineRule="atLeast"/>
    </w:pPr>
  </w:style>
  <w:style w:type="paragraph" w:customStyle="1" w:styleId="rightboxpaddingcellParagraph">
    <w:name w:val="rightboxpaddingcell Paragraph"/>
    <w:basedOn w:val="Normal"/>
    <w:pPr>
      <w:shd w:val="clear" w:color="auto" w:fill="F5F5F5"/>
    </w:pPr>
    <w:rPr>
      <w:shd w:val="clear" w:color="auto" w:fill="F5F5F5"/>
    </w:rPr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Solomon Everson-Griffin</dc:title>
  <dc:creator>Margo Letwin</dc:creator>
  <cp:lastModifiedBy>Kevin Letwin</cp:lastModifiedBy>
  <cp:revision>7</cp:revision>
  <cp:lastPrinted>2025-04-17T14:59:00Z</cp:lastPrinted>
  <dcterms:created xsi:type="dcterms:W3CDTF">2025-04-17T15:00:00Z</dcterms:created>
  <dcterms:modified xsi:type="dcterms:W3CDTF">2025-04-17T15:04:00Z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4b67cb51-3a10-4be8-9809-497f2cda9967</vt:lpwstr>
  </property>
  <property fmtid="{D5CDD505-2E9C-101B-9397-08002B2CF9AE}" pid="3" name="x1ye=0">
    <vt:lpwstr>zJUAAB+LCAAAAAAABAAUm0WS40AUBQ+khZiWQouZd2Jm1umnZ+vosFVVv97LdIdRmmEZGMEZASExBiYZmmNgGEEpEaZgDmUB0P2S8aVJtfcSD+e6q6isQLYMEr5tlK/MhBsrKAIziDx11XKDuLtcLxryj73HDm0RQhS66PbZABywu+gMFBmmDrtxykS9d/9MB99vorIV9w32jmOKNaDzvWxB9D4TcZutHsa/iMzaop8Q2tqVX8aoNpsQ5XNUM8q</vt:lpwstr>
  </property>
  <property fmtid="{D5CDD505-2E9C-101B-9397-08002B2CF9AE}" pid="4" name="x1ye=1">
    <vt:lpwstr>hH3TxkNCUPx9E+V/7Jmq7fcYccOZh1XLpgH+fjb09aopY0GLXo9MxIhzowlYaxeNATbQWpoXGHMLRO6bkHkc9KY8NVujGg2UhdoCWmkpQUjBsHCeYafwuiZthZbMr43a9m4UcJV+yyVx/DXztI7BrGMZdtRwHpOzEoVNJKWgg2L3Dw3ypoYZ/quxTuWeaNxIdveDDBGP0J1aKU7Yb3WbY1hGHnPTbYRsd/Bf5WbWHuv7sTltSFd/LiXxDDmQ+CS</vt:lpwstr>
  </property>
  <property fmtid="{D5CDD505-2E9C-101B-9397-08002B2CF9AE}" pid="5" name="x1ye=10">
    <vt:lpwstr>QXbwPRSKKIhBBxUVFG/+xfzpY1NW3Q+W5fldq27hdnAmPom6If55QSHwVsdbvIQ7ZCJb9q7XLNaTrhPveHRtyYS2U2v1UcWxhu+AqzmxNpA20pWIZMCn6bJmSC/WReH1oZSHr7vPRev7a58EgjI7sOh5X+gA91D6OEA8bKxJUE1dK7dgzL+2k9QUvSsXuLJwWQlEl5de10OpJn1AtSn0YbcVlQ+1VnwOZlpxouWRmIH6JSAnehYjyAHVUfeF3kw</vt:lpwstr>
  </property>
  <property fmtid="{D5CDD505-2E9C-101B-9397-08002B2CF9AE}" pid="6" name="x1ye=100">
    <vt:lpwstr>IA8zkDC+++E5uzIA0vBiZ5zzRElrUTGY6S7LdFHrPMJNsQttYSyOp4nTg0/gVN98pj0girmtrINZe3M/cZZ5tKxuglcak2lAe/wlJrXCWipOrND6+F1v20+yviEyv7x1EObAi8FMyAFOiaotfNZE+tqu8IAf+Kywb9BklcEjiUurX0Yai9cDl7sB2C4pK0xT5ZTkRRNpBCTICFkmtYQOxIDzmN9q/CCR8NyP8c34cpWY/xO++XO2uBjCjPhTSVo</vt:lpwstr>
  </property>
  <property fmtid="{D5CDD505-2E9C-101B-9397-08002B2CF9AE}" pid="7" name="x1ye=101">
    <vt:lpwstr>t5ljoLq/kjLeqlzU2xWR6ZPZjiT9OlA+T7kNtN2QQSoM5M2DmvPH7mSrSR/kyxlvxG+Tcp4YUdOvGxze3fLIr72m+NQypygTgAMw0mnNLqB3gx6rlxy6/h9yyyi+EBo2zGGMwkpr1dKPmsI9yh/Jah90jgVMnPwU3PKBM6NmQBZD0xasPYP6Os/U1tVjdi2H1BM3IVNFfjX4KWf8c+O61LuQnrIY7cDW8//JXRAu7jhQ5IDQTqSH0e/laTJNjwk</vt:lpwstr>
  </property>
  <property fmtid="{D5CDD505-2E9C-101B-9397-08002B2CF9AE}" pid="8" name="x1ye=102">
    <vt:lpwstr>+YP43fHp+dlBfBe3CRfTrEU0X/L5AAt4Zs366xSm0owBkgG5x8xk80GF+hEszp91Ac/nuzjRlViAbm0ntOgQMWLtBpdAZ+3chh4WvxzDmZ1EFxpt6IgEXbQ50D0pG2jckBXkoitHj5Cakg9ybslQQ9ILvsalrzNRggYiWGAgs91Fvzo18fBPzCyduyjZxQaQPn7YoDg3ggEfzaD+xLvrG4wvBKIi6N/k8xzJA4oCZxwQ6sddMbBAbVI3WRbPGp0</vt:lpwstr>
  </property>
  <property fmtid="{D5CDD505-2E9C-101B-9397-08002B2CF9AE}" pid="9" name="x1ye=103">
    <vt:lpwstr>Adj8iuUM/vA44WWCgZwPywAuR4AijTGMfsnB6znfYGLsCiu+HFsTohKBcF5TqzGMiEVZInbrgrlelS9RvhMRfwE/KMWTu1bMBuO9B23PkHcmzZYkho3uZFVINR58vpaei4zYPpJgPKq3CzIy0r4skoVZ2Hoeb4ikSz4vW8u+LDiClNrCc0AZU3U4TZH14A7Nvs7+ptsxLiJEp047PudoEpdQ1mAxbU23Y0g2pElX7ZrWPd+TehIMfrlbknDRs0u</vt:lpwstr>
  </property>
  <property fmtid="{D5CDD505-2E9C-101B-9397-08002B2CF9AE}" pid="10" name="x1ye=104">
    <vt:lpwstr>tEuhOU73sPNrSs8KA00BA/NRbnq00Ai7E6fEemyFt31GshCoNf0X6bPIpvhcqiRm4gycaCNNrAJWhI3cP7Q7bZYv71RGbAOC2I7tGGfmqEdinagxyMUG/BiUmp6bhFsqDHF5jaQ3M+Kt2dyvzzAYph8fk0n2N0mRUwzz5qW2TBJmbXj6JoXzeGiE15Jrg3H9W/J0wUfUL0KMGT63JOWufSxHd/ocvDYBSbjIi7Pa34Icfjv2QGp95L9F1EvQapA</vt:lpwstr>
  </property>
  <property fmtid="{D5CDD505-2E9C-101B-9397-08002B2CF9AE}" pid="11" name="x1ye=105">
    <vt:lpwstr>QgWFOFnkdu1VAvfIUCy1Y8X4hhQhJPs2g8TVO29vkYkVwbu3OZ8+gVzzNH+9lvvKzQgtZh3yKL4MR2jjm0kILBtTN+Q6ZdHMoaLrkXpJDR4jNV4GxswEHidGX3rJX8wmlXMTGcgAKiYHKiIw1Vlj5uGRPUtI2qE9Iqos1w01X00LMZs2t+/mvFBU+sSSTVFwML5hPiRmj9b2/WYOZVTv5oPgufl0pE2iWEQBShT0F2jNnHi5rZz5mZEjUCvvcty</vt:lpwstr>
  </property>
  <property fmtid="{D5CDD505-2E9C-101B-9397-08002B2CF9AE}" pid="12" name="x1ye=106">
    <vt:lpwstr>kOMafEAnugET6G/tp7j1ORVH7/NHTT8wK2nz1YgU/Z4qBed20bk6SAHTyYJ9wWYnkFEsCPkabvu3tvHXyryxxXvPqC10CEBVCXbY08pMxGrmq7xGMAHrx30H0sIdByTHjqxyE8D4qsC7Ak/W/ZFc4DrLFDOWhM7aYqf7D1ayaWeESPTHb/KzeFp8d5RU3U+oxu8EMofdxy+YSgiXSpIbqnwFKsz89D9wOrnlev1jW+XC1WWDQZsyukZkSAMgMRU</vt:lpwstr>
  </property>
  <property fmtid="{D5CDD505-2E9C-101B-9397-08002B2CF9AE}" pid="13" name="x1ye=107">
    <vt:lpwstr>PD6bU6PG9WvFm+hxf3KL79IG6uAaB3Su7DX3MnZiGflRi9Ht5AwV+tq/5hdSp6A+lP5fqbNjbTYh8lWcdCSk71iU1VgXbtHGyiARjYEx8KYqva/tCumXXUIDvgv5jQK3mbfyvoXk7KEZvAR3j1W2gNxlw9DfeQybR5nM7TSQxNg9nH1S1wlWsoPWGJVkIva6s/TQk9tHpVPViTc7vwyXhLgWsW/SKQhJ7ESo7Lks+AyxN2aPFO/ALJbLexku3HL</vt:lpwstr>
  </property>
  <property fmtid="{D5CDD505-2E9C-101B-9397-08002B2CF9AE}" pid="14" name="x1ye=108">
    <vt:lpwstr>R1TGaKZ/iTl6Ptlqqly04I8RYrcsyW/ZtdpFzcSkR186G0Pe/I1V9VjlxHS2djPYGTSaslieFq/YUiBl/39bzgHk9Is+dyLquFeImf7r3snCMOQXhfsUfMbFeRqzwEYCaoJrBViGgnh73QXLSzaZ9uCXZJ7hJcITRtK3gvCL7wAkLONmiK6gx/VPxTbuXWZHK3tgf5fivro0r63YSnz6y3lJ0UAbtKPFNXX0OyFNlViQzAEVA0Dzd/V6ARH2bal</vt:lpwstr>
  </property>
  <property fmtid="{D5CDD505-2E9C-101B-9397-08002B2CF9AE}" pid="15" name="x1ye=109">
    <vt:lpwstr>bLquYav61oAa8pg+ZewCa029JhgSDZOZp7yWwjhnIPkKzRw/j3Iq93M91THJs253CSfB2L7hY2W2GaxsTn1zX4MBnHpVfvQuSYlKmupWcAF+Xb1I3Eb7LzNiUFQ1UWCJWiLRUP2XuZR/z/6kV6Cudc2PzqSf6X5PGPf7KpKQdRoasAdxHFR885Yhr7lPHkMlZexX+RUkVYTG6T36qDTc/U1OR0xlJOhttJnMSTm13JfiQB8mk+7bqHfKlCu6OBv</vt:lpwstr>
  </property>
  <property fmtid="{D5CDD505-2E9C-101B-9397-08002B2CF9AE}" pid="16" name="x1ye=11">
    <vt:lpwstr>b024Ko5HC4YiRNuRGjXmDvsa5FIZ/6MlPMhpLu11R8jCrzIS+mGpv/x4QbQosxS/gKyThzXcJnPX4oFVPwBXfxDokcQ4wKl7FIzszrG+1NUtdbaVggJvJbWUs86d6ypdhCqJvglHs7sCaLWh9FtIxSrqeSxQGQYZci0i1XYmw49i1kG/vbR0FHueTdOhQ1NmTFYwzx4J9pQ2k/sVxb5kUUEoKgk+RixYRVgR+r01BTMOo8UifQ/JbJWF78ErLkZ</vt:lpwstr>
  </property>
  <property fmtid="{D5CDD505-2E9C-101B-9397-08002B2CF9AE}" pid="17" name="x1ye=110">
    <vt:lpwstr>AnTe1vg8GE2T0WURg/tGY3bmIEY/9MLKajjPkG8JX3/jWs1ABjsKYSaYjJSAYVwdEI7HOoT78rPJWXKRGo0q2wkZqN3XW0G7l7p4rfF99Ep8r+xld1ZnRshNIY2A6MGCgTML1j2VOcUWRW1vtyUcafCxpLk2jZR9gFwm98RycNa0baPVdObwLGKvXcI69ni6Tcoeeqo1gupOnDZldd0PUo5aGQhrw3iL88wFLu47Vr2lQXvC9G+9VYZ20nO/mmF</vt:lpwstr>
  </property>
  <property fmtid="{D5CDD505-2E9C-101B-9397-08002B2CF9AE}" pid="18" name="x1ye=111">
    <vt:lpwstr>J1qfgfbYFiNkMoDhsnC9nkJPHHCtyM4DwT9npoGJ+mH1wawYeAnXUtb0Nx2evkuL0ZmWwZV+QTXPF7Qa2zBk0qVK8Gk3CjdiFRn0GFM9sYJlxCrJGWGSjuPzZLhts8JZEfOHUA1OxqQe+kWIIn9TyoKxlIb1pfuK6x9Qcb/7wCxfjTc4BHgBvUQb4E359ECQpGidO67dHfHuNTY/b+6SnDUPXEsGnRbVuloezcDe11pV1G2Q+he26VHH4JOesUn</vt:lpwstr>
  </property>
  <property fmtid="{D5CDD505-2E9C-101B-9397-08002B2CF9AE}" pid="19" name="x1ye=112">
    <vt:lpwstr>QK7B+mO37hekzQkH3/EDq+hP7hUhH0pw+eAYk64/t21YXUzgDJu/bsHJwNywV0UkwkAklS8M9eUAo/uGXwhIzRE/TnR51ofGjOwSL7tYiVzDi7wLIEaAqwc5Wn5BZnU9o9dB+94k7JA+aLAMLWBc6lLjsjWMvlDdBd/th+GmQuQod4hgI/6C/PhcRbeb0V7uMDDKu5+iN2k1gy/FPgtM/2ekOMi1omfWRtjDTE4MOiUvMJ9uAhizDa4tuYyx8qR</vt:lpwstr>
  </property>
  <property fmtid="{D5CDD505-2E9C-101B-9397-08002B2CF9AE}" pid="20" name="x1ye=113">
    <vt:lpwstr>kEiVZXDWN6WF9nzEz+rv6VvjXObQL/bRhL4H4kIXBu3ZH+VAZmqZQ72HandXj/QTmgBfKl4yFT1NrvmB4NF46Ow3shWYuoguvS8sJi9X8ws8NFHwiMDbxn88K/Cxmws21YJVp2fYH34EQSQ7Iypl60ZxuBLvWYWdw/tVxPpMnXurxKLB5aALnvb/pVNsdzsLJT/NL3vxe5bIwxWBI6lCQB9/ppDLEdIcq9pCq5MrhY0wSpRkJYGtWJ8sTNtSm5Q</vt:lpwstr>
  </property>
  <property fmtid="{D5CDD505-2E9C-101B-9397-08002B2CF9AE}" pid="21" name="x1ye=114">
    <vt:lpwstr>ThHF9qV2XsN91am3sr2WtpnOqv434mLuvcWN1ItTsLnsKGcQe7dh5NLyDN8dLJWp698/oDDHsZS/wT/Qq3jL/6oR1AmmZsOYTDy/qEmOJBZYoAGravFPgC2/VRocMPrkqzarSFJQB3Ciy/atBxvB9btau0D90+U3AaJ/r/AiuIujPk43zrbS1vnW+MK6ihRBBQlA7HY/VbKytS/abJ9FbaiG8g+3XGFSh5JRU/Hqoe8PkmyA6XgPArQ2Lu00404</vt:lpwstr>
  </property>
  <property fmtid="{D5CDD505-2E9C-101B-9397-08002B2CF9AE}" pid="22" name="x1ye=115">
    <vt:lpwstr>kg16idavz8PnyYpPoZ8BphbKg+61wtfA0bicjnc4l+8bteYDfvlAA0fY4if4Pwm5gxVL1kk3mbgpXQNXHEMBJFNmJvjqTIm6g0tRQrzLyj8tlavDcxn6AnM8FN3vDL0PrTf/sqD8QTaZYtq+fry/bEsBn5v6KlWEE93xXvNYq4xVA5l+ZQhx2Y1ee4RRbvEtkU+D3vdHp5dB/GExzFedFc/YReFmzxj4A9rwhwv9uKDR3GYZkaEIg3pqRDzq6bU</vt:lpwstr>
  </property>
  <property fmtid="{D5CDD505-2E9C-101B-9397-08002B2CF9AE}" pid="23" name="x1ye=116">
    <vt:lpwstr>LxhxYeCf27GA0yO24u7O8+4+wOondLeh6G1zd5NknakjTbcfAHzDtcy5vsUBtQ5c9zutBeGxC2vvQW+FlAMQytLYFQiLyAd8Wajmxo8WXCBOHKLimh8nCoFCWLiQvQRW5fFU3IUOvS/j+RofYDvNjIsVQFb57Nf19pwlu/hiKpqeVbhYFHi9v80IsymQn8HZxAtZUkKqb5CFCvpN5B9xQK2sbY3isBK9U6Oe/hkiMDCvWI2cAKaadMVQqdAI5S6</vt:lpwstr>
  </property>
  <property fmtid="{D5CDD505-2E9C-101B-9397-08002B2CF9AE}" pid="24" name="x1ye=117">
    <vt:lpwstr>qIer5F76vCRvzj1ssxD6RhSBB3CTx+LaLNLMDLjQBcJh89x5NQsbPloihTRDMUBxrxAde5nlzx7V8jxf9vz+3kCOpoHiAxq/xMXZhq8UhrKvPTWH7RdjxR7RlpyBmsL0Ja6JR52jCjHJFgk2NLfTfrL0/puK9LLCv4MHKNrDSCSzWTmgOEvoQ9XG4ZrCuC4KjtFPAv+lAQRg8LJR4ZAWkq7bqTbTf0HfyVxUizfiILrwbC4MMocd/FktFqZWdsG</vt:lpwstr>
  </property>
  <property fmtid="{D5CDD505-2E9C-101B-9397-08002B2CF9AE}" pid="25" name="x1ye=118">
    <vt:lpwstr>2VaoOisuiAZ+Wp/Y+0a8wEpmMS6zcoAqKm5RVqoiQ23ZmRY66ZrUXyRYYTjS/mWvHQFkysJmIxnURysR6ykYEOzyFjXmm+jYXZuz+7C2jFDHZGcK6/tT7BeztxzVQD1I6oSJmnVRUj1eKuWjuYTBAYjWOXe/vxYboH6vEUdXnmpkxI37FPtQKjUJE8NKkSwGVpf89LkBXSG2HqqwSRcdRGIx8i4VzwfBsbtED5up2g0CJlHaTXvlEL3IoFuHwTH</vt:lpwstr>
  </property>
  <property fmtid="{D5CDD505-2E9C-101B-9397-08002B2CF9AE}" pid="26" name="x1ye=119">
    <vt:lpwstr>EXBjIQStyKmc8fULH+ZnTjC+cn1MuXtiLmID6aohZCfPgz1yqb5YO796pX/FNZ4Dj2potaVwsHl8/tXSoES7wjsR0A34eAed31uJt2Nld1KJv56zLgBQEWkKvFJd0vneDBeVLGnSQkXCFIf0V5/q+fs0HrhsQP5zoFP5EOUUfeyKV9wh/mdnfG5L7ojxuOQvv2yyKWLaEg9APTRzREcMJuP6fJ5LP/m9Sg/UJDaw92oP4ruF18anWVgpK+vrFRW</vt:lpwstr>
  </property>
  <property fmtid="{D5CDD505-2E9C-101B-9397-08002B2CF9AE}" pid="27" name="x1ye=12">
    <vt:lpwstr>/2Ti7tf42yNQ0ilNPJUXPx2veO7X8l36g9IpgkcdbbdVhyk304ExoUvlkTqNHp7ZQs5M6ZAQ30VoxYDF1zEs3tewB6xXtq+IhkpiXVUK7RMzb6ZbfljmR+OqdqOw9tuIQ3k9YfHkfPQ73JLJRc8nKaOp4xanMec6Qs60Y9oZDjtD9qQP0N/enJt/3Cfj/VcD8oyH0a+L3X1DSTQz0ct5xt8e8fEE7GE6nTr4SYdgomtBK19ln1Vz697wcK0Q2QV</vt:lpwstr>
  </property>
  <property fmtid="{D5CDD505-2E9C-101B-9397-08002B2CF9AE}" pid="28" name="x1ye=120">
    <vt:lpwstr>Ddg6zm0s4a/np6mcXdX3KmiY6utV0p+0/NLAJnZ9/FzdaaIwA/r5bIphEdno/LHu79lrnZUeby7OuW25ZDasYOiDdfy5c5v5f7N2fOj/36tz+QBvoytlhbXw2NElXyd0Ywp+TurKYKtxZk9tBXALzlvRyNhO25aHnxIiUgUBioR9HBzFig5sFAOxzGDs6T2ok6pbdO0flvuVI8sH9wIm8Wi6oGcdikqMcP5oA5CGgm9GbvA53JkbHGmnKE3ZCsC</vt:lpwstr>
  </property>
  <property fmtid="{D5CDD505-2E9C-101B-9397-08002B2CF9AE}" pid="29" name="x1ye=121">
    <vt:lpwstr>H0meHxvFjkHvmjSDOEE7GKUkbAT/ANoFoJl/PGmruk3WQn79VA0xfW0Z7LEB2rV8Aj6JcrM1v71J3N00uPdXwF2YYlmh9BlaY8fSzznWKdutrhQEtTeFpEPjYcvh4P7fihL4+KuM22NmtGlWb02B3NKOsLzhNNzeC/T2evzrlwJjcJ85BG0BuQxtzYlxyndrxypmp6vDEWrfDB2GT2e3QL5Yrs59CHKr253PS5anD3VoIeyIc61QKS0rd2S5JuB</vt:lpwstr>
  </property>
  <property fmtid="{D5CDD505-2E9C-101B-9397-08002B2CF9AE}" pid="30" name="x1ye=122">
    <vt:lpwstr>7lkjh91AlK7/QAiX6LxMwCcvzKp9Hk3zyAurYsTwzHK2HBKsQw/SqRrVdE0wf/yCACohwO2WTXVfTIm4zY5eYnFAjlVI3dMyXYSDF1pZeCEIBeCuL2luNn22gkEiLja+xvc2qe1YiaevSyAtEdb9+qtoqJ/VhBPjMuj8wCNZU2L2y/EmeJBRAGYbRu8qD5kWMUCr7SnD7Llmi5jY4M1lGEr5Yxs98jgXpCpNABzZwDgHR2mSRVY1cOCSFZAc0vv</vt:lpwstr>
  </property>
  <property fmtid="{D5CDD505-2E9C-101B-9397-08002B2CF9AE}" pid="31" name="x1ye=123">
    <vt:lpwstr>l1mbohNNg43C2hPJ5tehP8WGyGB/iTJdVDx+OcnPkM2YrwB7r05pvUtkzubaUg58Oml6h6wlSUbX1gybTQnUbFuwWWDKoGbZvGy33DGtbbJkWrGt7Z1dF+n3KA44tziJuMTJjOmFyrk3TXkKrHyc0gU1OuwwemXk/x/qtHXD7rx40WZrf6cBBdaHYctEvgkfp4Hr/0wyI/KMSLRAkyWq69cFDjNSpC64sMThminHgV4l8Y3yoRgXxSbdhLBvWri</vt:lpwstr>
  </property>
  <property fmtid="{D5CDD505-2E9C-101B-9397-08002B2CF9AE}" pid="32" name="x1ye=124">
    <vt:lpwstr>t5QnrFZdsqo3UEfd00FoNKUWyRC4O6ulrdDj186pT/2LQ2srAz09aPWRSPFZ225K63GwyhX2+jOnw+rwohEoNhVwZs57NoLVN+4r0fbXXIHhF8ZZWDuYqdf7Cr9h9bE0ubIxMJWEJn+B7B7v5QsYIe3wBsqR3+RM4MgEXF4K298qXJ+t5WazUpTYiMeNZunKJuE8un8lNe1EjRQe4RjVxyj7uEzYS8ZGXoP2/dpAlWsppgOBuwd5nkh/E4NUttX</vt:lpwstr>
  </property>
  <property fmtid="{D5CDD505-2E9C-101B-9397-08002B2CF9AE}" pid="33" name="x1ye=125">
    <vt:lpwstr>fEQDMiPujOwgZnlL0/MNz9fCT4roRxY9iFqQ8Z7JFNQpTo4FgkOZOdkCdRnjJoLzyyTIkMwWNuDbHJEekRG35zAnM9wthNsr3R6Ad5ufod12P0cCpBgFinZrSwG+MDOC/VfUfkggTqHBaRPc3Sh1YLKFU4FCGZO/IY1rxdpwbt1qbuRl0C7FMwiLcDm9WMcFfJlsehiLRzGJrY11CiEEiPeVbkOMhV8AjU3ddTlt5la9yDJFRyxke59wEuoRQa8</vt:lpwstr>
  </property>
  <property fmtid="{D5CDD505-2E9C-101B-9397-08002B2CF9AE}" pid="34" name="x1ye=126">
    <vt:lpwstr>uf8KkCxwkPpJ3Tzxj95u16zwwZGFDGT3v25sDZ3AGctuhLAK1WJ9cdBADFReE9V1/t5zkp5blo4P/iny3G77xZi1tydATtgtAY1oIP0N0p3Hm+qd+eHL2noe9HrvqhtF5QbkciKFAcDv+ESmKzC+A+1AmOEwsG73GWtKXSa3JKvMYzbjqofTFH8tu0DWKM6BVvdy+72VZ3p6of7QtS/JJTY0yr8fK3p/X72mempVL1oN71kIua8ZaK9Psndww3Y</vt:lpwstr>
  </property>
  <property fmtid="{D5CDD505-2E9C-101B-9397-08002B2CF9AE}" pid="35" name="x1ye=127">
    <vt:lpwstr>L5bxuOrW8xTT9aYFt6nlbNrsb+noQNbCw7f1pytOXcR1NFv/KfqPYY2lwfV1haDB2Mi7MOhqFB8ClpNSLipT4zhtasGK/5GXHJC8TVzPAxZdtdfisXqF5qRvD1sZg6t7XOIyob3R+9VGYXR7Sspr9xWFqZBdz129776DTOiXdm7ISQiVnultqUsHx1E/zIvj/lyHlWwGKu6uJH1op36AfDBVcxmCtd5DcIBXYHZHqhHjh06LmoPv7xwKa5Jj0Sq</vt:lpwstr>
  </property>
  <property fmtid="{D5CDD505-2E9C-101B-9397-08002B2CF9AE}" pid="36" name="x1ye=128">
    <vt:lpwstr>8pu9JK4Mn2Z6SWXJ1Wlw7nwnIoEdP+eSge8mU6YVGt8nAl1CLZ/Ca2+F4O+DppjXqqrA5TJsZwHf02j08cG3vslxOaHK2RctB2y++bFV4vHTJtOykp0Hyzpd2faLDBg4i5DcugbJa8Lf0xGSJ1x+kGwtyTaHOpECN5UK/KOVdUsmylinYK1W7hFBphTh+2SLnJwgjAiA9rcTGTwARpaWfp22Kai0Ae/Id9kh0yWz5C1G6cF9ubDQth5yV6EbPo7</vt:lpwstr>
  </property>
  <property fmtid="{D5CDD505-2E9C-101B-9397-08002B2CF9AE}" pid="37" name="x1ye=129">
    <vt:lpwstr>li8Dq92VcHLCDjF0oa5vPBBE0AJ58A/mhZ4Dl708xdt5Good+KnCaHKz+y2vK4X306TJ/LyioBNe42Mg1MEsLgKG7/6hIF9GNj+iWGmjz24o9NYewE+yFsVjIPI3iTcWHz1GYJzpTCnXD+Ra7pLEhlDNi8TiMSfth9TTJKrKxrk/4I4oVkPHXDB/8a/gkdv/kWT0TUa7grjq6+0KvL+7xHGoVaSDOS8tq0k58aZLN7/yUCAbwXtN7gpN+AtieyN</vt:lpwstr>
  </property>
  <property fmtid="{D5CDD505-2E9C-101B-9397-08002B2CF9AE}" pid="38" name="x1ye=13">
    <vt:lpwstr>4bgSOSEmLQFQUUTsy1zMXUMsJde2EbPj0mirZq5XXSLUyAqHOabUpiKAMPAwkci7RoD/IvfIXMY5AXPqrMJ/tki+72V4mJKz7zDK/vrXLCQCYtxv6nOMONInpCZuY+std+TMPxZQxuzeAzyUiu+QDFo8hh9DbvyvhrJ8t4YppcQGbnIUBH8khtX62yIuWXmf9ZZaADIwntNkYRdWm33Sd/fnVO8QRvVhlRNPOYDQ+u4dES0YlGYAjBPtgqjswfr</vt:lpwstr>
  </property>
  <property fmtid="{D5CDD505-2E9C-101B-9397-08002B2CF9AE}" pid="39" name="x1ye=130">
    <vt:lpwstr>c1N6gCS2iGKuMI17EfP/XAZdPZ2HKwBBx6oI2QIPPXGZXu8b/2d0o+jk9H5NfWvjXnxHVrfGf0xA/HyhlApL3b9o6tz35j3YFeP8n7M5QjQOJYusnolywgSI8Amj98Mlu3S3SDp4Jh8sKtRQKrVsrGVt6DnfGGhxgpCf58m98vNh8xxuEZeJioUiEbpKxgYxtAM58R2FVk5dT2/wLcglR85k4TnTzm1eOpFIdPaT+916B5c50acrui6yweo/3/5</vt:lpwstr>
  </property>
  <property fmtid="{D5CDD505-2E9C-101B-9397-08002B2CF9AE}" pid="40" name="x1ye=131">
    <vt:lpwstr>Ofmq65P3jJvaGhBqXYVEbp1nCVeDsAWzxRs8xxmul1MV56xJ0OSp4Arf+oXvbACHE/14GMiLCfUxGeGToVwbOPQ9SZK1o0C82UbNwuldRCySe7kWcK6zsT8tQbDrhE+JVQ8DDqfKyjqbXspBaJv8/NRjAbyH/MeUCz9FB82YdGrToffXoqeHmu/j136RHoUnx0SOrKdSZuhiQ+3WMEDHwZG2fb6FDr7bK+P5eOTGKoZ8xUAUYmcP54VkGJt9KFR</vt:lpwstr>
  </property>
  <property fmtid="{D5CDD505-2E9C-101B-9397-08002B2CF9AE}" pid="41" name="x1ye=132">
    <vt:lpwstr>XXfB72qI3xFvr0jFXTi+FtcpoeL4+xsiXJUdzQ/Xj+jEpGnZu4uBKu6ccAin/SjHEVjSZQDcdmXKOK1hCjdId/lWlAjGpFHGYDzTigv4phxySuynUUWSUryk1zGrskbeKlz9j5SDMYa0A5taxhgH0F+L91hSgpWtWWoR3wBkvddRlXmF3jWh9z3EfU6UXDl6YuVV0ckWkeU/Y/vhBehSz+pBls+zAOY8ewKsLNJ8AEdEslZsPu+pXsoSvlYQit3</vt:lpwstr>
  </property>
  <property fmtid="{D5CDD505-2E9C-101B-9397-08002B2CF9AE}" pid="42" name="x1ye=133">
    <vt:lpwstr>cfCzsvPRZIw/cEQBiL1avEJZhh2QRRv1JpvF67LNbV9DAZUiZNemftbFjeSDucSndGcwbsNBOKvwiC2PX2kSXSSvahuv89xUmnvhIOJhYJmhSE/Th7I9gkkGT45ukrmXgKaWE/Y4HHaMv12YQQtGJnBVHL20gsoG7Ccd+N8H5X0VnrSwrEEXRDyLABwhegLvbQMbg7vr1jxtTFE316bPXgqKRK/WblXXiFauLKw4a2eL1u97BQ3qlchs7nCcuJ2</vt:lpwstr>
  </property>
  <property fmtid="{D5CDD505-2E9C-101B-9397-08002B2CF9AE}" pid="43" name="x1ye=134">
    <vt:lpwstr>x5VSEEZ95DLV006wH62gWEUKIhxlo75+YkYq2KpsAaZuxA22u3C/Apta/Ni4t/z9SpVmfZhh38Dfgrg3qXAyWYwjf4d0ObFPFGsRttfTls65STEArfN6HCFLtCyf484u9z0KHBYUEDU+f2t/f/vMrBGEwn/GPmBqJj8YJM3SCIDy9NOVwzFOC9zo8FXZ+o2uIdRqHbjjz1wc8FSqu6VMHYeQZmrav2Xh9wtCbLDJgRrJ/O+4vSoVxMafG55U4Ai</vt:lpwstr>
  </property>
  <property fmtid="{D5CDD505-2E9C-101B-9397-08002B2CF9AE}" pid="44" name="x1ye=135">
    <vt:lpwstr>OimFiweFGBGsQHjRjwSQ901pQbO70R62rhwBU69UQNuyRV/KonnzjONODqImtnoGXEOSEr93qhFPnAgaKfQZHbzsSkNjr3iFX25qOHb9Q5I0Jd812mMQ+WwXqSZEpjkJBg8e6TL1OZO4xKb3fQTFg7O7mLwYfioWi3AyOkCpS8RO4Ec3Acx5dTc0ynOlWQsDlkBDSp/kKsPDfZ1aAW8/bdfL3uhMxlYK4R8ahONI7f9CNz9bdZoZddUZ8yaLnJt</vt:lpwstr>
  </property>
  <property fmtid="{D5CDD505-2E9C-101B-9397-08002B2CF9AE}" pid="45" name="x1ye=136">
    <vt:lpwstr>bRgb1ZGQsIQb9EudOJoZZjSrLYuEaGBbp5gjcHdUWYGA1Wj5u4Dl0LdecnQgddzCxkPjmHevJ8D0sv0se/hBgDiKHnGagRXXWblRMAvekizxn1e32nyxrq65S+/vC1OcqD2xfcsz36/TsoHlVVFgLH4aahperxIChphNvGEkg4lsWCRU/F3x8oZkscwltfCLUqjtpgMmh3jSI+YQjp7x0UB8WZc3bVI7UoDL/tp9hfsGXlkp5ROX8clHWOdv5Xq</vt:lpwstr>
  </property>
  <property fmtid="{D5CDD505-2E9C-101B-9397-08002B2CF9AE}" pid="46" name="x1ye=137">
    <vt:lpwstr>rUgAbOBG9s/ZNd0EYfSH5akuMd3tmV706kUjUqp4ApW5Bb5TXEB21cH0yUUviIMrfSzoQvpGdNAWfFXxIDhetw2Wd538XsmbVuCazyJASw722wkVvmdOTzmNI9qwdhJ5V7mS/9sr0S+GvKuGL6Nud1PyAZG4WmqvI5YF9oB2KeYaYy2lG8e9g2n0AkidhDrT3S6oFgJXrifZ3Bb5T9kjQkYaOl7GO9tLwa1OOiYjp1plqVcuFByYtp3sx9mLXiv</vt:lpwstr>
  </property>
  <property fmtid="{D5CDD505-2E9C-101B-9397-08002B2CF9AE}" pid="47" name="x1ye=138">
    <vt:lpwstr>uC7guOEvJFUsLwCmhypCC0ui4r2vqrt6dHex6dCNlDcWSFAUZxjRwQo4LvSNTa0442tp7AcB2s1h3zbLZIRD4ExJ/QiOQzx70JUPf2tfzcn2oEpv+wN3cCqzxiEo035OlGQM/KnX1UbsUnj6c+7BzDe5XAWuPfq7Dg7BvGZgEJDQgBXnNJpb7iuq/qONvncM7ppMLvtjPSXFZE9t6fuUtPb1MJlp+fKUzzdlFX7GRWy33QT78LAXy9PIJIvr5ZI</vt:lpwstr>
  </property>
  <property fmtid="{D5CDD505-2E9C-101B-9397-08002B2CF9AE}" pid="48" name="x1ye=139">
    <vt:lpwstr>apwatcgTd7In6IO4tNLW41maOVvzmPT7ZJ8WvrzmwNfzqFPsBiaw2XBB0o1um/9y5nVxOfMUWpyEHXkSzJpQjkUCTCPAMHQ2SZbcNvey3vJNmBzS0KGW7X7QnHV7756JNloRy248qzG7rF8hZAh9CV4ceI1OXNa0xVVbENCmflBCweybMASEwefFj1NcwtLdg0knzL9iN5z7iLzxAF9KEFBHfk+dA4WkHN/SY5ltF5DugV4qsz4WUYim3JejM7o</vt:lpwstr>
  </property>
  <property fmtid="{D5CDD505-2E9C-101B-9397-08002B2CF9AE}" pid="49" name="x1ye=14">
    <vt:lpwstr>N5QENWxylLI093NHXf7gxhq3xBSYTzVKEiSGyvPoJn+zaeg/0YL/2EFl5OOplZ5XzeME9Fyb2bC1Bwr2prr5pMkG4YXlWQ2hJvlRTq+d5MpXxYUnR9puQct/GfG4NepIWV2guzuPyOUXdkuv85PHgFgjDmdMtNkQKW5lAKexuBSadAOw/j9SxMKCEvIZuHrR6DbRUTx6Hi0OWzTrkM0TFR2S6YOlKExv4nj4QIuzgiY5vQrAo9CSHzueuJ3eIc2</vt:lpwstr>
  </property>
  <property fmtid="{D5CDD505-2E9C-101B-9397-08002B2CF9AE}" pid="50" name="x1ye=140">
    <vt:lpwstr>OUIQxxyYsW8q0B7c6dngabZ5zdGtmuTL97ap9mSUPcFZ7O9zUCOX9WE9ZCDUe7ugqRFRWluzP7AOm/m3pNDz1v3tJI50bmC/4ABOF/y9dHMMG+8kLgUtMwH4kj+JD7vsvaYWnnTxqTC3sG+45WYFNQc/HEVSB+qUBIHX99BOAfVlCiLo1L/PbEO/hotACoDWe9vgEyDiT6ggu1bfetYphJHb2TmWa6raeZ71bWjDzfjr6kDa78QfNB2txCTDzkU</vt:lpwstr>
  </property>
  <property fmtid="{D5CDD505-2E9C-101B-9397-08002B2CF9AE}" pid="51" name="x1ye=141">
    <vt:lpwstr>ShssJQOSlqxJgzADFIyAZOgwIZECeyjIoJSefDS22YmOO8/ihpTcJSpPGpralddSdPM/wEh9Y3XG7AikKyvHvEXeOEHUlxolLkiG4HvNh28TuTxZGqfd8f11+YxoUqhqPFDzCPqMSPj/Uc6ipMtrcPqb7Vtcrapd64yHMiei0jS4oZAzIidUuXua0YR3ZFVJBoDfVDg0nikE4Ep+MffBX3u1vgLm5980P/gVcY4e/KxSFeE1FV/Qx37CWyh7ok7</vt:lpwstr>
  </property>
  <property fmtid="{D5CDD505-2E9C-101B-9397-08002B2CF9AE}" pid="52" name="x1ye=142">
    <vt:lpwstr>ilOP27/kqNMuaU//YFhekjT6Bc9vdzJoZKKvL7DJDXPcucq6XcatPXMSPJ21/QdqDWGOREBASVukPrPkwtgYv7oz2Vzh91Sr2cQzeid+Umi8HlzKxtppUmVtxQYXkRgAAJPgRLwly+gsvpMc5we3yOLNdIxzkFngfP19Pe1uEub8DJSzR/j8Km4vqZvDpUw1IXsFJVJPCCKSwOLpHfM4G1k50l3C1VIdmcHc0qsMFy0BMRTy5urhWAn76fybEQC</vt:lpwstr>
  </property>
  <property fmtid="{D5CDD505-2E9C-101B-9397-08002B2CF9AE}" pid="53" name="x1ye=143">
    <vt:lpwstr>mo1yHeG0i0NiDgL1LJhq1Biq7yMUvFifuQ5eYXls7T/W02K3PRwXl6lFa74h5FpF9piRhrAwD+9fbDRS5X3GZh1iT5VT97fPNC6/RM9voS6/OTTBQx6oa+yjQjkJaqodQm/yfWCuyjmJOhRFQUa6tRRvhu6rMTdKBKkxobxEdorFlNEVtVV4eVFKNO0b12PRzb7Hcx6Y4bpOhs2zSQ7/mEe+YgC+FrIz1dFwZOfVOhFH1mj2Qb7wQAOkFvkgR9B</vt:lpwstr>
  </property>
  <property fmtid="{D5CDD505-2E9C-101B-9397-08002B2CF9AE}" pid="54" name="x1ye=144">
    <vt:lpwstr>P9uFHywbJZdmd31NNO01u6JEMjmxRcf4XD9NhSqZJA3F0CZO0SctDbG/E8WXS8o9LMVq0Vcj9YWQDJfhffRn1Ayn8EPlcISM3fJsuVI7kzct/Ep8jJvrouobbW7pCMw4DxzNSigciq8I+0J0WWBpT8NvntIjohIbxowDq5OtodupZ9Lm0Ak3yBTa7ds96Roc68v5M26N72culAsCDe6hjp4tWjNKlkZjxnX15WWtyFxexZcNjyjhpCUUi99Dk+h</vt:lpwstr>
  </property>
  <property fmtid="{D5CDD505-2E9C-101B-9397-08002B2CF9AE}" pid="55" name="x1ye=145">
    <vt:lpwstr>i9SjRwSmPRyZzIgS5tyC2MMfy9tkdWHzUNbMIafxklr05snXs6i+rqMsGR2tr9QMEDsJ8Y+BJ34KNUG8WpBs46LxHU9Rmc8/302500rLa18mibj/nLjGuOEA22QSy1qLhQzQ03d9jMVGxkpx6xf0DEwsJcvWZxKJZuaCbWxb3vTvhsGy+wUGW3CUsw/l0lL4uNnaA/7aUL7mkZOewrjB+YgE3uPL239gXq6txqaZzbN0+WQt7TYuE3hG65vfZvt</vt:lpwstr>
  </property>
  <property fmtid="{D5CDD505-2E9C-101B-9397-08002B2CF9AE}" pid="56" name="x1ye=146">
    <vt:lpwstr>ew63aEZRVUfUvFR3CO3Y8vjhlG0k4dNGHrBslwzy0BdYMbN1sfsr61+QvEoM9sYsftvqVpxwg7C/F9MSPpp53laifacD3g08eGHTCfNcn6SNA0+eRifQjBWAME+gLDzY/+grxroMlVUz8YoZ/P5ReQrziKVFS9iS5Z1OJ2UP9dw2h/u/dsPla5JNTwSXe975EeGqpTYqhGI72ByBL3uCJoOubLrSc9hcsRu8+Qbqm7FK6esQiZ4Msgmx169UVh2</vt:lpwstr>
  </property>
  <property fmtid="{D5CDD505-2E9C-101B-9397-08002B2CF9AE}" pid="57" name="x1ye=147">
    <vt:lpwstr>7CGs1V8Z5zIPoISRgSbP61gYvlzdEqEJ3RFHpER+kCxffea+ST41ujm2hxUy9WbvIMjOArcMpAJbeyQIzqPvPXSszAB/IuZYCkjvxO2X6xhX/jsh0JkSY0S4ROcVDdgaL8vg/RpmGtFWLtwpHvekFP6Dn47E5ejW+1c1LXRwWJTCqSMWfgEA3mBiQKbLGqtgRzdTZ6hko9k9+7ahrm6p0ywcmG7BV33cGVMOJd8UkRX5wSU1w6dABhLopc4Vr6p</vt:lpwstr>
  </property>
  <property fmtid="{D5CDD505-2E9C-101B-9397-08002B2CF9AE}" pid="58" name="x1ye=148">
    <vt:lpwstr>5DDs4tx8mPHNII4MYDFxS67lL9HaRraya5Qj8CWjl+tqh9DkbNc4O+JrD7q0lvSLtFSIXvEnwiCavwKvW2Pd/pJSPpAzDukcJmq4n8r3740EM0SLFYSziX0T8+OiK0fW4uhRy2SGbH2OTQUpTfaGToIgtYWTQpq5zvyLhdwBI43gPbLkVn/wGPwpGDpDzDihVcU60nauVCJ0nG8UQVR+ZJZkG8bXFOOY/6F1oUswCm6Bku8VUY2VXejTcugDqNY</vt:lpwstr>
  </property>
  <property fmtid="{D5CDD505-2E9C-101B-9397-08002B2CF9AE}" pid="59" name="x1ye=149">
    <vt:lpwstr>K6dRWDUbBlie9IGulI4+6AQ9LeKBHBbf6KTzVB169frqWoLyRHu9FPB1lS2U651WfypBpqDe4pKpojrunOU5kO81xVM1Hq8USqAyznrkf6VdXnWBLIagt353YJH90ZS91vNhkY8jskjzgZXAFkNb83eW4MTcoYzNahXhF1sjJPns6e1QRVULo6ZXeL1fxAV6V5AE6E87GI66PF1PKUT8sD49xFSo7COhGhB6Tsf6CWxY4Szats1ftVqse6z2CoB</vt:lpwstr>
  </property>
  <property fmtid="{D5CDD505-2E9C-101B-9397-08002B2CF9AE}" pid="60" name="x1ye=15">
    <vt:lpwstr>ZzTo9khaUJQJgplq7ZmbXulXBN+w9igjFD1XKu5QL8Ho0ezJHRT9ZnmS0g2ihKiHsAOCti7gylN7ffaKU4rfAuDUDx2HXaueMERkA6gdFds/4iD+XkIwAMttRBqvMEpPgqp2Ty5TUWr1hWqCcbiJ2uKNB51T1u+MI4QlVw3hvp9HZ6qSLvr7m02vhDYUnH+7Verq9B9ZhLAoLo1h5NlTjAacOvCC4iJ9O0D4fUJy+5Es+Bos03k6i9st8sPqsQ/</vt:lpwstr>
  </property>
  <property fmtid="{D5CDD505-2E9C-101B-9397-08002B2CF9AE}" pid="61" name="x1ye=150">
    <vt:lpwstr>Zl2pGDDWg3ZKdi4WbJdCD2zpK7LpJuAHf8QucAA4KbKh1mlQB6jOocdHO+udu9wlx8afVmFYKcsJjzNMXd5aFy4U6EzK4sRYto1hYPkXT+HLxwihEXVM+dKRZiyHn6Mgh+qRt+aoQ7f9GWjANZKKPM/rIb1SCwD2TcXG4+PCZMfaDmJ2EbOhwbvkgbedUktaHlXH7HS4am/ekJgrlFKnsl+0wy3ivgjp6n/Cgl82rXnC5NEsbQl2SrgYycEMzNg</vt:lpwstr>
  </property>
  <property fmtid="{D5CDD505-2E9C-101B-9397-08002B2CF9AE}" pid="62" name="x1ye=151">
    <vt:lpwstr>LRu+m3L6AfW4bG1wwrep51gOjZaOBmGqTfSvDtNsolUcsr50KtcfHnlNagj66SpDANF5uw8EWLrjdj6juI8rR5W7ZmY/mIDf/YdLcMIbgc3d9hQekzvaohorcDXO9Xmi0FTy8fBh7oKmXl8nZhsTlp/5/qmEwz2lOyEGbvwRNOxD+b9aHhYQ2lSixY64+HGeVFcAIh/T/rKkBVqFa+p3/azcJGDI5sNwvlv5vIj3shmlmg/OC4tcQz6h3/x7hoO</vt:lpwstr>
  </property>
  <property fmtid="{D5CDD505-2E9C-101B-9397-08002B2CF9AE}" pid="63" name="x1ye=152">
    <vt:lpwstr>+99/DvXZesyVAAA=</vt:lpwstr>
  </property>
  <property fmtid="{D5CDD505-2E9C-101B-9397-08002B2CF9AE}" pid="64" name="x1ye=16">
    <vt:lpwstr>Vojmb6oRhD2LIV3ojKAd8pOLLLcTFcev9OIV2rzMfOp5vb6DkJXovoTmgI/XPwfUC0RjBK7a+FSnI6iSIUV8OFSel4tcNSk0DBOaySihgX0lrespne0E1qAT4QflIVUpYzveXBaAsOg7erX91itUeaLKk5Eflk2LsgQ59gsPvtV5cqsNT8D8I4gNzcAYhsKpJ2kHQg6NdZwuRCQoX2wEkJi6euORXtyC/lBvyKG7bISx8wu8SCB1fLxBtJEEAMm</vt:lpwstr>
  </property>
  <property fmtid="{D5CDD505-2E9C-101B-9397-08002B2CF9AE}" pid="65" name="x1ye=17">
    <vt:lpwstr>l5xq7bV3gJmOKk/dknYu/RUeLIuS2RdtJ/nEKepV+bx7r3urp2rAtErALE1Rz0uIQlPwdyas6ohPjnROJJ3wcur8f0i8l/iRnD+Za9gx1Cv66amyUJdX3HeTogoZicz295A/1HEZNrWdSpA5TQ0STZr+NGBlVrwRpj7AHR3sTYgQXqdveIxVn7sT7oPCxHWGV/0yFkNgVoVZif4rfrwDejKOrP9/SivxPaJcWPnUS21Z+E/SqIH8xilowrf5A0G</vt:lpwstr>
  </property>
  <property fmtid="{D5CDD505-2E9C-101B-9397-08002B2CF9AE}" pid="66" name="x1ye=18">
    <vt:lpwstr>XB8/AxqYcTcIcTTlFOSy+mh87PuTxbBN63UU3dpWjm7Rv3mak/37IW/GJFbS0XEvFYD0DU8uEG5yC+IZJvu97p7IB/qCpOjIvZOVEoJgKbvh9OWgaXtSd4UCR4La/9NP3prveXnXJ/KOVBoaQoTV8lxvjHzKeghLepgOAQctVnFio6EEiGmS5E78T8IkCt1RZhZD0yqOzbW17EpC/qPrUGqIIOWRzXGd6EfUOgYNhhH0Bdyiog+y50HOW6uxTRm</vt:lpwstr>
  </property>
  <property fmtid="{D5CDD505-2E9C-101B-9397-08002B2CF9AE}" pid="67" name="x1ye=19">
    <vt:lpwstr>84C+1A3NtdM+GLc2CZng6Fo1rpuUhfGXkDl53rX34I6QbdA0hGzM3CjpeKxF6ZkutxfAYOLDSTjhOSCzz9uQr8Se1PJRsvxxxhe56+/unTwtAdOgWA3qE3ep+AJ3S9t9P6D93Bn604tvOxXvZ8VFg6YWDyLPHAH79Kjr0nSMt24T9JPCPOvVjIy2ayOkNqfXqoJNpthxBSiK1jKsorBkOsC4lY3BnIa2Lf9Syp/wsCApZ4kKnn/jTDwl8gFRS/C</vt:lpwstr>
  </property>
  <property fmtid="{D5CDD505-2E9C-101B-9397-08002B2CF9AE}" pid="68" name="x1ye=2">
    <vt:lpwstr>MeSADN9YdON8u4ioD/clIAiux+Im/eCmXZfOIv3BHJleF7rbkM3pLUfyeFIStWp34gmVBsymQVsUo7WzavxDNB+EAo65qTdMe28sMmiMahsYho3p4BPOHqZZxbRRAY61KhreM9rGHP0a7vshiun9YMKOwd4su11nR4rw8g73mG/qJldSguyiiQWYAkmUOQEyKy3TodbakFZfb7JC3BlIC9NB6RIuukIlX6RpibHfu8K3uKeud3XyLnjcVGTfZv7</vt:lpwstr>
  </property>
  <property fmtid="{D5CDD505-2E9C-101B-9397-08002B2CF9AE}" pid="69" name="x1ye=20">
    <vt:lpwstr>j02h3Fo+yCX9+a9qzZE3J8Z6QaRoaEXNwMVrpfYav6wJiC9U4jl5o1IHr85rpwCioxV85AIGGU03earFNsZAbO2SyBgepBU/nposK8LLSsxjt3SXUJGmgfx0g7BAN0jV6Gas3kTiX/mWJs+8+utUWEoah83QGlMThnGwFfBkWK1Z4vGvedABm/fZK6imqhbAd7X15dbNJx/onnZzrXBspDFk4qojNzWtns57M5BxnIsaXFzOuKDCSay02ttGKzG</vt:lpwstr>
  </property>
  <property fmtid="{D5CDD505-2E9C-101B-9397-08002B2CF9AE}" pid="70" name="x1ye=21">
    <vt:lpwstr>OW8jKnWGiBpgJCjhaZn0f5P9E36+Vv2fkj+7O9YP1lMlDB1vvhR1L6SFR2vosrMKMETjs1deDjrgeBNx8RV+onQDbLaMC0wWGPvtX6xRd//UKKBdn8WZMUiQIGQpwEJRyXHNiDEJysGZezafGMxTSuL3oskfNeXLkR/sJNGaKCK+T+VcE7focaMCcTbqkeWPhslCZZ71jO/u6pae+53nvhNtllR0sIE+0+xyxpOT/AbxEOe8w1N3CWK5VMbGcoF</vt:lpwstr>
  </property>
  <property fmtid="{D5CDD505-2E9C-101B-9397-08002B2CF9AE}" pid="71" name="x1ye=22">
    <vt:lpwstr>J9mLcTRrNa+y9Z+GgZ/Zkr4SM7yjeJWY+v8KccffmzqJQCIonMCZv4EG61A+D5rnzpFCkgfzUh/wZBFLZj4x/u6f8qcEe8MErdt27GTAcD+bco/PA0eWELFYJNvIvLgBLBJVUq+wxFlZWbpz8pzwTcAh3FzsjW78uLzk7kESZLrbzD8OhptUK9IhJnblJjS4zqpd18HOOgLaVtOrFmMntmPKfY39++5KWE6Eyrnnh6tzPSURZ0oHDUNJFwH9G8x</vt:lpwstr>
  </property>
  <property fmtid="{D5CDD505-2E9C-101B-9397-08002B2CF9AE}" pid="72" name="x1ye=23">
    <vt:lpwstr>wkoaKt2VH/FMmfb7qt6zESfmn0IFcRyNat9aN9U64wherOuVlLo1VztGKSPOv7NmDZa8/vFf73lfHeb/lCNLumnZVY4nT3a03F86XGxMqv6a54X8iJvyw8ePZiQoc8aIlAMG7OELCCNhw9I8r+c/ZF/AyksJseRwV3AmG0n944SibwJzm8kLr69cff1RR4I9pVuYCCSX4fqN0zuFvk+qiIDe3ImGxhcVOFctfvaLI4YFtS6dGif7psgvncowTvJ</vt:lpwstr>
  </property>
  <property fmtid="{D5CDD505-2E9C-101B-9397-08002B2CF9AE}" pid="73" name="x1ye=24">
    <vt:lpwstr>cfbTNSgai5W77OyPZnOiCluhW4F5JMBnespJlS5MOR7X/FU9nj+BByuDMtyC+AvAORQLiY1nXn+7EDd34g8fPTaM4rI616gHvV8C7ARczLWgUU33+QCmjATydGi+QU0FERJ3oPuRyi08vzt+WKZzmHKrqkCPzrOvNncE+NEBtXmpaRkODLHz17fmiSZ38oXC45LO36B6IOmyg+q5Hz9EH12XWPP7i3Li/gtKwmJVqh6evPG1CXpdy4cskGtrOWr</vt:lpwstr>
  </property>
  <property fmtid="{D5CDD505-2E9C-101B-9397-08002B2CF9AE}" pid="74" name="x1ye=25">
    <vt:lpwstr>/HO5gmPidIXb6k3OLWuyqQJ8e4KPOcVIrjI5GR0Go7NWQEFGb6PQfN+PokdgZskDDDumCV98Yhwj1Rbi1L17Lmp9ELAFcfRR0N5y7NQSFQigJ89I/jYwPnp0W0F7x0BXRkaAkWSBlcNpXU8jmP17Gu9Y4+kmSdUYYN0PlWxKl15558M3Mzu+BGR0F6ocwaDM8fstxSYlO5qFgDZqVslOhR4MjGSvNhOrxGfdERwuWa1s/K3fm79Mvsels5l0zFi</vt:lpwstr>
  </property>
  <property fmtid="{D5CDD505-2E9C-101B-9397-08002B2CF9AE}" pid="75" name="x1ye=26">
    <vt:lpwstr>0A1eQ9U8utWnUZ6jfNuG9upF4MpFtSW3KWNEoOTP9kXKhm/Senbh4nh3n+2SlWKz55RIXRC3bZ8UgDkLQvbj36h2xKYnLsgOLn0TUU0O3pVWn4b4R+qOj0qxUpfiG9bm3fi9cDjXz9oPZqk8YHbD/cDM+NrfQF+ii2aUC6zEFPUR/wR/sQyRaEx3VrO0hj9e75M+m2zdkI9llBEou89bca+dBeMXnWfOaNdKrf30HPtvhMf01qjHE4sSyzJDNsb</vt:lpwstr>
  </property>
  <property fmtid="{D5CDD505-2E9C-101B-9397-08002B2CF9AE}" pid="76" name="x1ye=27">
    <vt:lpwstr>oE/yeJWbz256owKpvwBWpI56uYjYnipB1kQIKewvIJBVnNcpS5DBR2PJ47K+wsmq6vtyamfuSFMGiTQ28tO89PMzxcPxcQm4isrplNx+ndfCoPBD6EBEbguHSQwWC6DEypwvChCNPE7ckhlaaA69plCHjlE0jcEV/z6Mm3hRewCv2ZBlZoPw/FG/6XAYJ6btWo+tSGNmrKiCcRv2uxea39OzhgTEY9jHBHhmYvk+ISEfwjMeLKWQQM2pvktkbEB</vt:lpwstr>
  </property>
  <property fmtid="{D5CDD505-2E9C-101B-9397-08002B2CF9AE}" pid="77" name="x1ye=28">
    <vt:lpwstr>ytoNmF+XNrCmXhfULarZcidZMd+fToq1+CXm3/IioC/dAgwjzwud4bqJdmKrTyKxR+vOK32GaZLSu4Hvoa5+n41lEkTER6jkyWUgvTk9KNPvEP59t6hA/ZspN43Y558TZj/wpZkb6PA/Y76IP4/si9Kb1Jp83lUZyNvwW35mXDAsDL/WlDkBHKWlWylJZl22tkoqYji1aEgLvj9BNEYyXH5xuWOBiw5PT2ITp/Xv31O6wdeYDqylDoGRNMYHGs1</vt:lpwstr>
  </property>
  <property fmtid="{D5CDD505-2E9C-101B-9397-08002B2CF9AE}" pid="78" name="x1ye=29">
    <vt:lpwstr>YFYlTKcp1JxyRNwzW+fG5k2o3xuk9Jx5RWMwRVAH5lL3BagxyoS+fRx5V4F4LKGL8nXc716hyRnLM05t6DLYLZUrrHqFc7DH1UH9Udojv2yhrpv3xZBG+zCe+N61tpZGgdgBPvydosecGOCMOLvGvaxpv+E6Yaau7na5ec9vC5GPnAmCT+h1znerVMsFyrMZ/G/a3R0HZRDd2WCWxmERlFdwNlNcMgqJMFJwZnqBV+HFA3ppjjKIxckoP/fAKgR</vt:lpwstr>
  </property>
  <property fmtid="{D5CDD505-2E9C-101B-9397-08002B2CF9AE}" pid="79" name="x1ye=3">
    <vt:lpwstr>ML5bB0B6KQeMMivBAgddxammZKs1zIExfDyl8cC97jz43UvIvSWRVE6lfcjPI47lJpfjCeCz8hILYIg/O5gOktMQaGv1sObiBfRj3CQz0BWDgi+5u/sxB0PrZfZPhgBw58qPe+yU0+VUyUrleDT3mHBEpsEc0DjduA+6dIBhUAEO9HNnW+EbI0i9vCACNFGe/11fONcImfsHAVZQtXVNHShoVWONctiRpManoe80XC2vwii0g+ndx+5uEmzEb+X</vt:lpwstr>
  </property>
  <property fmtid="{D5CDD505-2E9C-101B-9397-08002B2CF9AE}" pid="80" name="x1ye=30">
    <vt:lpwstr>uERVXY/gNmRlDJsskal2ne69pNwTVOKH8yQekL5IAb52N+dnZdcGSgLk+56q9FjAGgiIPfba48KTJ17JzW95Hss8CXgldVitt55YEWVbiIqr82FK+OF+vyEAnvOOzgrH1LQ+mirSatDd9qkkuwsfw0I2Rfde7u1/+9iE60USqYWtk/9UO/L5wOzGIdxD0bTtJkvnmerANVjxFpCzGRlK4pMOKEzKk7r8PpvKT+VpL+Us5QQTBTygcrpv17i0sOM</vt:lpwstr>
  </property>
  <property fmtid="{D5CDD505-2E9C-101B-9397-08002B2CF9AE}" pid="81" name="x1ye=31">
    <vt:lpwstr>KQXFDDnAfVV8SwXTF0vhCnG/5AQeV/lu49TLAsOyppJTFu7X2aigOMDVIf6g82SL7q1RxoUBSR2AOuWcvb2j3l9E636bNAqO64TqGMtxK74/19aLNzu8eplNz5N/BymbtH9tWNCYM9KD54WPaXcozcSpKjlK8IsuoKDuFdbSgNr37RxgkfjgCnVjmqrOJhN/g6Rfor9mV0GcP78JeO3wGtQ5dlWpffLH02lGl21efKdFfAHcXpI/AT3zy4YL2te</vt:lpwstr>
  </property>
  <property fmtid="{D5CDD505-2E9C-101B-9397-08002B2CF9AE}" pid="82" name="x1ye=32">
    <vt:lpwstr>HnhPon/vOlX4JcdL5PiUXW/ZrSE4tU4WdPNUK8QH7zUnzarq1iURaDbEq9XH0Bj0jXLX8SyOJWsyz95cXVlyYmLev2U2/V7miYY8CTxK1/XgwiY2PN1z7K8i+w+wQJcAjxN+GQNjEE51Pp2taqiJtc8vV0A/un7DKymo/lwkAE/iAcPd2dWa7u4s25Gt3u/XXeJSHM/Ilm+C/3hraPA6UB5B1Flrdu1kZojxNH+yQ4IRdNTeu6V4gP+lHKaJ8vj</vt:lpwstr>
  </property>
  <property fmtid="{D5CDD505-2E9C-101B-9397-08002B2CF9AE}" pid="83" name="x1ye=33">
    <vt:lpwstr>mnV22xQpelqmti/iEaX6IU+WZpcFqfy8bGbmSsyn56tPSst2O3RZg41qRELQCMYRxchI100FiAn2FzH9Ear27s1J0ayExkFXThxXYhKNL/XtUnkartCrv2EKo6JVUya/MOX1wPHDMYhDbONzMcl4sNpq5FPEVviT240UqfA/MmashnjaZAL2LDxmCX6UxPQJsrU9CBiBQhFJ3X7UtCv5Q2rcRwWhkUY8bIC5fAsFn+6HaTgR0osAeScoWR/VdoP</vt:lpwstr>
  </property>
  <property fmtid="{D5CDD505-2E9C-101B-9397-08002B2CF9AE}" pid="84" name="x1ye=34">
    <vt:lpwstr>9Ihvr4992Hy0FJgm5PS0FGUxsZKbp25De1IcJidiXuAOtVSX1Bf/Oi8+zCw9IiYdge0+ZilHoMuzPtqXoGKqDGNEwvAFjDgi2QMiGnukaTwMHx1X4KfvWZbkKemMTnojXZ7jToF0mqeJsX/UFS9MdGStGHom51Q3kf4Wz/9s3PIlJ+/8DA2Xa1wyDJ+9TgzP+iRE68ePqzigw69NuixL8WOY0a3dbjuLGCqZ9MG8x7uTbveyDQtpWUAROCvIUxV</vt:lpwstr>
  </property>
  <property fmtid="{D5CDD505-2E9C-101B-9397-08002B2CF9AE}" pid="85" name="x1ye=35">
    <vt:lpwstr>iddiTDzz2BelM4D82+wJkGbUThwxem6y0fgYeqvD2PYewTauMbr3jUNgNiC/PlUsQDMbw9W02pLUMda6He/jWtBgoXDboIXPHP20CAVaOEZPvphs4rxMu9OK2FrX1xgYzdAaoK8f+iiPVPIaDc3T6LGc9O3A4MtdYCWVx7259DvlsPP9dh2euj4HQJ0cWPzoR4QLBVTYN2SR5PgZiTDEZwMlQNCYpWuaNuXdNwqjSrGR03Z1sFLTnsR4uPBGMKc</vt:lpwstr>
  </property>
  <property fmtid="{D5CDD505-2E9C-101B-9397-08002B2CF9AE}" pid="86" name="x1ye=36">
    <vt:lpwstr>xu2udyMurWmUkZx+3lxR0XWK/1QV7hU9Zq38X6O3JmOnfSANCNwtQ/43aS6gOp7B5s9fo6NLrpEfakkMcYRED1zkuApegYgoES4ZqRjc6P1+DyrkvkuJAkFTam367S41vIG2hh4ERMd5+a3cAQzF1h9Nl0YvxbbEu39RW9FIeq3F3O7Qs+6Z1+TrEyOTmJtmMIDQBm+G8+pjJPzyd+6AwIdHav2KgfFGQJo8nub0Q1hUt1AZ2TC2HFt3QbNcwSY</vt:lpwstr>
  </property>
  <property fmtid="{D5CDD505-2E9C-101B-9397-08002B2CF9AE}" pid="87" name="x1ye=37">
    <vt:lpwstr>n2Ql/MK8I5Fq+55TcdyGck9raJzDcWzQV+IZaG8iMinhLkrX6tZy3nZcj4xEMSPr8qYeMpUYYIL+Hev5E51j7lviNvoH2HyXg1oiSoJjDSAO7hmZH6i6HsllnfSGTrcs8OweHIve7+91Hfnpdx7KouVt1FjlOPH7CZ6CWDDb+puVJLn+0VUJ+7SR8h55MnMO7wXDWzt4mGa+Koe1XsxQ+65hvfUUZprirbJ+jXtQmPxrw6QHYu9LnxXQ3fckAYj</vt:lpwstr>
  </property>
  <property fmtid="{D5CDD505-2E9C-101B-9397-08002B2CF9AE}" pid="88" name="x1ye=38">
    <vt:lpwstr>xDTaON5Etfei3wPQagMkQ99c4EN9KRJfQRYAmJy/Nwm9p8EDe/2ArKCISmduhHdPubfmUC6R4HihzsB6T4/w9l+Sd6VbRnwJk1F/glKKpNwZU4jxBG4eWhJDXR3UwJXnPJCB8D7GQUIWi6q7Asf6qAeF30tyQDXDdAofZQyVC3ckd4BxcH/nRznfKKgn5I0/vCvVNR7wyCFXKWSr9eFTcDWazvU+R/ccAUDu6NdWeQy8RZ7gcdTFTsW4vj11Ie7</vt:lpwstr>
  </property>
  <property fmtid="{D5CDD505-2E9C-101B-9397-08002B2CF9AE}" pid="89" name="x1ye=39">
    <vt:lpwstr>CMYu7vhQcCJXVE3pCt6Gz0x4ar9fn/yUBvL6IdzzZ2/jPrDHvrPtwyiWI1XsErR+z21XC8HkHbUmtnvfORTdGAAiGsfv9b/zz5/lqE8cThc/cRK+V1G+1xagLahEtYNYEuu/+gJ3f4KCHzcLeEFZ4wys5OlVLZpnSnU5seRm2XycpmArgbzhCA3swzp4Uh4QOv2ADHG7ndGzc+8/LPEFPvie1un/3LuD+Cjrn0Lemm0PzK6Xv715YG7RciPurJI</vt:lpwstr>
  </property>
  <property fmtid="{D5CDD505-2E9C-101B-9397-08002B2CF9AE}" pid="90" name="x1ye=4">
    <vt:lpwstr>A/lA3k62KWrXzl8jkoAwjF0yd2EH/QVvCnQK0kwnYa1r88veHtqAmR203QhUyNDy5y7LqqnDSKsIAIBr7uNtUvIcg2WT8u85+46K6p/6ukmp2JbJOhxDvH7h5gTFyxhjOlk1s30Qa1vsWJHduYVVnHuSlOwv7onPwlbTGyvaXHsIJ4bXuDXTKAHY1jS3TjU8ATlZvTOmhYLYrAd4C50l3uqHeZehf9gf40MaR2+WA9R3lgcyCvIVJsONq9NUsCh</vt:lpwstr>
  </property>
  <property fmtid="{D5CDD505-2E9C-101B-9397-08002B2CF9AE}" pid="91" name="x1ye=40">
    <vt:lpwstr>xbD8MmthThbWFlzuQGoEbMVZPoaspaqx54g03qQG/BC8mR/ARjmIBk+Mrl+YWFFhyvC5njlsZiDjng+/bF3cPD4DV+OvAeRpJtlPYBbgJwjy/qFApGbGedhi8psdrL72Njhxy0+C+/gdQrW1fyA0WgroDAUIAtotHKYrP91T8VXVDi+1YL615EnF7AriOn+IQSTfEv7+JvHhuTH+hJHulTQrtog4f2UiIm8BIQd6SO0oggicim0/Aq5/sUk4k1P</vt:lpwstr>
  </property>
  <property fmtid="{D5CDD505-2E9C-101B-9397-08002B2CF9AE}" pid="92" name="x1ye=41">
    <vt:lpwstr>JDRT8LRkbrtdv4/shqlIYcxgNKCkPdCOWxBdZbl6d32E2urIj/aY8t8ICGE84gJvX+rp6heZ06nMCRTxU5iH7M2++IwBpTaSNw7G8U/Y/G9cVbDXkcP7etZvQS0OCN0mDBBt/Z3A6cafI1O0H5wQfpB/ZfAN3H7nCfxl2+xueI8+YqM/dOpGS5fGL7IXcbHmT3KWiX4GXJHFmXcQ7CL2wI/AfmehJUHSAtefc1qAblyW6QwsqO+Hh4Me9wXPprt</vt:lpwstr>
  </property>
  <property fmtid="{D5CDD505-2E9C-101B-9397-08002B2CF9AE}" pid="93" name="x1ye=42">
    <vt:lpwstr>t0CupEyQPyxYT4X3lmV46PsrGJvc0AmSTjInIXacDb77Os99D/HRps8f1tg155qf4KbTlrrOgrkWRhu0tKAyxUC+6WZyCZjPDyK8z8NrCu+qmkkN6ItiqK57P4LgIEURGp5LM/3bDandBpeQh/dmQ2VM2V+KYn7FBhXE1Ty44t49oRkeTfO2+TebrOd8TZ9rsWbkE/B5pB+gqWOr+8mCtCFv4nN/xowxRoLitBbeG8/BEVWolvJp+Ynq/+jqA6M</vt:lpwstr>
  </property>
  <property fmtid="{D5CDD505-2E9C-101B-9397-08002B2CF9AE}" pid="94" name="x1ye=43">
    <vt:lpwstr>hiQYyiv6ZA29ZoIiaqrpq/Cfg4Ud9NRP1j67AisyC3JAm4eOUVV7KH+FBgWbj0PfIJM3OzOX2En08cWMBnD3V/hrYjdd+uDCRz5Vs5qtY2yu9WKxBFw4kutlVP1O6KfDO8z6zWU9xdKwuv9Ut4iHmNw3L5g39UtGfHMbkPBt77MNU9+2J8mA7ILG8IqHNyKV1RwE0k3ufZs3+/N8XQWdm+RGs+SHT3n8afmPY5yqGDXSNkXhGgZKVNXQC3EUagq</vt:lpwstr>
  </property>
  <property fmtid="{D5CDD505-2E9C-101B-9397-08002B2CF9AE}" pid="95" name="x1ye=44">
    <vt:lpwstr>3sid40HGnCbC69V2f52FoeWPwQdNOVuFdRtHaE3a4PnwyBwBs//2+Aet+zEZXaUhNk1Rf4mNT8HMTs/5ygKKqeK1Brmls7G94I4/IT5SOIc+8X2ANNpw+S0p3gYfIXmwkzLYxnL/vuB8nXhcEEXXDlpU7TWBRsQV4rtaQlpu4TpYtZC87AwxUDV8y7S3wTYRT20qbEdhHN+kews+AFCQ7R0+F47fDetVBaW9Ea37OlVl4922Pci5Y4jiaTHaXuy</vt:lpwstr>
  </property>
  <property fmtid="{D5CDD505-2E9C-101B-9397-08002B2CF9AE}" pid="96" name="x1ye=45">
    <vt:lpwstr>sVProwTXriydFi2aHfvEsO39k6P81ODVmeFVVi021CecJVUDMAf25T21Y3f3XRA0kBWllTwBkjaJC4QQ8VjH7/m1+G440/yt12ehGVmL8iUZpFZZJ2ShgpOSjdw8DCkbl3l9KuKh7vf9NQO1F5NsE0pY7ECNgPr7Yw9510t+1JlRlGjrNG5s3K9rkR81dJbvY5UCp0JGVM7gOXHSaZD9GJjZNiBBiszaesD5IUv8k9tjBkrW8gD+fbr5Sa7b28f</vt:lpwstr>
  </property>
  <property fmtid="{D5CDD505-2E9C-101B-9397-08002B2CF9AE}" pid="97" name="x1ye=46">
    <vt:lpwstr>ohI9E1DY5pv0I7ufGKOzrPLu/3t/sYk4hKbYQzivsrLHlOeCdfUdrVDLNMLQTD7B+XXGUZbzo3ZV+pEa3R3+1iObHIdgK+AahkV1YmdaHCpnOSBByG/0wL8pgC6W2S+DvayMkkB2At/BdBrf4Ii9lIoYwDZCC1oXKYaYF6uvvAMwsxCefPntponiVuhtBrBSZp6N8fIqaw3QIAhL376Gs6l0XxgSVOBQeIGZh4YIgwnbf/d+X95b3EtkN4lcA9N</vt:lpwstr>
  </property>
  <property fmtid="{D5CDD505-2E9C-101B-9397-08002B2CF9AE}" pid="98" name="x1ye=47">
    <vt:lpwstr>xdNaaneTpRRpeh4XazYHEpR+8jGbOP1w582QFYiH8DXbesuGxAvyeUZ/4E9qMn2RyqpGk+fn8lwf9m9W3XFcdbihpXC1RbFSXGWDb7HaIEsIRrdrewEmCXseUIWdLWuobWsLbpKb9P6Z3VOpJNR+Z2YJxf8ilw1bhu6B5v3NDkDdfX3rhrR/8s43imsaaDICTO21Zo+mq0ikxpcFg7RX3jesdskw1hx2/qvAb0CUlOdTi2mznaQMr7lgYVY5tTA</vt:lpwstr>
  </property>
  <property fmtid="{D5CDD505-2E9C-101B-9397-08002B2CF9AE}" pid="99" name="x1ye=48">
    <vt:lpwstr>hBdQ31SyAFJ05OJcKcAcReXDR12AucEOLXEtH6BzEFZ9KxADMnkByqKM0guvMrVEIgxyrqZ9GnU7VsqknUAOLKezUgov09MGQIEshnF8gvYqrnRcqm8NYBZ0CyP5DvS6cjBnA0Sgj+UVZXn+yCYp5S73ctasJ3TW9JqFBa58AArzYZamIz1U2T7gXRA0Hlu4d0zMyui554flTllux31vKVd8HXj27LRZ18uzKPU/kdmSPk06WHQOoKuS9GPjpjE</vt:lpwstr>
  </property>
  <property fmtid="{D5CDD505-2E9C-101B-9397-08002B2CF9AE}" pid="100" name="x1ye=49">
    <vt:lpwstr>k6Fcip79yBwnIVfzXvB0oc/ev2NunGLzLyTirg19w+3u8Zv0jPmY5J0KStEVoKf3Xbaz+1a/mw/p7qS2iMS4wy1FLONLKqHBfm1RRrN1zIWfeT5uxuqYeNayUNGeZ+8B9eCv87rYwGQdrIL0kDK9D5LtyQMPtKRa1BF6tRAFnsO5q1fffULB+wlnR/faKcnmWRTuDeH+NgBdudar3gEgBzgE3NME5BBEf7PUTtKCmT+YOPDAB9zJRaj3HBqmZfg</vt:lpwstr>
  </property>
  <property fmtid="{D5CDD505-2E9C-101B-9397-08002B2CF9AE}" pid="101" name="x1ye=5">
    <vt:lpwstr>scaPoR4onxWS8Nol6mTwuEQjcCBNeCVeWmFyPukx34rSfODI/dP26jCwCgTVUjAHOZERJuF5ST2IS6wWENceXWZ1gM6miSQuklWsK/ZB7ezWnKoKtnc8b7yr0JeSjKbCJEnsHYOm6UgEog1YRpF38SEK4uBEuneH/PpShkkLtARc9yx9EtZv9mabaishn2iM4Taoy9wJP0UiFlGiUaor6Dnkm4seYR6tBN2HqYwFf4VJughFRG73OHm5G69AugU</vt:lpwstr>
  </property>
  <property fmtid="{D5CDD505-2E9C-101B-9397-08002B2CF9AE}" pid="102" name="x1ye=50">
    <vt:lpwstr>wktCvLgofXqn9/mA/GXQAIzPQYgHFxKepRbkraHHRkQYT2lmp1ah+CtPUnMGBbZ7gxC36xSkxEKLVzju0M0QOWlIcTVPehnkwg/fXUp1UMM1iSixK7LiEHrxGeysWxml+/gRzvhmDTJ9JlxMg0c0oE2sF+HRhpEJ6HxW5hCcIpjkC3ZYEgfLg5zxDqT0i4wjPRFOQ3jVDBxfCFGPxDCZlKTYu020Tv62yhnOf7O2orsc0c55oAf4l5wqPNJIr8Z</vt:lpwstr>
  </property>
  <property fmtid="{D5CDD505-2E9C-101B-9397-08002B2CF9AE}" pid="103" name="x1ye=51">
    <vt:lpwstr>cgztmhFXP8c2cluLCoUKp3Ux6nPBVM17ZcPjrhkTDwRnLBvPEPIh1osZIb+TA/LAiqByWQlLloQI3T5o8TfogFYAIbgz14fIXvOtCc/muAg9O+WRqhV4atNmt52TzOWC5Bt49FEfZuJ8nsIeusrEysD2iIrQn/hRlA7TXXeBODIjasI0uyxj70Lcbi/qHTM3/Cizi/9OwLAwAQwftzrgtPEVF6d7STMAf20E8choFaHF+SK4F1w+g0KdsJ6BYIX</vt:lpwstr>
  </property>
  <property fmtid="{D5CDD505-2E9C-101B-9397-08002B2CF9AE}" pid="104" name="x1ye=52">
    <vt:lpwstr>TybtMxx5QL0KL3Ma4IR56u3NZ61Ac56yksV6II5+BfDKmu0+RwnrBXtb5a5ww20e+5UE7JwbLj7xcj9/KqMNBUCQY6ogeLqpz48Fp/H7/WUzrdti6CLAQSeT8gWQOf/x1yhhanpZwIy2U9eR+g8S0QFVpLlCa62aT152GxqtGLxUqOMFWRyGUOdlRwfLmsS24gEGDwiuXQm7anPytoVl8L5pETy/Dof3w58UV+WkzM3Zu/pnu1ojBVINsiD8Sqn</vt:lpwstr>
  </property>
  <property fmtid="{D5CDD505-2E9C-101B-9397-08002B2CF9AE}" pid="105" name="x1ye=53">
    <vt:lpwstr>ObPOHiIuhdR6o8tVB3YHCFTsEhYc0UwT8u3CAjgExMI5fAH+FETs2c5mtIb8WlnkGNiXxblJUhSNia0Z3Xlu0NB/ZKYiP+hfbwiatPjNoMy1ViL2C5uXByMzzg1E/mOf6vRMc0oW+GXgOsqLw02BwFpVHL2BkihC1I+q2sZMH3kXVI/xTYWyJEKZHfogu9X/Apso29SeWlwWlYhQHb/VDTuLlQb+kKKkQA9tgIv1RgO8slvkyOx92HzHWoKQJy2</vt:lpwstr>
  </property>
  <property fmtid="{D5CDD505-2E9C-101B-9397-08002B2CF9AE}" pid="106" name="x1ye=54">
    <vt:lpwstr>I/JS4xChQRBrHcrU8ayZb3P41X/9qnikk4+wvEJgnUEM9IKXiqwh0Z2HL3qMTTmIifVVUcfjNcuQUzMhCIdIJgoTd/YhHODj1+f5IvyKc4gWQor/6UlCc239MHRQqR9yzg9nboyfI10J9MMGqNfQRG1X+tGW893c8jaQaZuPVIEp3k9sPJn4z5kpB+V7zhLo8dIVv+eHvwmN1Lulx19j1Mv0fj0xAyZqCnYgxsuD9z8WuC7nXRgYUyjv7/dguhA</vt:lpwstr>
  </property>
  <property fmtid="{D5CDD505-2E9C-101B-9397-08002B2CF9AE}" pid="107" name="x1ye=55">
    <vt:lpwstr>VzYUDwf/qhStXYcF/UUAZINspMPrZpMk9gczGTbOQoh+gZ3x+JlI0cl2VRZ39AztIcXnnKkyjP+OmhjkhTwG1a+AxSl6q/aQA7b6BdP5+g/NFaJyUr+9q6PbIDcfQqgL19iKiwo6qEQe++4n/HZ+1Taqpxe/96AlgBigocg/DUalNre+nF/+nkmdbilfl7PZsfL5Ohoi9+pyfSUwoV9ylfxtPGaOHnAz7NfbAhyRViVyZRyne9MkV0XZemExMBD</vt:lpwstr>
  </property>
  <property fmtid="{D5CDD505-2E9C-101B-9397-08002B2CF9AE}" pid="108" name="x1ye=56">
    <vt:lpwstr>PpB/08nIBZj9QfVJJ90+1g1scbnc+WGvQSz5V9yy+wcui+5jzc3/bGN6uv5cMoC36/pZMKFsvET0ZUoJcNtpGBcTC+GS0UP3JDNBHQTWL45v3uiNS1/+w/UFUBklUJfWbSWiyy4o5l/Si0Phr0ZyKkkeFeJl7aiJCjUfuz1zKOeIhq1F0itPHXgAyzhjGGDgwujnqpkwrRBKE5OY8xNSuPweDLatU8Fnnd1vezhD0w1c9teR7d7i87vDUvv7XiO</vt:lpwstr>
  </property>
  <property fmtid="{D5CDD505-2E9C-101B-9397-08002B2CF9AE}" pid="109" name="x1ye=57">
    <vt:lpwstr>DbyzFOX0L5ldJvDF6RDRLanhuemTb2M1xtm2bmQyR/XFrBKSqGTV+BgBjCOSNt4//w4/Zi4cXr62Zzzn8I/xx7CuufcJ4HadAtR+4+gN0xeX7aXoauJbBYKwfsE7N+VFW7U8jU4RRYDZmXuJaTHIXrxTOADv3MlTR3Jt2Qc/pl+T4xa0GLNyiBr/JFNWiFT93cm6zVR0xXJ3hNewWxYRDDanY4y30KUBGP0iiMeAe77p0HqoP+Ct5Ez4EL4fG+P</vt:lpwstr>
  </property>
  <property fmtid="{D5CDD505-2E9C-101B-9397-08002B2CF9AE}" pid="110" name="x1ye=58">
    <vt:lpwstr>h+6oJsf/MKS3tmiWEirRiHurexGKhDsd2RrPhzgF9HMU6yhfXLobIojpdd77fCgjfZdRvKXdfEAhzwrfF6o8hYjfiPnQwoOmNVq8MVnx8sCGLUQIu6Qb865LjX59KdWJpmN3TdiHr4HvECfTp60HsD7eCG4mfmUUU1Ycn7MvrOoFdyWl03+mWpLndJIVQD59YRuX3eorBlLAe7Uq7qvLvRU4HG3J8RnaV8yeUXubgn7kbNz7sK8mFI8xtrt6cee</vt:lpwstr>
  </property>
  <property fmtid="{D5CDD505-2E9C-101B-9397-08002B2CF9AE}" pid="111" name="x1ye=59">
    <vt:lpwstr>FRC8UGxCEdOWNztrKNBAnJmZK9Sn4kSBD94AKcU5JQkaCGbAE2lkr85n675Abr4MxXek3co44+8FJemFkIzcvHHbVw6rwhKU45G2B/wcwjmC5tUvEEciSlQOrU5hHcfK2icq0C1wLMOCqyZ5d1WJFg2SSx8gDZ03n472SCOLAwoMUDi3/qSbcAIujkNPP5ToHaMm3Ghx+Tb+nNMsoJBRWul5kl1Idnd6h5UF95nc90C7DO8+BDULJ4Yr1nkQeFt</vt:lpwstr>
  </property>
  <property fmtid="{D5CDD505-2E9C-101B-9397-08002B2CF9AE}" pid="112" name="x1ye=6">
    <vt:lpwstr>V6W4JtLUwhYeIvjV2o/z3OAHvEPv5lMSUu+FjLGwhCOgZiqYlaUee4752a6ePg/ltdFvUYJoZWxhgXCLXzHAIBxN/oV7b5bbTvA8vk3rLu4uwBR7ZQBvdcJofOZ7PfDKANvz8MBPgD7EGKLL37vbfjB3CwiioXUPIT5dySSEWV71qLEKyCdgiBuRiVZES+Vs61fzC2D/vhYB3R4Pn8QuwZlzlZgUd1wPwsVMzEGgpI8aV3dMofRLIC78jfqsGtg</vt:lpwstr>
  </property>
  <property fmtid="{D5CDD505-2E9C-101B-9397-08002B2CF9AE}" pid="113" name="x1ye=60">
    <vt:lpwstr>Bdk+GXO+09vfhVZPolTWYQKgQPJM7Jkl255ykMCwEZEza9etA+PpDJXSuvcG7fbOirHv6Ughlcqn3bf2d/vNRnW1AeH0NcnQ3LZZEnTd7WTrE5lDquKnpp9IPNvYLA2Wfzf2AF45HdxYIi/fkcd19h0FFuvc6WG9l6TlzgP6k3GFEBLNC6JH1aiuuv23iRyqwXpzY8JFx1DWB6i25QKeQxPxb6+uL97fRuGmcBAWp1mhcgoZTxPGESBnfcxkhZX</vt:lpwstr>
  </property>
  <property fmtid="{D5CDD505-2E9C-101B-9397-08002B2CF9AE}" pid="114" name="x1ye=61">
    <vt:lpwstr>2RG6AryxbreRqnwmgeisNT99u4yz3M9GW/YdIOBkew2nGSMrt5nLaQbJAKKpTcoaGo/nlWs8lFMpLNdxTCIYQDLxlnJqCLMxml4n6oJJW3TpgvH8oFS9Yk32V2PM3Bb0igKyi3glkZ1F/22P3q8qgIfJxwGkNe2EuNyNsZrNau6Ld0pOJCA4rM77kZRYf5cRZ3x9HqzEy3ygKnuSX2W+0qILo7IVwTxwTOMeX0wndegGJK22JA4Ya6dA/gNrGQP</vt:lpwstr>
  </property>
  <property fmtid="{D5CDD505-2E9C-101B-9397-08002B2CF9AE}" pid="115" name="x1ye=62">
    <vt:lpwstr>D/cvPsjfkv0AR/DGc43UXb+yuFRTBjECcN9se+e0q1HGZBEtIl80OedeW6TGBr3fJuIwEGM8aKsNjLC5282eryYRrF7nJ2zfpBR8TeK95Ap+UXX0Ma+IQ/oSnQ2l8+fZttAKFXpAsYZ0M7+zNI917kLsrPFDCBXWK8XWjuFb5+VktBNoFo+UV2JlgCdKdjDWgPf3mzMqOs0UdybaO8zVEgrs2A4RNC4T3RaSIPZB7KJ9NBOWxM44/VOR588jpFu</vt:lpwstr>
  </property>
  <property fmtid="{D5CDD505-2E9C-101B-9397-08002B2CF9AE}" pid="116" name="x1ye=63">
    <vt:lpwstr>r/dXtzvJj10+hdLb4aT2EH0YgzghKKbTXLuc5Fy6zbqGcYjxJMP+bwIL5n+OYWSbhYrj7v68O/qI+qUkWdZ4WoBtDVhUBJgNJGXerr4dODmaLxtqRR8gO41LupciHg6kTdueiK8sl+3NIvavhsgP6nhNMduStYiUKHvnkfQvtTzfSKuEmno8G/TVgr7oUkrVwoWNYsLlXF/OLEg+9WZeUAYuY4AuEv0en2Ztn/xep+C67UfxyAgfDzGHbS/tE4T</vt:lpwstr>
  </property>
  <property fmtid="{D5CDD505-2E9C-101B-9397-08002B2CF9AE}" pid="117" name="x1ye=64">
    <vt:lpwstr>rqEeAkSqFS+9jydXeudodhlolhhNccJMYNP34y91sbzsQ9N+psYyK3NaUC9vN6lcekkVOerl1PUmaM06ZoV94snsm16oP/bCj0zNnk2Y3N+rnvKJqvnM0RG/YWij7Nd7/ej2KhPDU65wzvMq5aR5a2s66kRcZ/ik+KDOSR9urO/ruos8jcRQl+OZwQicwxCa3zH3/48RMukmJpQDe0aaxUvepoKkmDYTXaYVoZOUPwkIVe4PRt4cVp9OapsTkUf</vt:lpwstr>
  </property>
  <property fmtid="{D5CDD505-2E9C-101B-9397-08002B2CF9AE}" pid="118" name="x1ye=65">
    <vt:lpwstr>wKqX4j1+a9iX4yo7XvPxGN6l2oXCK5YiJR/pwGsX+hGCzVfW623VIrpHtfaNnvxO6yuNwV5NscmQW/aPicsBRkSujbW8cUZUtIhLD1CYxO7buPwyQByeJ/pIE8TBNOX7qGVwC+LGAANsFPvVv9yz1n0uvsjQdBJCdvrCsY5UCIy+MocXvZKZ5jQ6JVkxaM2dAi8KHd09Zpo9KuJ7iK8c93cDoU/yX7CARIXWx7xoyLAZmpwZUmTIZw05yBOYrcr</vt:lpwstr>
  </property>
  <property fmtid="{D5CDD505-2E9C-101B-9397-08002B2CF9AE}" pid="119" name="x1ye=66">
    <vt:lpwstr>JPVMdqjCdJtWLeIs+k6BsytjkI/cGDx87Msdx/yOEX3bdW/dhAvq3DhnuH7KrYBSJXBdsWhhGpj1/J8N/1tsfXgBGiUe6Siv/gWxI/S9WOS0UmfnfX0awe9fduRTfup24c8JZMdppzqE9SQEhRw+KWGpoLNwN28Koi6LjzXO/+o+gslhyEoij4QSxwW+IS3GGHu0uAr5/MaqrGKuHdd053gATzPKfBWevq99a4ahlhK1YinLswPUqOFDg/sp87D</vt:lpwstr>
  </property>
  <property fmtid="{D5CDD505-2E9C-101B-9397-08002B2CF9AE}" pid="120" name="x1ye=67">
    <vt:lpwstr>QvhfbcNTU0iAKj0RhH2U3xin1tpnCf5LyEjlIxNmUt+3lfBY1kiU8d/WNhGyVy/Aw88D6IbwBAOK6/NXpC0z7080M9AuRsYOE8SIjB1uTgYhKmM++STQnABbRSMWvpcm1vaSe9sk+giex1ECN9vbHogXS9kJAl38CtIUTaG7r6FxHjrw/3EjnkDZj0XgPY9eZowyXPShFnzDqLVjBXNbRf24rn2Yh22Y+5kf+r1hR50zz/+NHgr5P9oxZDdFR+3</vt:lpwstr>
  </property>
  <property fmtid="{D5CDD505-2E9C-101B-9397-08002B2CF9AE}" pid="121" name="x1ye=68">
    <vt:lpwstr>Eh9tfKasjP6MDaUCd0yb686bdnde1O+QzFwFt4o+9PG6c1SLUqz2EV+za3jyTft6VIj8A1IBFvkO0daDC9dgPpxzUAX+8X+564oWHSHRLOSbiOh2gsCyVV2KU/5TL2/GbqmevKNfeBUH0d8OcJkrUL5xTfilnm5EpJYIMrVRsr9TXrPby6JXzBcSqsJ6ZivbJ0YCt8+3ZFPLz9AWH5otcJcAd6VHZKkQ3R/7dPxwNuWzmQoERImy7S4QE9tlchM</vt:lpwstr>
  </property>
  <property fmtid="{D5CDD505-2E9C-101B-9397-08002B2CF9AE}" pid="122" name="x1ye=69">
    <vt:lpwstr>ZAYID71qoNnKFtcQu4xCy8w4/ROSgHZPUvQQ5M+uQxeb0M+4Sp3Dyoe+kDnCEhjFE2auvSOhE+FkayUyCLx48XW05u165QOu6Of2ZaK0NC4b35YX+FbSKd/jOMiLlH25f8uqFA/llYh1/J9Rlrs6MgvFpsA1cXqbBKaUUY8ShLNvsPIbPjJ9+Iz/j6SMFOLh8YLn/12jjgsXOHDCbS8DvTlL4+fjIkGWDl2bjLohmXjZE70x6JkVKI1mFFLaWMp</vt:lpwstr>
  </property>
  <property fmtid="{D5CDD505-2E9C-101B-9397-08002B2CF9AE}" pid="123" name="x1ye=7">
    <vt:lpwstr>mYdNIXK0RacL58j7AGEUIQN3GAm4v6lT+2Vzw/kcnD52+LkblQqGO9SrHNrsP4S+p5OFDYmJt7O40DzDD2FY2jr0FIj+iEyo2mbnkuvY2/qJd/9p7oo09CmosqAXYBTcXYUupLkY7LivF8ax+KK360DPJJGNDIs8mQI4W+Q7yH2BYPiywh9FcT9KSqmkaygyI7cZFRmnTcGNAaCrMebDMV0q+ANy9jx6o8/gIYSa3Kmf5M32ZBJsxlKLpem2DGJ</vt:lpwstr>
  </property>
  <property fmtid="{D5CDD505-2E9C-101B-9397-08002B2CF9AE}" pid="124" name="x1ye=70">
    <vt:lpwstr>8O+5Z/nu93556zR0z312Tk1Z0ZdP7SSlnMFVU+U5WqBYj18+J4psBSOrS2w2BBAStASfZAQ5qbY8JhsOBd0x7fVxk1PidgESqC58h0X6+PfZJUoy5bBaWJCQ1M9gmB/m/xErunWEfhvkUNwg282onSf1wAkGG0+HwLB5rEIyjzzwWxuhKix873wIJK1S9u2qE0j6KMiesH0X79OePFmGNJZRMYUNtDLzN6sFXrp9+iH/k92LTTmAg6KJbYgM4Aa</vt:lpwstr>
  </property>
  <property fmtid="{D5CDD505-2E9C-101B-9397-08002B2CF9AE}" pid="125" name="x1ye=71">
    <vt:lpwstr>kBBPfn8+bFqmqzQUViD0IHSH6m/44yc1PRoPwsARSgnxgovq6yEucBoKAGFKMt5ug10XfdBZlnfPxA8fyiUqQeaA6fNqTsW6s7wl+NcEnem2+QKx8yBX1nl+Gb3EK7I8d2fqp5zGACNBofCy9rv4amqeye7PRYh++cOagdLCXM9SXJ8NJH+MXGLkaPYCAoro7MJiBEE9dX8bZt+S+nwc8rgCA3PnR5Tz6VANIyKz9mXQO1a9v1q4KsPct44pwRq</vt:lpwstr>
  </property>
  <property fmtid="{D5CDD505-2E9C-101B-9397-08002B2CF9AE}" pid="126" name="x1ye=72">
    <vt:lpwstr>kEle7/MS2FcyG+9qlpgeFRkq8Fv5OBMemgH7rYVW8GHZNI6M60Lg4FCB8bkzXeZ3gikTnd8m57xbAJSV9vzDqM9pY+13GZYJ0VRYjGh1dTdS27r5w82fPDbbuUq86rELl2JM55CthEvEMwDf+YIlEvDRcZPXO4zQlhVN3Ia5ybDxn0FE0lY9OqCUmKNBn3pmqKz0Yxn9ubsjT1e1PUMCyvI02KuY66L2K/qOsgvrEqDi6m2rSVtEn4ndjf3Nf15</vt:lpwstr>
  </property>
  <property fmtid="{D5CDD505-2E9C-101B-9397-08002B2CF9AE}" pid="127" name="x1ye=73">
    <vt:lpwstr>m4iuX30SAs5dU7mHkp09X6hbJrdR18DN0BuNhIkmUaP/IjvCFrTMuytfuwbmZFMpkoDHDvxNwh0lurs+HutfOnWgMJgHNPlBvG4+3THZyrR+ha2CZcZTHXqVYA0Sd5QB7iTGYij87Ra0CglPOcOK4pZ4jgYQTcouQmcr79PwigDaDqYiLz96M3rQRY292E77jW0QLK/Szke/1XYzy/bR1z35SUe34t6f1AzX2K53hEPr1oXmYeA9lFDu31xtVV1</vt:lpwstr>
  </property>
  <property fmtid="{D5CDD505-2E9C-101B-9397-08002B2CF9AE}" pid="128" name="x1ye=74">
    <vt:lpwstr>T3lnjAaG5Rmw0E7YlkOdCB3O69MSduNGa9EP8SBJKwijXYINhnqzWwOsfgkN4f1pT0iiPWVT0k4rMkGmujKay3biRs+LSmWYUIo5GyxxlzgUDAqJObhdiPUa4yg+fVR4zYFfLigR19Jdaei7J6hhkfPqgaEV4A++tBEQB+AmdhAyMXreR3BzAeOK27/cKYoA4x96E/b5g3NvM9rZfPrtTowV9++p/99+g0/rP2FOqZTXl0Y8QLpGt/E1t4UdGjJ</vt:lpwstr>
  </property>
  <property fmtid="{D5CDD505-2E9C-101B-9397-08002B2CF9AE}" pid="129" name="x1ye=75">
    <vt:lpwstr>gGgAraEpFSmL5yvOo5GpUihC1pAwShrn0nzeLZ8W/+AQKK8AL9qGUIeSAwADt2Sj+Ujjkpb70bDakqC683kR+JylniknA3yqT90iX3PoCLpLyevrl9JqoAroxKTvkGGoVtGt5UY5VFwUzOXNiIwH23XaSUjKEt8F92kEJmVmpjHk4nX4UHXI+Y7BberG6u7ghZ2IJUdKC7xrZd0d1umcCRe7Gr4F7/eZkIYCy/OBjeC6QZtZCkJIYuYRkdCyAcj</vt:lpwstr>
  </property>
  <property fmtid="{D5CDD505-2E9C-101B-9397-08002B2CF9AE}" pid="130" name="x1ye=76">
    <vt:lpwstr>cZ/D9h2IXjnFepBp/ZtDkC0Ihf4mVqB5Op/oyodEPV8KkGqLDPHWdvGCy0JZztzx6FRatOx1uFtELWautlgpsIR21BT1B8GPHdBOsIroqkv5Qn16oELnqXzJUmx5QU7zch2Yr1EUcL4YQsp5Apfn4b26hGvhl32eibRggDEZ7O13CnvL5PfaPkfhbDhse4+o7MXazC1djh494s3COQ/qq3p6RVO8r2OpzEjhkmIfj/0C11CWHAgwim+8meImU4w</vt:lpwstr>
  </property>
  <property fmtid="{D5CDD505-2E9C-101B-9397-08002B2CF9AE}" pid="131" name="x1ye=77">
    <vt:lpwstr>uXJQID+JwEJyUYiZNySdu3ruA7ayzSnJES/ecJeAglcEXmVvFLbgAJpsnN7WTGdKFLd4Msgr+Yc3NnU8/nH0zvzt56S+UYUKVfOmGSfQalh2/tWLj9lT7NQnQoOUpiGJo/2S5DF5wFl3LRG0+r7MsdTHnmWq/Og9P45kfWDyMm0J0ef2i+CmWwtCXv5rlR/ojYF8sJY7+ohDcc3JebvaWsOuOgqlcPtV8/bQ9DM1IsiL5vbtwMgqb/f9aD+LZhc</vt:lpwstr>
  </property>
  <property fmtid="{D5CDD505-2E9C-101B-9397-08002B2CF9AE}" pid="132" name="x1ye=78">
    <vt:lpwstr>mUswJEKmm04wnUnGnJIZwpzAe4CcgKRswoDOyGXotjR3p5YTQTN5BFzyaRFcPuMIUEqWptVZRJfxTNVW5DnZmEzNdFh/dMLU4dLlBwl0VguC/BEJ8Ny8FfB1+dJBA/3I82qdeAic8ZsXabFGEpRlp3hamAcMi1zK/2otNJS3J2uJzqp+c7CU05f3rl4oge8tuzJMNZbmePHj4+WA0MAwx/Zs+gdCrFw02V5kkEarxK/PE8clYSj1TVYOMboyfoC</vt:lpwstr>
  </property>
  <property fmtid="{D5CDD505-2E9C-101B-9397-08002B2CF9AE}" pid="133" name="x1ye=79">
    <vt:lpwstr>HGqAaYcH9ch6GehmuBjYjc7yutV2ZnzKXxUO+jgNBqalKvx5/FN5cWmKFGzT/CJVjvrcq4A6PcBn6bydZXAZUXofAwYd3BE7d74xlPitDTpD7MHAl1+fhFdcDzbob2QQA0SRwanK/x1vtxKVdRCNHX6ozn/WOweiGf116cNohyOQfk7ZlrEdJpcRTlJayJudBd0yJeJ4p0MTIhe2MJ0dap0y3zpwI6TlgLID4ME+8HNbmyQTGv/UEBpcP7YOOJB</vt:lpwstr>
  </property>
  <property fmtid="{D5CDD505-2E9C-101B-9397-08002B2CF9AE}" pid="134" name="x1ye=8">
    <vt:lpwstr>H9GZSz/+dI3yxVS+DspyERJAR3sbwbchzxl2kZ5bbObzM4Vhd8tdobM5drMX7FfBkUN1vCSgkmbc/LvgXj9VydJt8D3Z/aAtxB8AnKCFJ8VPgFEaHpRiW8G3CUHaqa4A0YHrmUZ1SasZ2R5i89I50Z8AjrNm5CPxo+l6hRGqQevlwbVFJOwToZaj+KJFwN1k3EapfQm08nqZLNzmoQcf7NJ7KhtuT71V7oeCmiaYHnndtXTXFg+vEBnWpcJ1iVN</vt:lpwstr>
  </property>
  <property fmtid="{D5CDD505-2E9C-101B-9397-08002B2CF9AE}" pid="135" name="x1ye=80">
    <vt:lpwstr>RQ1El43T6zcjYoJHFVvvbd/2AwsCYpgesA3UXZS9PfmIzoCZxuUOXVMwwdLJjmoLHZ2olvKzc77nSHiYXMH8aEL3lbnpVMhjTbHZloYnr38ptag9O3iaFtT6WX71svSztzOrd4GoEp5yThr3oMHbfEsVjb7CUQeFY4Xq7XVyXfeJ0HC2Nho/0O3EnRjxT7AJi6VpOX7MUD7LTKdY5Jf7LWohcHyD5cXqPiz12U1CtD5bj3i7bUt4SsSvfapUV5g</vt:lpwstr>
  </property>
  <property fmtid="{D5CDD505-2E9C-101B-9397-08002B2CF9AE}" pid="136" name="x1ye=81">
    <vt:lpwstr>Ov/NvO00bLKkhRVP3QEkW7fq2cr8I8fkRqohF+2Hqcvhkm138UGA1XV3dtL3qztuhEkQRqXu7Vw2Qty8COTlQn98BNEmK5x4M7Z2xrb6v/isipVUIBTiadWiT1NZqaoPdrDysTkcztf25Gf1hUspEBkD+yUxQW+Pkgm/+BkeeyeN6TpJr0mrREqOHcsfeV2YPwtigewqCSTUo2HGKb1f9uTu+xU9+j/qulfP0R/ab7MsqZVKOKiToswVJH4/XF9</vt:lpwstr>
  </property>
  <property fmtid="{D5CDD505-2E9C-101B-9397-08002B2CF9AE}" pid="137" name="x1ye=82">
    <vt:lpwstr>NYADoNSz/eGOurw21QBoM5k7417FLphS5d3vhNjTzYjCLw5yYGxQYZWbERsIOveezPe7qlmcxSuxH3rcb28DSxigM5hUmM2/nzeuUHt7xqGRAA92EusqUOAcEqKeZhCSGsxYNc2WZyKGW/35V9syYjb95NI03oZSNqAhIDx2iRZavXxrBfc5Bk2SfrBA4zGhfRBAO1kwGkcccafgqZNA3Wr2QoObwF+G1LMUmKZ6GgRHlJJq0hLdxsjLt/bpeUq</vt:lpwstr>
  </property>
  <property fmtid="{D5CDD505-2E9C-101B-9397-08002B2CF9AE}" pid="138" name="x1ye=83">
    <vt:lpwstr>nfd+4MoCXxZNgnBfRnlzv1lfYhWMOrCXVZnyBhD0yFOefJ20PCa97Oq/0+YVA15NATGNyiI1Y0IgOMrRlTHpK/gL5uP/ahBg7nPVvdiN3U39+uqhObL9V34Ftg4Cji7/B640cwdFgTuUlEZiVSll1o+75P1YdvU47O6n/kC4g9DS5DOGEhvQXE4Rs3pfgIDDJDzINepe8oxV81mZH/ebtAOjppRBSET/ehMJWmQxJe5wfJvRfWItbam0kWmbYKa</vt:lpwstr>
  </property>
  <property fmtid="{D5CDD505-2E9C-101B-9397-08002B2CF9AE}" pid="139" name="x1ye=84">
    <vt:lpwstr>Mbqpo5OgP6ot3JQn7YzfmWS1JlpOA5RzEyD0Yma0ECWB/QazS3NpFd13Xd/2cFBHd5AMhVBzp6mllV+2LzvhhDMfi2koXwGZyBKfrUvGS+nw3hJg3d6tUPStMHWY88n6tduiklownG4Xfr9FIQsjzOdl3e6VW8OcIV8DPBLhc2ag2i0Ywgy2u4pTaVMChfFnNk29ruUQrCYrPnmNOewWLVz3PdAyMdtofbBfNqk/BEctv9hyio5pFdzKMCJsHSd</vt:lpwstr>
  </property>
  <property fmtid="{D5CDD505-2E9C-101B-9397-08002B2CF9AE}" pid="140" name="x1ye=85">
    <vt:lpwstr>It1eoMTXBuc26IWzNlMXWxjpDoKQrUliUb1gT88+kMuxWj+v4+f1Uam0cnmcAkFCCUo8Y4KOJKOWK9z4AcXAaSdG6HjsuUxs4RAueW0kQ0ThLGtSt7MSC8UBOEkHqkQl7Uys7fF2peI3DD4apsOVj+ljiNSsnqeAQQbpEzRoUzZJsZgWR0nH6XZC+R9uhTyikiDdcUfj7B9uJ6KHxZYEKp2RJwrvt+SbE496ENeDfGCZkwJ5P3sTzoE6DId3gGc</vt:lpwstr>
  </property>
  <property fmtid="{D5CDD505-2E9C-101B-9397-08002B2CF9AE}" pid="141" name="x1ye=86">
    <vt:lpwstr>S5rtRC593vxcBzYdSjT0pv3M/b/KEHdoDZQOsDpWpVM6MDNhFq9mM9etGbMLcHFdnU95POa0QcP8Wd8Z9nK9rTi4WvBn95gGFut+lT+wL9ECM4+bWo8vpM/gsRDyYt5gMMI9uJTZjaAJpmq5p1lezZvwk7he/Q9hYV9wgR97sJTqpMSXVg9jbl6jbXko7O4RxuijFrRrHcXpf3ZP7vaH+bcDLUKzxfkzxa5igQk0MsfEAAj0z6r+1/kDucv8vzt</vt:lpwstr>
  </property>
  <property fmtid="{D5CDD505-2E9C-101B-9397-08002B2CF9AE}" pid="142" name="x1ye=87">
    <vt:lpwstr>DlW+3sqsl+hGcfvmJ3A5uPIenJfnrWsRaSK2dNxYB+kcE034qbiC0DW780/O7cz+rvSjFNrDG303JgnEbZYxUkeUQzf39qnnSvZ1l/n0nqHXqDSI6tM+N1wEf19l3HDOapXw29xf7lQGVjfJvIN7milI6Vn4Iss0uX9AeDZHWHtRKOk4+B8AWT1RYH4ahi/Fk7JtXWNq63eqzy29FL2MYtEo7wDbvuyzNi6phx9uTSfxHivg32ERDPi+eAcb368</vt:lpwstr>
  </property>
  <property fmtid="{D5CDD505-2E9C-101B-9397-08002B2CF9AE}" pid="143" name="x1ye=88">
    <vt:lpwstr>eV6TGj7PYwJrk7J5lYvYndPLebWQcMBKcKepoS2QY106Fy3qBeTMghpJSLiqxSPbz/JjToGHfkedD1sqnPnUJKtBkoGR6F+hZbHM6U6/dETm97hdnVrUttpffkIXbX6ZUh1EE3hRO92SrUZxzCbUNM5S8A0eDkoBqQpeVwntDZ6eAf6IkU2E1k8FBzJvvdgetiWmMs4aF4JJm4z6wAaUwLVWouhHVt4jI5VSv72eApYMJQ9tPGR98X5RqzfYKjB</vt:lpwstr>
  </property>
  <property fmtid="{D5CDD505-2E9C-101B-9397-08002B2CF9AE}" pid="144" name="x1ye=89">
    <vt:lpwstr>WyOkhtne+zKiM/G2r1ra/R1HLAc+SQim42haI/su48AEevf5QjIM6AbwhCm0Vvi4cduMACSEEDcW+O5qTYDAlQ1+P3be87x/vDcyrDjY+wWYdZEDX884YfcCcoJKiERpVtKumEogQz/iroYZ+rBaTUxppvrAGLNOdHBSuKIuL9xb6+LF5cpc+Vc8f1I64iZbRPp5GSZ58dBKyHz8bAtr/MqBuf7infyATYq0PHvWfl8lXKWEZBhcVYzU8X9/5fm</vt:lpwstr>
  </property>
  <property fmtid="{D5CDD505-2E9C-101B-9397-08002B2CF9AE}" pid="145" name="x1ye=9">
    <vt:lpwstr>BzEUU5+wKiK9EAoPm6T/94jqHVG4xvnD+094zmBGSlg81m79ChJ7vxExrjiSn7ZtUfBWSvpCxx2Xw+bkXCJGX5Ppa+/tAZ1JlHV8Hp96yqDRw9kdZlWBLVPHbi3afGlaofjpHJY58JTJV+WYMjECB8J5PhJj5asf+irN+A8ErvbE26PyVJQTdGG2C9HwHCrBy09ymQ78dMJJ7W0VVuKiewoSvbFfptOhh7JWfnNfzYgRM9fqj9uDN/F59ErbXT8</vt:lpwstr>
  </property>
  <property fmtid="{D5CDD505-2E9C-101B-9397-08002B2CF9AE}" pid="146" name="x1ye=90">
    <vt:lpwstr>2AJmFXKuWSbgq+uCNZFp24AoQCeQVL44XX5H1rQgLKiFLSwicWdagK5Pgrpr30mnPxU2ujWDAjLaJ62JwxByRyt60J/OhHySUcukRdd0pIKuge0Fdfcfkqz6IEH5O1NjGlvo8Kfbzj5ldorzZ96WokQ0FizwX3Ar82XXjQgaa/KZxzlxRZlAwmgF2SO8ulBjJCiTln7ativ7TO591rgAMhK4eGsrrqRityLnjVd9VADZtF3lcyrv61oySJwKKOt</vt:lpwstr>
  </property>
  <property fmtid="{D5CDD505-2E9C-101B-9397-08002B2CF9AE}" pid="147" name="x1ye=91">
    <vt:lpwstr>iejotUcsfvy7q/HUA5mrQ8IdjhiljqPrOCTT9eHp8LURGxeV5FIWcoeIu+hX/G+IMy4I85WigYU3+9aElbhs6OWu5qLmznHIwBqpLdEN1HUxMw1l5MnNjyJXSSD0pCRYtNBY9Pb8ckmqJMgcQ2Lza0eTmhK2uK30zEvJZxdze+13wHVsluPakAmZEkuK1oV/i8Dcl4pQK2EcYvn1MQOMmORzjJofojHyW3wEXvbS4AqIEqXZGM2RUMnTgfc54D8</vt:lpwstr>
  </property>
  <property fmtid="{D5CDD505-2E9C-101B-9397-08002B2CF9AE}" pid="148" name="x1ye=92">
    <vt:lpwstr>WgXaCZPozj2TojXTSoAXU7B1DPPeqtaL/WiGZiSIDj7NXgUxsc6Bs16GO8mVqEwnbO2rbzvvL3IpOZ2fQnKCX6n6LVwVMLG8EDJee4Wjq6vga5mM10p0yC+9saI72iRzlhlKRlyV9IavujnFEd8gbf6Rzlx7eeIDfL6GT8Z8u6W2xJgGKuzlOMvUqWa/HDiVycqckEgaUoVxZqqcSdxuyx2FZZJVt8HNAjHgq3w+BZ7rq+ypWBqQbetCJYOb6Yp</vt:lpwstr>
  </property>
  <property fmtid="{D5CDD505-2E9C-101B-9397-08002B2CF9AE}" pid="149" name="x1ye=93">
    <vt:lpwstr>Bgq9rgQf8v8/0zE0zTb2YW3ec2avAJ6MpmrkIsZXGXioSc2DbQrknXL+BVIDXPAG6sRKYnWWKu2HJphAeZSDlF/wct5y4zvCevDzvIKs2K4AqxqDSXFBahhvv0heWtoYv5hrgDD6CFxJPEJ8KxOX61GbMRgExfA7/FdilVNi45vBHT1DJXpa76smAJA2g1dux8RaClVcsoT4/CEbaYZBqBX+PiCgGnX0JeMpO9oPxCRQjINk0u5osnTRrzPO1h2</vt:lpwstr>
  </property>
  <property fmtid="{D5CDD505-2E9C-101B-9397-08002B2CF9AE}" pid="150" name="x1ye=94">
    <vt:lpwstr>jdA8HARPyQrWWdot/Xr61o+NsDg0oOeiIAIv4i90d1YWavXWkOn5dBzraw1c1L49ANotkD3WsWBNLa8EQm7VQmB4kmZvfpFhP7tXx9lk4lSVpNN3S+TYxIGOtIA6r1jRI+nwwPyCic3pIi2Q0gTLJVML75cXF0fsDJPu93gYDsOAZRPxSENYnWxaUAPh+MxTcgIICdeODU5HISVG0sXbmpMCKFyhBYgo6uwB8spEhdCkZiQa8uLo8f9qZhIV3nl</vt:lpwstr>
  </property>
  <property fmtid="{D5CDD505-2E9C-101B-9397-08002B2CF9AE}" pid="151" name="x1ye=95">
    <vt:lpwstr>T2r3DQMg2sxuG55nJFRlfFcsS3M5/GxSeRDgKrN1NQof06408BN+Mc8EWgYIaOLvPvuQhplAoxSMWLY+WBZ3rj0eKOTobX7bAAYumQ0mX88pk3zP4UublQfJV30Q8IRsI/IQhLhIjcN1VX6Lk13LZNUNRqec6opx3IWtzfPwWCvaun5gZfF/7m2Hji+ymvG1lmXiuSr76DNxYA+uoXgFtNx3lDiBHAeBjl0fOgoH7/PxsziFqy/rFbdW4a76Ab7</vt:lpwstr>
  </property>
  <property fmtid="{D5CDD505-2E9C-101B-9397-08002B2CF9AE}" pid="152" name="x1ye=96">
    <vt:lpwstr>5pMlr4Sakryozygc+TMVoT6Gu/4TA1IK6h7J7Y8adAgvYfp56pH0qym/tPYolT0CkSO+dh+Z4aUfW6WPbKKH19ye/ST0tmFqUClZMdFfr1kQOGjer+IPwf6Kscz5/+foEN3pyNy0hHbGzhaZzkCHIvy5CMyc72/35oCQeX2BZEToQDagILTMfRDMYQoMuym9CrfGraPYZDBt/82o5DqTY/tVZJGRUzIiN2ovlBikhvF+mdq80Z8Jy5Lfp4doSEN</vt:lpwstr>
  </property>
  <property fmtid="{D5CDD505-2E9C-101B-9397-08002B2CF9AE}" pid="153" name="x1ye=97">
    <vt:lpwstr>66l0Wy03d78TyLZl2X28gTFfaOaiUv+X4+qf59Lwu/5j9nrGn9JdMDwt3QIULQ5Tqim8VlWMji967cp5MGJz3V5SaIcFQsgpBpu0DQqsQY46U+iGhBvgkmY8KZJ4H9GcmPaHIoeMMGB2baMrAvqgVmsF3GcOD6A/YQNniSoaDlWu+k49Mr6LpgzesN66bx8cGpobDD8b34dIHEAEDoBRKDAgPbdg4ZEWy1cXgkjqG/ujYFhK1dwvDjO2itevXqU</vt:lpwstr>
  </property>
  <property fmtid="{D5CDD505-2E9C-101B-9397-08002B2CF9AE}" pid="154" name="x1ye=98">
    <vt:lpwstr>rDYFHB8cb4ODGcgRhTeE5+kskNvXNeHN+N++1IGBs/vwfEv9er9Fvab7cCGskvKRwkniMSZiWqN45gwKaP6YmzT68k0Bj7vom7Lg26Xijk5ydbwhbIH/WaUyFbgfaUYjRlrubQmBVig+gC0Y+wSmYI/76z40K3AP3ISBQp31kb0YA7JNy4yL2UquUEtD9XiVoHS+R5kC5sWp9WNWPE+WTs9fgE1MEUwaM0BE5Uu1NKbfJ+cXxjTp4WHv2F68Jl0</vt:lpwstr>
  </property>
  <property fmtid="{D5CDD505-2E9C-101B-9397-08002B2CF9AE}" pid="155" name="x1ye=99">
    <vt:lpwstr>zDgWjSEbIGRKd3mepGRxoZAZVLx2DTlg8sS/i4h1pg/P8D/CqM61rOMQM5X9ivRFuSvTqLLrMgVIw4OFDembmyO8a5FH1sRZtibSUpOokUFHZMR+vH7O6x/TiIf+2YpvZaWQxC3hyDvmrORFqzDF7EqntQJ1EI4PzJVytSJ2UMWzngQE7lI543oGxRhqguzcmtJvbfof4exhXEhJ24DX1xaYpE1y0ynq56AgE1Pt/HYg49mkgCNq3JxTPOtWfeB</vt:lpwstr>
  </property>
</Properties>
</file>