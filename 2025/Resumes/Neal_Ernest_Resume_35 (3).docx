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ametable"/>
        <w:tblW w:w="11520" w:type="dxa"/>
        <w:tblCellSpacing w:w="0" w:type="dxa"/>
        <w:tblCellMar>
          <w:left w:w="0" w:type="dxa"/>
          <w:right w:w="0" w:type="dxa"/>
        </w:tblCellMar>
        <w:tblLook w:val="05E0" w:firstRow="1" w:lastRow="1" w:firstColumn="1" w:lastColumn="1" w:noHBand="0" w:noVBand="1"/>
      </w:tblPr>
      <w:tblGrid>
        <w:gridCol w:w="11520"/>
      </w:tblGrid>
      <w:tr w:rsidR="00A71F8B" w14:paraId="61CFE9EB" w14:textId="77777777">
        <w:trPr>
          <w:tblCellSpacing w:w="0" w:type="dxa"/>
        </w:trPr>
        <w:tc>
          <w:tcPr>
            <w:tcW w:w="0" w:type="auto"/>
            <w:shd w:val="clear" w:color="auto" w:fill="094D73"/>
            <w:tcMar>
              <w:top w:w="0" w:type="dxa"/>
              <w:left w:w="0" w:type="dxa"/>
              <w:bottom w:w="0" w:type="dxa"/>
              <w:right w:w="0" w:type="dxa"/>
            </w:tcMar>
            <w:vAlign w:val="bottom"/>
            <w:hideMark/>
          </w:tcPr>
          <w:p w14:paraId="0DCB374F" w14:textId="77777777" w:rsidR="00A71F8B" w:rsidRDefault="006D125E">
            <w:pPr>
              <w:pStyle w:val="documentmono-1asposemonogram"/>
              <w:pBdr>
                <w:top w:val="none" w:sz="0" w:space="20" w:color="auto"/>
              </w:pBdr>
              <w:jc w:val="center"/>
              <w:rPr>
                <w:rStyle w:val="divdocumentdivPARAGRAPHNAME"/>
                <w:shd w:val="clear" w:color="auto" w:fill="auto"/>
              </w:rPr>
            </w:pPr>
            <w:r>
              <w:rPr>
                <w:rStyle w:val="divdocumentdivPARAGRAPHNAME"/>
                <w:noProof/>
                <w:shd w:val="clear" w:color="auto" w:fill="auto"/>
              </w:rPr>
              <w:drawing>
                <wp:inline distT="0" distB="0" distL="0" distR="0" wp14:anchorId="4707781B" wp14:editId="04977DF4">
                  <wp:extent cx="443953" cy="444199"/>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443953" cy="444199"/>
                          </a:xfrm>
                          <a:prstGeom prst="rect">
                            <a:avLst/>
                          </a:prstGeom>
                        </pic:spPr>
                      </pic:pic>
                    </a:graphicData>
                  </a:graphic>
                </wp:inline>
              </w:drawing>
            </w:r>
            <w:r>
              <w:rPr>
                <w:rStyle w:val="documentmono-1asposemonogramany"/>
                <w:color w:val="FFFFFF"/>
              </w:rPr>
              <w:t xml:space="preserve"> </w:t>
            </w:r>
          </w:p>
          <w:p w14:paraId="481599EE" w14:textId="1C0A6D1A" w:rsidR="00A71F8B" w:rsidRDefault="006D125E">
            <w:pPr>
              <w:pStyle w:val="documentmono-1asposemonogramanyParagraph"/>
              <w:spacing w:line="20" w:lineRule="exact"/>
              <w:jc w:val="center"/>
              <w:rPr>
                <w:rStyle w:val="documentmono-1asposemonogramany"/>
                <w:color w:val="FFFFFF"/>
              </w:rPr>
            </w:pPr>
            <w:r>
              <w:rPr>
                <w:noProof/>
              </w:rPr>
              <mc:AlternateContent>
                <mc:Choice Requires="wps">
                  <w:drawing>
                    <wp:anchor distT="0" distB="0" distL="114300" distR="114300" simplePos="0" relativeHeight="251658240" behindDoc="0" locked="0" layoutInCell="1" allowOverlap="1" wp14:anchorId="42C79A76" wp14:editId="6E2BA94A">
                      <wp:simplePos x="0" y="0"/>
                      <wp:positionH relativeFrom="column">
                        <wp:align>center</wp:align>
                      </wp:positionH>
                      <wp:positionV relativeFrom="page">
                        <wp:posOffset>355600</wp:posOffset>
                      </wp:positionV>
                      <wp:extent cx="254635" cy="508000"/>
                      <wp:effectExtent l="4445" t="0" r="0" b="0"/>
                      <wp:wrapNone/>
                      <wp:docPr id="792133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 cy="508000"/>
                              </a:xfrm>
                              <a:prstGeom prst="rect">
                                <a:avLst/>
                              </a:prstGeom>
                              <a:solidFill>
                                <a:srgbClr val="FFFFFF">
                                  <a:alpha val="0"/>
                                </a:srgbClr>
                              </a:solidFill>
                              <a:ln>
                                <a:noFill/>
                              </a:ln>
                              <a:extLst>
                                <a:ext uri="{91240B29-F687-4F45-9708-019B960494DF}">
                                  <a14:hiddenLine xmlns:a14="http://schemas.microsoft.com/office/drawing/2010/main" w="9525">
                                    <a:noFill/>
                                    <a:miter lim="800000"/>
                                    <a:headEnd/>
                                    <a:tailEnd/>
                                  </a14:hiddenLine>
                                </a:ext>
                              </a:extLst>
                            </wps:spPr>
                            <wps:txbx>
                              <w:txbxContent>
                                <w:p w14:paraId="06C270A3" w14:textId="77777777" w:rsidR="00A71F8B" w:rsidRDefault="006D125E">
                                  <w:pPr>
                                    <w:pStyle w:val="documentmono-1asposemonogramanyParagraph"/>
                                    <w:jc w:val="center"/>
                                    <w:rPr>
                                      <w:rStyle w:val="documentmono-1asposemonogramany"/>
                                      <w:color w:val="FFFFFF"/>
                                    </w:rPr>
                                  </w:pPr>
                                  <w:r>
                                    <w:rPr>
                                      <w:rStyle w:val="documentmono-1asposemonogramany"/>
                                      <w:color w:val="FFFFFF"/>
                                    </w:rPr>
                                    <w:t>EN</w:t>
                                  </w:r>
                                </w:p>
                              </w:txbxContent>
                            </wps:txbx>
                            <wps:bodyPr rot="0" vert="horz" wrap="none" lIns="127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C79A76" id="_x0000_t202" coordsize="21600,21600" o:spt="202" path="m,l,21600r21600,l21600,xe">
                      <v:stroke joinstyle="miter"/>
                      <v:path gradientshapeok="t" o:connecttype="rect"/>
                    </v:shapetype>
                    <v:shape id="Text Box 2" o:spid="_x0000_s1026" type="#_x0000_t202" style="position:absolute;left:0;text-align:left;margin-left:0;margin-top:28pt;width:20.05pt;height:40pt;z-index:251658240;visibility:visible;mso-wrap-style:non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" stroked="f">
                      <v:fill opacity="0"/>
                      <v:textbox inset="1pt,0,0,0">
                        <w:txbxContent>
                          <w:p w14:paraId="06C270A3" w14:textId="77777777" w:rsidR="00A71F8B" w:rsidRDefault="006D125E">
                            <w:pPr>
                              <w:pStyle w:val="documentmono-1asposemonogramanyParagraph"/>
                              <w:jc w:val="center"/>
                              <w:rPr>
                                <w:rStyle w:val="documentmono-1asposemonogramany"/>
                                <w:color w:val="FFFFFF"/>
                              </w:rPr>
                            </w:pPr>
                            <w:r>
                              <w:rPr>
                                <w:rStyle w:val="documentmono-1asposemonogramany"/>
                                <w:color w:val="FFFFFF"/>
                              </w:rPr>
                              <w:t>EN</w:t>
                            </w:r>
                          </w:p>
                        </w:txbxContent>
                      </v:textbox>
                      <w10:wrap anchory="page"/>
                    </v:shape>
                  </w:pict>
                </mc:Fallback>
              </mc:AlternateContent>
            </w:r>
          </w:p>
          <w:p w14:paraId="7FBF1D31" w14:textId="77777777" w:rsidR="00A71F8B" w:rsidRDefault="006D125E">
            <w:pPr>
              <w:spacing w:after="300" w:line="720" w:lineRule="atLeast"/>
              <w:jc w:val="center"/>
              <w:textAlignment w:val="auto"/>
              <w:rPr>
                <w:rStyle w:val="span"/>
                <w:rFonts w:ascii="Georgia" w:eastAsia="Georgia" w:hAnsi="Georgia" w:cs="Georgia"/>
                <w:b/>
                <w:bCs/>
                <w:i/>
                <w:iCs/>
                <w:color w:val="FFFFFF"/>
                <w:spacing w:val="30"/>
                <w:sz w:val="52"/>
                <w:szCs w:val="52"/>
              </w:rPr>
            </w:pPr>
            <w:r>
              <w:rPr>
                <w:rStyle w:val="span"/>
                <w:rFonts w:ascii="Georgia" w:eastAsia="Georgia" w:hAnsi="Georgia" w:cs="Georgia"/>
                <w:b/>
                <w:bCs/>
                <w:i/>
                <w:iCs/>
                <w:color w:val="FFFFFF"/>
                <w:spacing w:val="30"/>
                <w:sz w:val="52"/>
                <w:szCs w:val="52"/>
              </w:rPr>
              <w:t>Ernest</w:t>
            </w:r>
            <w:r>
              <w:rPr>
                <w:rStyle w:val="divdocumentdivPARAGRAPHNAME"/>
                <w:rFonts w:ascii="Georgia" w:eastAsia="Georgia" w:hAnsi="Georgia" w:cs="Georgia"/>
                <w:b/>
                <w:bCs/>
                <w:i/>
                <w:iCs/>
                <w:spacing w:val="30"/>
                <w:sz w:val="52"/>
                <w:szCs w:val="52"/>
                <w:shd w:val="clear" w:color="auto" w:fill="auto"/>
              </w:rPr>
              <w:t xml:space="preserve"> </w:t>
            </w:r>
            <w:r>
              <w:rPr>
                <w:rStyle w:val="span"/>
                <w:rFonts w:ascii="Georgia" w:eastAsia="Georgia" w:hAnsi="Georgia" w:cs="Georgia"/>
                <w:b/>
                <w:bCs/>
                <w:i/>
                <w:iCs/>
                <w:color w:val="FFFFFF"/>
                <w:spacing w:val="30"/>
                <w:sz w:val="52"/>
                <w:szCs w:val="52"/>
              </w:rPr>
              <w:t>Neal</w:t>
            </w:r>
          </w:p>
        </w:tc>
      </w:tr>
    </w:tbl>
    <w:p w14:paraId="004DC5CD" w14:textId="77777777" w:rsidR="00A71F8B" w:rsidRDefault="00A71F8B">
      <w:pPr>
        <w:rPr>
          <w:vanish/>
        </w:rPr>
      </w:pPr>
    </w:p>
    <w:tbl>
      <w:tblPr>
        <w:tblStyle w:val="divdocumentparentContainer"/>
        <w:tblW w:w="0" w:type="auto"/>
        <w:tblLayout w:type="fixed"/>
        <w:tblCellMar>
          <w:left w:w="0" w:type="dxa"/>
          <w:right w:w="0" w:type="dxa"/>
        </w:tblCellMar>
        <w:tblLook w:val="05E0" w:firstRow="1" w:lastRow="1" w:firstColumn="1" w:lastColumn="1" w:noHBand="0" w:noVBand="1"/>
      </w:tblPr>
      <w:tblGrid>
        <w:gridCol w:w="236"/>
        <w:gridCol w:w="6630"/>
        <w:gridCol w:w="310"/>
        <w:gridCol w:w="310"/>
        <w:gridCol w:w="3750"/>
        <w:gridCol w:w="310"/>
      </w:tblGrid>
      <w:tr w:rsidR="00A71F8B" w14:paraId="18242BA0" w14:textId="77777777">
        <w:tc>
          <w:tcPr>
            <w:tcW w:w="210" w:type="dxa"/>
            <w:tcMar>
              <w:top w:w="0" w:type="dxa"/>
              <w:left w:w="0" w:type="dxa"/>
              <w:bottom w:w="0" w:type="dxa"/>
              <w:right w:w="0" w:type="dxa"/>
            </w:tcMar>
            <w:hideMark/>
          </w:tcPr>
          <w:p w14:paraId="42A9EC64" w14:textId="77777777" w:rsidR="00A71F8B" w:rsidRDefault="00A71F8B">
            <w:pPr>
              <w:pStyle w:val="leftboxleftpaddingcellParagraph"/>
              <w:spacing w:line="300" w:lineRule="atLeast"/>
              <w:textAlignment w:val="auto"/>
              <w:rPr>
                <w:rStyle w:val="leftboxleftpaddingcell"/>
                <w:rFonts w:ascii="Palatino Linotype" w:eastAsia="Palatino Linotype" w:hAnsi="Palatino Linotype" w:cs="Palatino Linotype"/>
                <w:color w:val="4A4A4A"/>
                <w:sz w:val="20"/>
                <w:szCs w:val="20"/>
              </w:rPr>
            </w:pPr>
          </w:p>
        </w:tc>
        <w:tc>
          <w:tcPr>
            <w:tcW w:w="6630" w:type="dxa"/>
            <w:tcMar>
              <w:top w:w="0" w:type="dxa"/>
              <w:left w:w="0" w:type="dxa"/>
              <w:bottom w:w="0" w:type="dxa"/>
              <w:right w:w="0" w:type="dxa"/>
            </w:tcMar>
            <w:hideMark/>
          </w:tcPr>
          <w:p w14:paraId="0BDE8489" w14:textId="77777777" w:rsidR="00A71F8B" w:rsidRDefault="006D125E">
            <w:pPr>
              <w:pStyle w:val="divdocumentdivsectiontitle"/>
              <w:pBdr>
                <w:top w:val="none" w:sz="0" w:space="15" w:color="auto"/>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Professional Summary</w:t>
            </w:r>
          </w:p>
          <w:p w14:paraId="728F3337" w14:textId="77777777" w:rsidR="00A71F8B" w:rsidRDefault="006D125E">
            <w:pPr>
              <w:pStyle w:val="p"/>
              <w:spacing w:line="300" w:lineRule="atLeast"/>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 xml:space="preserve">Reliable, hard-working with strong attention to detail and eager to learn. I am able to work well, both on my own initiative and as part of a team. Driven to provide superior quality work. </w:t>
            </w:r>
            <w:r>
              <w:rPr>
                <w:rStyle w:val="left-box"/>
                <w:rFonts w:ascii="Palatino Linotype" w:eastAsia="Palatino Linotype" w:hAnsi="Palatino Linotype" w:cs="Palatino Linotype"/>
                <w:color w:val="4A4A4A"/>
                <w:sz w:val="20"/>
                <w:szCs w:val="20"/>
              </w:rPr>
              <w:t>Innovative in leveraging extensive knowledge of product and services, as well as, creating solutions for unforeseen situations.</w:t>
            </w:r>
          </w:p>
          <w:p w14:paraId="7AACAEB3" w14:textId="77777777" w:rsidR="00A71F8B" w:rsidRDefault="006D125E">
            <w:pPr>
              <w:pStyle w:val="p"/>
              <w:spacing w:after="400" w:line="300" w:lineRule="atLeast"/>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Demonstrates strong analytical, communication, and teamwork skills, with proven ability to quickly adapt to new environments. Eager to contribute to team success and further develop professional skills. Brings positive attitude and commitment to continuous learning and growth</w:t>
            </w:r>
          </w:p>
          <w:p w14:paraId="4DB7149E" w14:textId="77777777" w:rsidR="00A71F8B" w:rsidRDefault="006D125E">
            <w:pPr>
              <w:pStyle w:val="divdocumentdivsectiontitle"/>
              <w:pBdr>
                <w:top w:val="single" w:sz="8" w:space="15" w:color="C4C4C4"/>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Work History</w:t>
            </w:r>
          </w:p>
          <w:p w14:paraId="039EDA87" w14:textId="77777777" w:rsidR="00A71F8B" w:rsidRDefault="006D125E">
            <w:pPr>
              <w:pStyle w:val="divdocumentleft-boxsinglecolumn"/>
              <w:spacing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Team Up Academy</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CNC Machine Opertor</w:t>
            </w:r>
            <w:r>
              <w:rPr>
                <w:rStyle w:val="singlecolumnspanpaddedlinenth-child1"/>
                <w:rFonts w:ascii="Palatino Linotype" w:eastAsia="Palatino Linotype" w:hAnsi="Palatino Linotype" w:cs="Palatino Linotype"/>
                <w:color w:val="4A4A4A"/>
                <w:sz w:val="20"/>
                <w:szCs w:val="20"/>
              </w:rPr>
              <w:t xml:space="preserve"> </w:t>
            </w:r>
          </w:p>
          <w:p w14:paraId="00321A74" w14:textId="77777777" w:rsidR="00A71F8B" w:rsidRDefault="006D125E">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Warren, MI</w:t>
            </w:r>
            <w:r>
              <w:rPr>
                <w:rStyle w:val="left-box"/>
                <w:rFonts w:ascii="Palatino Linotype" w:eastAsia="Palatino Linotype" w:hAnsi="Palatino Linotype" w:cs="Palatino Linotype"/>
                <w:color w:val="4A4A4A"/>
                <w:sz w:val="20"/>
                <w:szCs w:val="20"/>
              </w:rPr>
              <w:t xml:space="preserve"> </w:t>
            </w:r>
          </w:p>
          <w:p w14:paraId="1D2D8A77" w14:textId="77777777" w:rsidR="00A71F8B" w:rsidRDefault="006D125E">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05/2025 - Current</w:t>
            </w:r>
            <w:r>
              <w:rPr>
                <w:rStyle w:val="left-box"/>
                <w:rFonts w:ascii="Palatino Linotype" w:eastAsia="Palatino Linotype" w:hAnsi="Palatino Linotype" w:cs="Palatino Linotype"/>
                <w:i/>
                <w:iCs/>
                <w:color w:val="4A4A4A"/>
                <w:sz w:val="20"/>
                <w:szCs w:val="20"/>
              </w:rPr>
              <w:t xml:space="preserve"> </w:t>
            </w:r>
          </w:p>
          <w:p w14:paraId="7725C528" w14:textId="77777777" w:rsidR="00A71F8B" w:rsidRDefault="006D125E">
            <w:pPr>
              <w:pStyle w:val="divdocumentulli"/>
              <w:numPr>
                <w:ilvl w:val="0"/>
                <w:numId w:val="1"/>
              </w:numPr>
              <w:spacing w:before="6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Properly loaded and </w:t>
            </w:r>
            <w:r>
              <w:rPr>
                <w:rStyle w:val="span"/>
                <w:rFonts w:ascii="Palatino Linotype" w:eastAsia="Palatino Linotype" w:hAnsi="Palatino Linotype" w:cs="Palatino Linotype"/>
                <w:color w:val="4A4A4A"/>
                <w:sz w:val="20"/>
                <w:szCs w:val="20"/>
              </w:rPr>
              <w:t>unloaded materials in and out of machines.</w:t>
            </w:r>
          </w:p>
          <w:p w14:paraId="7F097428" w14:textId="77777777" w:rsidR="00A71F8B" w:rsidRDefault="006D125E">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Performed daily cleaning to keep machines in good working condition and prolong equipment lifespan.</w:t>
            </w:r>
          </w:p>
          <w:p w14:paraId="28BA20A3" w14:textId="77777777" w:rsidR="00A71F8B" w:rsidRDefault="006D125E">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Reduced material waste through precise programming of CNC machines for accurate cutting and milling operations.</w:t>
            </w:r>
          </w:p>
          <w:p w14:paraId="0782DBAB" w14:textId="77777777" w:rsidR="00A71F8B" w:rsidRDefault="006D125E">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Monitored machines during operation to make adjustments when necessary and produce quality parts.</w:t>
            </w:r>
          </w:p>
          <w:p w14:paraId="4231E96A" w14:textId="77777777" w:rsidR="00A71F8B" w:rsidRDefault="006D125E">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Moved finished work to correct staging area for disposition.</w:t>
            </w:r>
          </w:p>
          <w:p w14:paraId="0FD46D7D" w14:textId="77777777" w:rsidR="00A71F8B" w:rsidRDefault="006D125E">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Input instructions to program CNC machines to control machine movement and produce parts to specification.</w:t>
            </w:r>
          </w:p>
          <w:p w14:paraId="6379100D" w14:textId="77777777" w:rsidR="00A71F8B" w:rsidRDefault="006D125E">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Learned and followed safety procedures to keep machines operated safely and prevent accidents.</w:t>
            </w:r>
          </w:p>
          <w:p w14:paraId="3669B30B" w14:textId="77777777" w:rsidR="00A71F8B" w:rsidRDefault="006D125E">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Ground Effects Inc.</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Yard Porter</w:t>
            </w:r>
            <w:r>
              <w:rPr>
                <w:rStyle w:val="singlecolumnspanpaddedlinenth-child1"/>
                <w:rFonts w:ascii="Palatino Linotype" w:eastAsia="Palatino Linotype" w:hAnsi="Palatino Linotype" w:cs="Palatino Linotype"/>
                <w:color w:val="4A4A4A"/>
                <w:sz w:val="20"/>
                <w:szCs w:val="20"/>
              </w:rPr>
              <w:t xml:space="preserve"> </w:t>
            </w:r>
          </w:p>
          <w:p w14:paraId="10066B31" w14:textId="77777777" w:rsidR="00A71F8B" w:rsidRDefault="006D125E">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Sterling Heights, MI</w:t>
            </w:r>
            <w:r>
              <w:rPr>
                <w:rStyle w:val="left-box"/>
                <w:rFonts w:ascii="Palatino Linotype" w:eastAsia="Palatino Linotype" w:hAnsi="Palatino Linotype" w:cs="Palatino Linotype"/>
                <w:color w:val="4A4A4A"/>
                <w:sz w:val="20"/>
                <w:szCs w:val="20"/>
              </w:rPr>
              <w:t xml:space="preserve"> </w:t>
            </w:r>
          </w:p>
          <w:p w14:paraId="614AE122" w14:textId="77777777" w:rsidR="00A71F8B" w:rsidRDefault="006D125E">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09/2024 - 11/2024</w:t>
            </w:r>
            <w:r>
              <w:rPr>
                <w:rStyle w:val="left-box"/>
                <w:rFonts w:ascii="Palatino Linotype" w:eastAsia="Palatino Linotype" w:hAnsi="Palatino Linotype" w:cs="Palatino Linotype"/>
                <w:i/>
                <w:iCs/>
                <w:color w:val="4A4A4A"/>
                <w:sz w:val="20"/>
                <w:szCs w:val="20"/>
              </w:rPr>
              <w:t xml:space="preserve"> </w:t>
            </w:r>
          </w:p>
          <w:p w14:paraId="10ABC73F" w14:textId="77777777" w:rsidR="00A71F8B" w:rsidRDefault="006D125E">
            <w:pPr>
              <w:pStyle w:val="divdocumentulli"/>
              <w:numPr>
                <w:ilvl w:val="0"/>
                <w:numId w:val="2"/>
              </w:numPr>
              <w:spacing w:before="6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Communicated with coworkers and managers about completed duties.</w:t>
            </w:r>
          </w:p>
          <w:p w14:paraId="290772F6" w14:textId="77777777" w:rsidR="00A71F8B" w:rsidRDefault="006D125E">
            <w:pPr>
              <w:pStyle w:val="divdocumentulli"/>
              <w:numPr>
                <w:ilvl w:val="0"/>
                <w:numId w:val="2"/>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Maintained a strong work ethic and punctuality, consistently arriving on time and prepared for each shift.</w:t>
            </w:r>
          </w:p>
          <w:p w14:paraId="1DD20E40" w14:textId="77777777" w:rsidR="00A71F8B" w:rsidRDefault="006D125E">
            <w:pPr>
              <w:pStyle w:val="divdocumentulli"/>
              <w:numPr>
                <w:ilvl w:val="0"/>
                <w:numId w:val="2"/>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Transported vehicles to shipping yard for customer deliveries, using extreme care to avoid damage to goods.</w:t>
            </w:r>
          </w:p>
          <w:p w14:paraId="1E7980A6" w14:textId="77777777" w:rsidR="00A71F8B" w:rsidRDefault="006D125E">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Pfeiffer Building Contractor's Inc.</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Carpenter's Assistant</w:t>
            </w:r>
            <w:r>
              <w:rPr>
                <w:rStyle w:val="singlecolumnspanpaddedlinenth-child1"/>
                <w:rFonts w:ascii="Palatino Linotype" w:eastAsia="Palatino Linotype" w:hAnsi="Palatino Linotype" w:cs="Palatino Linotype"/>
                <w:color w:val="4A4A4A"/>
                <w:sz w:val="20"/>
                <w:szCs w:val="20"/>
              </w:rPr>
              <w:t xml:space="preserve"> </w:t>
            </w:r>
          </w:p>
          <w:p w14:paraId="36491A26" w14:textId="77777777" w:rsidR="00A71F8B" w:rsidRDefault="006D125E">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lastRenderedPageBreak/>
              <w:t>Detroit, MI</w:t>
            </w:r>
            <w:r>
              <w:rPr>
                <w:rStyle w:val="left-box"/>
                <w:rFonts w:ascii="Palatino Linotype" w:eastAsia="Palatino Linotype" w:hAnsi="Palatino Linotype" w:cs="Palatino Linotype"/>
                <w:color w:val="4A4A4A"/>
                <w:sz w:val="20"/>
                <w:szCs w:val="20"/>
              </w:rPr>
              <w:t xml:space="preserve"> </w:t>
            </w:r>
          </w:p>
          <w:p w14:paraId="2D7D0656" w14:textId="77777777" w:rsidR="00A71F8B" w:rsidRDefault="006D125E">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06/2022 - 08/2024</w:t>
            </w:r>
            <w:r>
              <w:rPr>
                <w:rStyle w:val="left-box"/>
                <w:rFonts w:ascii="Palatino Linotype" w:eastAsia="Palatino Linotype" w:hAnsi="Palatino Linotype" w:cs="Palatino Linotype"/>
                <w:i/>
                <w:iCs/>
                <w:color w:val="4A4A4A"/>
                <w:sz w:val="20"/>
                <w:szCs w:val="20"/>
              </w:rPr>
              <w:t xml:space="preserve"> </w:t>
            </w:r>
          </w:p>
          <w:p w14:paraId="3068E59D" w14:textId="77777777" w:rsidR="00A71F8B" w:rsidRDefault="006D125E">
            <w:pPr>
              <w:pStyle w:val="divdocumentulli"/>
              <w:numPr>
                <w:ilvl w:val="0"/>
                <w:numId w:val="3"/>
              </w:numPr>
              <w:spacing w:before="6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Followed established job site safety regulations and maintained safe and clean work area.</w:t>
            </w:r>
          </w:p>
          <w:p w14:paraId="433D7FBE" w14:textId="77777777" w:rsidR="00A71F8B" w:rsidRDefault="006D125E">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Gained valuable education in residential and commercial building codes.</w:t>
            </w:r>
          </w:p>
          <w:p w14:paraId="295A6F58" w14:textId="77777777" w:rsidR="00A71F8B" w:rsidRDefault="006D125E">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Prepared materials accurately </w:t>
            </w:r>
            <w:r>
              <w:rPr>
                <w:rStyle w:val="span"/>
                <w:rFonts w:ascii="Palatino Linotype" w:eastAsia="Palatino Linotype" w:hAnsi="Palatino Linotype" w:cs="Palatino Linotype"/>
                <w:color w:val="4A4A4A"/>
                <w:sz w:val="20"/>
                <w:szCs w:val="20"/>
              </w:rPr>
              <w:t>using hand and power tools to make precise cuts.</w:t>
            </w:r>
          </w:p>
          <w:p w14:paraId="0D6E5C36" w14:textId="77777777" w:rsidR="00A71F8B" w:rsidRDefault="006D125E">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Cut materials according to specifications in preparation for installation.</w:t>
            </w:r>
          </w:p>
          <w:p w14:paraId="5DD443E7" w14:textId="77777777" w:rsidR="00A71F8B" w:rsidRDefault="006D125E">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Kept job site cleaned up properly and all debris disposed of in respective containers.</w:t>
            </w:r>
          </w:p>
          <w:p w14:paraId="333DEF47" w14:textId="77777777" w:rsidR="00A71F8B" w:rsidRDefault="006D125E">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Boosted team performance by </w:t>
            </w:r>
            <w:r>
              <w:rPr>
                <w:rStyle w:val="span"/>
                <w:rFonts w:ascii="Palatino Linotype" w:eastAsia="Palatino Linotype" w:hAnsi="Palatino Linotype" w:cs="Palatino Linotype"/>
                <w:color w:val="4A4A4A"/>
                <w:sz w:val="20"/>
                <w:szCs w:val="20"/>
              </w:rPr>
              <w:t>collecting debris, extra materials, and tools to keep work areas clean and organized.</w:t>
            </w:r>
          </w:p>
          <w:p w14:paraId="6A114205" w14:textId="77777777" w:rsidR="00A71F8B" w:rsidRDefault="006D125E">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Transported materials and tools from work truck to project areas and organized supplies based on likely needs.</w:t>
            </w:r>
          </w:p>
          <w:p w14:paraId="331EA1BE" w14:textId="77777777" w:rsidR="00A71F8B" w:rsidRDefault="006D125E">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Planned and executed work with proper tools and materials to maximize productivity.</w:t>
            </w:r>
          </w:p>
          <w:p w14:paraId="392FCD64" w14:textId="77777777" w:rsidR="00A71F8B" w:rsidRDefault="006D125E">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Worked with master carpenters to install decks for both residential and commercial customers.</w:t>
            </w:r>
          </w:p>
          <w:p w14:paraId="79E74739" w14:textId="77777777" w:rsidR="00A71F8B" w:rsidRDefault="006D125E">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Fisher Dynamics</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Machine Operator</w:t>
            </w:r>
            <w:r>
              <w:rPr>
                <w:rStyle w:val="singlecolumnspanpaddedlinenth-child1"/>
                <w:rFonts w:ascii="Palatino Linotype" w:eastAsia="Palatino Linotype" w:hAnsi="Palatino Linotype" w:cs="Palatino Linotype"/>
                <w:color w:val="4A4A4A"/>
                <w:sz w:val="20"/>
                <w:szCs w:val="20"/>
              </w:rPr>
              <w:t xml:space="preserve"> </w:t>
            </w:r>
          </w:p>
          <w:p w14:paraId="38A44401" w14:textId="77777777" w:rsidR="00A71F8B" w:rsidRDefault="006D125E">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Troy, MI</w:t>
            </w:r>
            <w:r>
              <w:rPr>
                <w:rStyle w:val="left-box"/>
                <w:rFonts w:ascii="Palatino Linotype" w:eastAsia="Palatino Linotype" w:hAnsi="Palatino Linotype" w:cs="Palatino Linotype"/>
                <w:color w:val="4A4A4A"/>
                <w:sz w:val="20"/>
                <w:szCs w:val="20"/>
              </w:rPr>
              <w:t xml:space="preserve"> </w:t>
            </w:r>
          </w:p>
          <w:p w14:paraId="10D19C3A" w14:textId="77777777" w:rsidR="00A71F8B" w:rsidRDefault="006D125E">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04/2021 - 04/2022</w:t>
            </w:r>
            <w:r>
              <w:rPr>
                <w:rStyle w:val="left-box"/>
                <w:rFonts w:ascii="Palatino Linotype" w:eastAsia="Palatino Linotype" w:hAnsi="Palatino Linotype" w:cs="Palatino Linotype"/>
                <w:i/>
                <w:iCs/>
                <w:color w:val="4A4A4A"/>
                <w:sz w:val="20"/>
                <w:szCs w:val="20"/>
              </w:rPr>
              <w:t xml:space="preserve"> </w:t>
            </w:r>
          </w:p>
          <w:p w14:paraId="546329F2" w14:textId="77777777" w:rsidR="00A71F8B" w:rsidRDefault="006D125E">
            <w:pPr>
              <w:pStyle w:val="divdocumentulli"/>
              <w:numPr>
                <w:ilvl w:val="0"/>
                <w:numId w:val="4"/>
              </w:numPr>
              <w:spacing w:before="6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Complied with company and OSHA safety rules and regulations.</w:t>
            </w:r>
          </w:p>
          <w:p w14:paraId="7B4D10B0" w14:textId="77777777" w:rsidR="00A71F8B" w:rsidRDefault="006D125E">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Followed detailed instructions to operate machines with accuracy and produce quality products.</w:t>
            </w:r>
          </w:p>
          <w:p w14:paraId="56861FBB" w14:textId="77777777" w:rsidR="00A71F8B" w:rsidRDefault="006D125E">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Ensured that parts were produced on time and were of good quality.</w:t>
            </w:r>
          </w:p>
          <w:p w14:paraId="727C2312" w14:textId="77777777" w:rsidR="00A71F8B" w:rsidRDefault="006D125E">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Took opportunities to learn new types of assemble and machine operations.</w:t>
            </w:r>
          </w:p>
          <w:p w14:paraId="1F5A5716" w14:textId="77777777" w:rsidR="00A71F8B" w:rsidRDefault="006D125E">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Created and tested vehicle parts for General Motors, ensuring functionality and/or quality.</w:t>
            </w:r>
          </w:p>
          <w:p w14:paraId="67CBB00C" w14:textId="77777777" w:rsidR="00A71F8B" w:rsidRDefault="006D125E">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Worked with other staff members in order to ensure that equipment was in proper working order.</w:t>
            </w:r>
          </w:p>
          <w:p w14:paraId="0C2D9A06" w14:textId="77777777" w:rsidR="00A71F8B" w:rsidRDefault="006D125E">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Periodically, oiled machines to help them run efficiently-minimizing the breakdown of machines.</w:t>
            </w:r>
          </w:p>
          <w:p w14:paraId="4C7A8D9A" w14:textId="77777777" w:rsidR="00A71F8B" w:rsidRDefault="006D125E">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Kept a record of approved, defective, and final products-provided to supervisor at end of shift.</w:t>
            </w:r>
          </w:p>
          <w:p w14:paraId="14973A58" w14:textId="77777777" w:rsidR="00A71F8B" w:rsidRDefault="006D125E">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Brose Jefferson</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Line Worker</w:t>
            </w:r>
            <w:r>
              <w:rPr>
                <w:rStyle w:val="singlecolumnspanpaddedlinenth-child1"/>
                <w:rFonts w:ascii="Palatino Linotype" w:eastAsia="Palatino Linotype" w:hAnsi="Palatino Linotype" w:cs="Palatino Linotype"/>
                <w:color w:val="4A4A4A"/>
                <w:sz w:val="20"/>
                <w:szCs w:val="20"/>
              </w:rPr>
              <w:t xml:space="preserve"> </w:t>
            </w:r>
          </w:p>
          <w:p w14:paraId="08A5FCF1" w14:textId="77777777" w:rsidR="00A71F8B" w:rsidRDefault="006D125E">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Warren, MI</w:t>
            </w:r>
            <w:r>
              <w:rPr>
                <w:rStyle w:val="left-box"/>
                <w:rFonts w:ascii="Palatino Linotype" w:eastAsia="Palatino Linotype" w:hAnsi="Palatino Linotype" w:cs="Palatino Linotype"/>
                <w:color w:val="4A4A4A"/>
                <w:sz w:val="20"/>
                <w:szCs w:val="20"/>
              </w:rPr>
              <w:t xml:space="preserve"> </w:t>
            </w:r>
          </w:p>
          <w:p w14:paraId="62E55B27" w14:textId="77777777" w:rsidR="00A71F8B" w:rsidRDefault="006D125E">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03/2020 - 02/2021</w:t>
            </w:r>
            <w:r>
              <w:rPr>
                <w:rStyle w:val="left-box"/>
                <w:rFonts w:ascii="Palatino Linotype" w:eastAsia="Palatino Linotype" w:hAnsi="Palatino Linotype" w:cs="Palatino Linotype"/>
                <w:i/>
                <w:iCs/>
                <w:color w:val="4A4A4A"/>
                <w:sz w:val="20"/>
                <w:szCs w:val="20"/>
              </w:rPr>
              <w:t xml:space="preserve"> </w:t>
            </w:r>
          </w:p>
          <w:p w14:paraId="13E6CA73" w14:textId="77777777" w:rsidR="00A71F8B" w:rsidRDefault="006D125E">
            <w:pPr>
              <w:pStyle w:val="divdocumentulli"/>
              <w:numPr>
                <w:ilvl w:val="0"/>
                <w:numId w:val="5"/>
              </w:numPr>
              <w:spacing w:before="6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Collaborated with team members to meet daily quotas and improve overall </w:t>
            </w:r>
            <w:r>
              <w:rPr>
                <w:rStyle w:val="span"/>
                <w:rFonts w:ascii="Palatino Linotype" w:eastAsia="Palatino Linotype" w:hAnsi="Palatino Linotype" w:cs="Palatino Linotype"/>
                <w:color w:val="4A4A4A"/>
                <w:sz w:val="20"/>
                <w:szCs w:val="20"/>
              </w:rPr>
              <w:t>productivity on the line.</w:t>
            </w:r>
          </w:p>
          <w:p w14:paraId="17F16B1B" w14:textId="77777777" w:rsidR="00A71F8B" w:rsidRDefault="006D125E">
            <w:pPr>
              <w:pStyle w:val="divdocumentulli"/>
              <w:numPr>
                <w:ilvl w:val="0"/>
                <w:numId w:val="5"/>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Supported current production needs by moving items between equipment, conveyors, and staging areas.</w:t>
            </w:r>
          </w:p>
          <w:p w14:paraId="23A6AFAB" w14:textId="77777777" w:rsidR="00A71F8B" w:rsidRDefault="006D125E">
            <w:pPr>
              <w:pStyle w:val="divdocumentulli"/>
              <w:numPr>
                <w:ilvl w:val="0"/>
                <w:numId w:val="5"/>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Assisted quality assurance by inspecting items and removing defective parts.</w:t>
            </w:r>
          </w:p>
          <w:p w14:paraId="4CAE0A30" w14:textId="77777777" w:rsidR="00A71F8B" w:rsidRDefault="006D125E">
            <w:pPr>
              <w:pStyle w:val="paddingdiv"/>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 </w:t>
            </w:r>
          </w:p>
        </w:tc>
        <w:tc>
          <w:tcPr>
            <w:tcW w:w="310" w:type="dxa"/>
            <w:tcMar>
              <w:top w:w="0" w:type="dxa"/>
              <w:left w:w="0" w:type="dxa"/>
              <w:bottom w:w="0" w:type="dxa"/>
              <w:right w:w="0" w:type="dxa"/>
            </w:tcMar>
            <w:vAlign w:val="bottom"/>
            <w:hideMark/>
          </w:tcPr>
          <w:p w14:paraId="4BC9AFD3" w14:textId="77777777" w:rsidR="00A71F8B" w:rsidRDefault="00A71F8B">
            <w:pPr>
              <w:pStyle w:val="leftboxrightpaddingcellParagraph"/>
              <w:spacing w:line="300" w:lineRule="atLeast"/>
              <w:textAlignment w:val="auto"/>
              <w:rPr>
                <w:rStyle w:val="leftboxrightpaddingcell"/>
                <w:rFonts w:ascii="Palatino Linotype" w:eastAsia="Palatino Linotype" w:hAnsi="Palatino Linotype" w:cs="Palatino Linotype"/>
                <w:color w:val="4A4A4A"/>
                <w:sz w:val="20"/>
                <w:szCs w:val="20"/>
              </w:rPr>
            </w:pPr>
          </w:p>
        </w:tc>
        <w:tc>
          <w:tcPr>
            <w:tcW w:w="310" w:type="dxa"/>
            <w:shd w:val="clear" w:color="auto" w:fill="F5F5F5"/>
            <w:tcMar>
              <w:top w:w="0" w:type="dxa"/>
              <w:left w:w="0" w:type="dxa"/>
              <w:bottom w:w="0" w:type="dxa"/>
              <w:right w:w="0" w:type="dxa"/>
            </w:tcMar>
            <w:vAlign w:val="bottom"/>
            <w:hideMark/>
          </w:tcPr>
          <w:p w14:paraId="136B0A12" w14:textId="77777777" w:rsidR="00A71F8B" w:rsidRDefault="00A71F8B">
            <w:pPr>
              <w:pStyle w:val="leftboxrightpaddingcellParagraph"/>
              <w:spacing w:line="300" w:lineRule="atLeast"/>
              <w:textAlignment w:val="auto"/>
              <w:rPr>
                <w:rStyle w:val="leftboxrightpaddingcell"/>
                <w:rFonts w:ascii="Palatino Linotype" w:eastAsia="Palatino Linotype" w:hAnsi="Palatino Linotype" w:cs="Palatino Linotype"/>
                <w:color w:val="4A4A4A"/>
                <w:sz w:val="20"/>
                <w:szCs w:val="20"/>
              </w:rPr>
            </w:pPr>
          </w:p>
        </w:tc>
        <w:tc>
          <w:tcPr>
            <w:tcW w:w="3750" w:type="dxa"/>
            <w:shd w:val="clear" w:color="auto" w:fill="F5F5F5"/>
            <w:tcMar>
              <w:top w:w="0" w:type="dxa"/>
              <w:left w:w="0" w:type="dxa"/>
              <w:bottom w:w="0" w:type="dxa"/>
              <w:right w:w="0" w:type="dxa"/>
            </w:tcMar>
            <w:hideMark/>
          </w:tcPr>
          <w:tbl>
            <w:tblPr>
              <w:tblStyle w:val="documentaddress"/>
              <w:tblW w:w="0" w:type="auto"/>
              <w:tblLayout w:type="fixed"/>
              <w:tblCellMar>
                <w:left w:w="0" w:type="dxa"/>
                <w:right w:w="0" w:type="dxa"/>
              </w:tblCellMar>
              <w:tblLook w:val="05E0" w:firstRow="1" w:lastRow="1" w:firstColumn="1" w:lastColumn="1" w:noHBand="0" w:noVBand="1"/>
            </w:tblPr>
            <w:tblGrid>
              <w:gridCol w:w="430"/>
              <w:gridCol w:w="3320"/>
            </w:tblGrid>
            <w:tr w:rsidR="00A71F8B" w14:paraId="7A6EF135" w14:textId="77777777">
              <w:trPr>
                <w:trHeight w:val="280"/>
              </w:trPr>
              <w:tc>
                <w:tcPr>
                  <w:tcW w:w="430" w:type="dxa"/>
                  <w:tcMar>
                    <w:top w:w="300" w:type="dxa"/>
                    <w:left w:w="0" w:type="dxa"/>
                    <w:bottom w:w="0" w:type="dxa"/>
                    <w:right w:w="0" w:type="dxa"/>
                  </w:tcMar>
                  <w:vAlign w:val="center"/>
                  <w:hideMark/>
                </w:tcPr>
                <w:p w14:paraId="0C6E14E8" w14:textId="77777777" w:rsidR="00A71F8B" w:rsidRDefault="006D125E">
                  <w:pPr>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noProof/>
                      <w:color w:val="4A4A4A"/>
                      <w:sz w:val="20"/>
                      <w:szCs w:val="20"/>
                      <w:shd w:val="clear" w:color="auto" w:fill="auto"/>
                    </w:rPr>
                    <w:drawing>
                      <wp:inline distT="0" distB="0" distL="0" distR="0" wp14:anchorId="7E7D69C5" wp14:editId="2C4FA0A8">
                        <wp:extent cx="140148" cy="102158"/>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140148" cy="102158"/>
                                </a:xfrm>
                                <a:prstGeom prst="rect">
                                  <a:avLst/>
                                </a:prstGeom>
                              </pic:spPr>
                            </pic:pic>
                          </a:graphicData>
                        </a:graphic>
                      </wp:inline>
                    </w:drawing>
                  </w:r>
                </w:p>
              </w:tc>
              <w:tc>
                <w:tcPr>
                  <w:tcW w:w="3320" w:type="dxa"/>
                  <w:tcMar>
                    <w:top w:w="300" w:type="dxa"/>
                    <w:left w:w="0" w:type="dxa"/>
                    <w:bottom w:w="60" w:type="dxa"/>
                    <w:right w:w="0" w:type="dxa"/>
                  </w:tcMar>
                  <w:vAlign w:val="center"/>
                  <w:hideMark/>
                </w:tcPr>
                <w:p w14:paraId="7624BCE1" w14:textId="77777777" w:rsidR="00A71F8B" w:rsidRDefault="006D125E">
                  <w:pPr>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01enealme@gmail.com</w:t>
                  </w:r>
                </w:p>
              </w:tc>
            </w:tr>
            <w:tr w:rsidR="00A71F8B" w14:paraId="36D28E61" w14:textId="77777777">
              <w:trPr>
                <w:trHeight w:val="280"/>
              </w:trPr>
              <w:tc>
                <w:tcPr>
                  <w:tcW w:w="430" w:type="dxa"/>
                  <w:tcMar>
                    <w:top w:w="0" w:type="dxa"/>
                    <w:left w:w="0" w:type="dxa"/>
                    <w:bottom w:w="0" w:type="dxa"/>
                    <w:right w:w="0" w:type="dxa"/>
                  </w:tcMar>
                  <w:vAlign w:val="center"/>
                  <w:hideMark/>
                </w:tcPr>
                <w:p w14:paraId="0D2866A2" w14:textId="77777777" w:rsidR="00A71F8B" w:rsidRDefault="006D125E">
                  <w:pPr>
                    <w:rPr>
                      <w:rStyle w:val="documentaddressiconRowiconTxt"/>
                      <w:rFonts w:ascii="Palatino Linotype" w:eastAsia="Palatino Linotype" w:hAnsi="Palatino Linotype" w:cs="Palatino Linotype"/>
                      <w:color w:val="4A4A4A"/>
                      <w:sz w:val="20"/>
                      <w:szCs w:val="20"/>
                    </w:rPr>
                  </w:pPr>
                  <w:r>
                    <w:rPr>
                      <w:rStyle w:val="documentaddressiconRowiconTxt"/>
                      <w:rFonts w:ascii="Palatino Linotype" w:eastAsia="Palatino Linotype" w:hAnsi="Palatino Linotype" w:cs="Palatino Linotype"/>
                      <w:noProof/>
                      <w:color w:val="4A4A4A"/>
                      <w:sz w:val="20"/>
                      <w:szCs w:val="20"/>
                    </w:rPr>
                    <w:drawing>
                      <wp:inline distT="0" distB="0" distL="0" distR="0" wp14:anchorId="05D30AB3" wp14:editId="0C4E3B50">
                        <wp:extent cx="127463" cy="152923"/>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127463" cy="152923"/>
                                </a:xfrm>
                                <a:prstGeom prst="rect">
                                  <a:avLst/>
                                </a:prstGeom>
                              </pic:spPr>
                            </pic:pic>
                          </a:graphicData>
                        </a:graphic>
                      </wp:inline>
                    </w:drawing>
                  </w:r>
                </w:p>
              </w:tc>
              <w:tc>
                <w:tcPr>
                  <w:tcW w:w="3320" w:type="dxa"/>
                  <w:tcMar>
                    <w:top w:w="0" w:type="dxa"/>
                    <w:left w:w="0" w:type="dxa"/>
                    <w:bottom w:w="60" w:type="dxa"/>
                    <w:right w:w="0" w:type="dxa"/>
                  </w:tcMar>
                  <w:vAlign w:val="center"/>
                  <w:hideMark/>
                </w:tcPr>
                <w:p w14:paraId="61F60960" w14:textId="77777777" w:rsidR="00A71F8B" w:rsidRDefault="006D125E">
                  <w:pPr>
                    <w:rPr>
                      <w:rStyle w:val="documentaddressiconRowiconTxt"/>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(586)745-6858</w:t>
                  </w:r>
                  <w:r>
                    <w:rPr>
                      <w:rStyle w:val="documentaddressiconRowiconTxt"/>
                      <w:rFonts w:ascii="Palatino Linotype" w:eastAsia="Palatino Linotype" w:hAnsi="Palatino Linotype" w:cs="Palatino Linotype"/>
                      <w:color w:val="4A4A4A"/>
                      <w:sz w:val="20"/>
                      <w:szCs w:val="20"/>
                    </w:rPr>
                    <w:t xml:space="preserve"> </w:t>
                  </w:r>
                </w:p>
              </w:tc>
            </w:tr>
            <w:tr w:rsidR="00A71F8B" w14:paraId="08D6AE72" w14:textId="77777777">
              <w:trPr>
                <w:trHeight w:val="280"/>
              </w:trPr>
              <w:tc>
                <w:tcPr>
                  <w:tcW w:w="430" w:type="dxa"/>
                  <w:tcMar>
                    <w:top w:w="0" w:type="dxa"/>
                    <w:left w:w="0" w:type="dxa"/>
                    <w:bottom w:w="300" w:type="dxa"/>
                    <w:right w:w="0" w:type="dxa"/>
                  </w:tcMar>
                  <w:vAlign w:val="center"/>
                  <w:hideMark/>
                </w:tcPr>
                <w:p w14:paraId="46ACE54C" w14:textId="77777777" w:rsidR="00A71F8B" w:rsidRDefault="006D125E">
                  <w:pPr>
                    <w:rPr>
                      <w:rStyle w:val="documentaddressiconRowiconTxt"/>
                      <w:rFonts w:ascii="Palatino Linotype" w:eastAsia="Palatino Linotype" w:hAnsi="Palatino Linotype" w:cs="Palatino Linotype"/>
                      <w:color w:val="4A4A4A"/>
                      <w:sz w:val="20"/>
                      <w:szCs w:val="20"/>
                    </w:rPr>
                  </w:pPr>
                  <w:r>
                    <w:rPr>
                      <w:rStyle w:val="documentaddressiconRowiconTxt"/>
                      <w:rFonts w:ascii="Palatino Linotype" w:eastAsia="Palatino Linotype" w:hAnsi="Palatino Linotype" w:cs="Palatino Linotype"/>
                      <w:noProof/>
                      <w:color w:val="4A4A4A"/>
                      <w:sz w:val="20"/>
                      <w:szCs w:val="20"/>
                    </w:rPr>
                    <w:drawing>
                      <wp:inline distT="0" distB="0" distL="0" distR="0" wp14:anchorId="30462E13" wp14:editId="0F6269B8">
                        <wp:extent cx="114779" cy="140232"/>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8"/>
                                <a:stretch>
                                  <a:fillRect/>
                                </a:stretch>
                              </pic:blipFill>
                              <pic:spPr>
                                <a:xfrm>
                                  <a:off x="0" y="0"/>
                                  <a:ext cx="114779" cy="140232"/>
                                </a:xfrm>
                                <a:prstGeom prst="rect">
                                  <a:avLst/>
                                </a:prstGeom>
                              </pic:spPr>
                            </pic:pic>
                          </a:graphicData>
                        </a:graphic>
                      </wp:inline>
                    </w:drawing>
                  </w:r>
                </w:p>
              </w:tc>
              <w:tc>
                <w:tcPr>
                  <w:tcW w:w="3320" w:type="dxa"/>
                  <w:tcMar>
                    <w:top w:w="0" w:type="dxa"/>
                    <w:left w:w="0" w:type="dxa"/>
                    <w:bottom w:w="300" w:type="dxa"/>
                    <w:right w:w="0" w:type="dxa"/>
                  </w:tcMar>
                  <w:vAlign w:val="center"/>
                  <w:hideMark/>
                </w:tcPr>
                <w:p w14:paraId="71E56814" w14:textId="77777777" w:rsidR="00A71F8B" w:rsidRDefault="006D125E">
                  <w:pPr>
                    <w:rPr>
                      <w:rStyle w:val="documentaddressiconRowiconTxt"/>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vanish/>
                      <w:color w:val="4A4A4A"/>
                      <w:sz w:val="20"/>
                      <w:szCs w:val="20"/>
                    </w:rPr>
                    <w:t>Roseville, MI 48066</w:t>
                  </w:r>
                  <w:r>
                    <w:rPr>
                      <w:rStyle w:val="documentzippre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Roseville, MI 48066</w:t>
                  </w:r>
                  <w:r>
                    <w:rPr>
                      <w:rStyle w:val="documentzipsuffix"/>
                      <w:rFonts w:ascii="Palatino Linotype" w:eastAsia="Palatino Linotype" w:hAnsi="Palatino Linotype" w:cs="Palatino Linotype"/>
                      <w:color w:val="4A4A4A"/>
                      <w:sz w:val="20"/>
                      <w:szCs w:val="20"/>
                    </w:rPr>
                    <w:t xml:space="preserve"> </w:t>
                  </w:r>
                </w:p>
              </w:tc>
            </w:tr>
          </w:tbl>
          <w:p w14:paraId="2EEF0389" w14:textId="77777777" w:rsidR="00A71F8B" w:rsidRDefault="006D125E">
            <w:pPr>
              <w:pStyle w:val="divdocumentdivsectiontitle"/>
              <w:pBdr>
                <w:top w:val="single" w:sz="8" w:space="15" w:color="C4C4C4"/>
              </w:pBdr>
              <w:spacing w:after="200"/>
              <w:rPr>
                <w:rStyle w:val="right-box"/>
                <w:rFonts w:ascii="Georgia" w:eastAsia="Georgia" w:hAnsi="Georgia" w:cs="Georgia"/>
                <w:b/>
                <w:bCs/>
                <w:i/>
                <w:iCs/>
                <w:color w:val="4A4A4A"/>
                <w:spacing w:val="10"/>
                <w:shd w:val="clear" w:color="auto" w:fill="auto"/>
              </w:rPr>
            </w:pPr>
            <w:r>
              <w:rPr>
                <w:rStyle w:val="right-box"/>
                <w:rFonts w:ascii="Georgia" w:eastAsia="Georgia" w:hAnsi="Georgia" w:cs="Georgia"/>
                <w:b/>
                <w:bCs/>
                <w:i/>
                <w:iCs/>
                <w:color w:val="4A4A4A"/>
                <w:spacing w:val="10"/>
                <w:shd w:val="clear" w:color="auto" w:fill="auto"/>
              </w:rPr>
              <w:t>Skills</w:t>
            </w:r>
          </w:p>
          <w:p w14:paraId="22677A7C" w14:textId="77777777" w:rsidR="00A71F8B" w:rsidRDefault="006D125E">
            <w:pPr>
              <w:pStyle w:val="divdocumentulli"/>
              <w:numPr>
                <w:ilvl w:val="0"/>
                <w:numId w:val="6"/>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Strong work ethic</w:t>
            </w:r>
          </w:p>
          <w:p w14:paraId="76D2A71C" w14:textId="77777777" w:rsidR="00A71F8B" w:rsidRDefault="006D125E">
            <w:pPr>
              <w:pStyle w:val="divdocumentulli"/>
              <w:numPr>
                <w:ilvl w:val="0"/>
                <w:numId w:val="7"/>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Problem-solving</w:t>
            </w:r>
          </w:p>
          <w:p w14:paraId="0A61C2A1" w14:textId="77777777" w:rsidR="00A71F8B" w:rsidRDefault="006D125E">
            <w:pPr>
              <w:pStyle w:val="divdocumentulli"/>
              <w:numPr>
                <w:ilvl w:val="0"/>
                <w:numId w:val="8"/>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Clean driving record</w:t>
            </w:r>
          </w:p>
          <w:p w14:paraId="63744BDD" w14:textId="77777777" w:rsidR="00A71F8B" w:rsidRDefault="006D125E">
            <w:pPr>
              <w:pStyle w:val="divdocumentulli"/>
              <w:numPr>
                <w:ilvl w:val="0"/>
                <w:numId w:val="9"/>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Valid Driver's license</w:t>
            </w:r>
          </w:p>
          <w:p w14:paraId="7F8F5205" w14:textId="77777777" w:rsidR="00A71F8B" w:rsidRDefault="006D125E">
            <w:pPr>
              <w:pStyle w:val="divdocumentulli"/>
              <w:numPr>
                <w:ilvl w:val="0"/>
                <w:numId w:val="10"/>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Punctual and dependable</w:t>
            </w:r>
          </w:p>
          <w:p w14:paraId="384A89DF" w14:textId="77777777" w:rsidR="00A71F8B" w:rsidRDefault="006D125E">
            <w:pPr>
              <w:pStyle w:val="divdocumentulli"/>
              <w:numPr>
                <w:ilvl w:val="0"/>
                <w:numId w:val="11"/>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Supply stocking and organization</w:t>
            </w:r>
          </w:p>
          <w:p w14:paraId="1E97F3D3" w14:textId="77777777" w:rsidR="00A71F8B" w:rsidRDefault="006D125E">
            <w:pPr>
              <w:pStyle w:val="divdocumentulli"/>
              <w:numPr>
                <w:ilvl w:val="0"/>
                <w:numId w:val="12"/>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State Certified Forklift Operator</w:t>
            </w:r>
          </w:p>
          <w:p w14:paraId="4671A7E4" w14:textId="77777777" w:rsidR="00A71F8B" w:rsidRDefault="006D125E">
            <w:pPr>
              <w:pStyle w:val="divdocumentsectionskillSecscspdiv"/>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 </w:t>
            </w:r>
          </w:p>
          <w:p w14:paraId="11429F30" w14:textId="77777777" w:rsidR="00A71F8B" w:rsidRDefault="006D125E">
            <w:pPr>
              <w:pStyle w:val="divdocumentdivsectiontitle"/>
              <w:pBdr>
                <w:top w:val="single" w:sz="8" w:space="15" w:color="C4C4C4"/>
              </w:pBdr>
              <w:spacing w:after="200"/>
              <w:rPr>
                <w:rStyle w:val="right-box"/>
                <w:rFonts w:ascii="Georgia" w:eastAsia="Georgia" w:hAnsi="Georgia" w:cs="Georgia"/>
                <w:b/>
                <w:bCs/>
                <w:i/>
                <w:iCs/>
                <w:color w:val="4A4A4A"/>
                <w:spacing w:val="10"/>
                <w:shd w:val="clear" w:color="auto" w:fill="auto"/>
              </w:rPr>
            </w:pPr>
            <w:r>
              <w:rPr>
                <w:rStyle w:val="right-box"/>
                <w:rFonts w:ascii="Georgia" w:eastAsia="Georgia" w:hAnsi="Georgia" w:cs="Georgia"/>
                <w:b/>
                <w:bCs/>
                <w:i/>
                <w:iCs/>
                <w:color w:val="4A4A4A"/>
                <w:spacing w:val="10"/>
                <w:shd w:val="clear" w:color="auto" w:fill="auto"/>
              </w:rPr>
              <w:t>Education</w:t>
            </w:r>
          </w:p>
          <w:p w14:paraId="43E1A13F" w14:textId="77777777" w:rsidR="00A71F8B" w:rsidRDefault="006D125E">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04/2025</w:t>
            </w:r>
            <w:r>
              <w:rPr>
                <w:rStyle w:val="right-box"/>
                <w:rFonts w:ascii="Palatino Linotype" w:eastAsia="Palatino Linotype" w:hAnsi="Palatino Linotype" w:cs="Palatino Linotype"/>
                <w:color w:val="4A4A4A"/>
                <w:sz w:val="20"/>
                <w:szCs w:val="20"/>
                <w:shd w:val="clear" w:color="auto" w:fill="auto"/>
              </w:rPr>
              <w:t xml:space="preserve"> </w:t>
            </w:r>
          </w:p>
          <w:p w14:paraId="41F3B931" w14:textId="77777777" w:rsidR="00A71F8B" w:rsidRDefault="006D125E">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Team Up Academy</w:t>
            </w:r>
          </w:p>
          <w:p w14:paraId="3E145555" w14:textId="77777777" w:rsidR="00A71F8B" w:rsidRDefault="006D125E">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Warren, MI</w:t>
            </w:r>
          </w:p>
          <w:p w14:paraId="2D1A7120" w14:textId="77777777" w:rsidR="00A71F8B" w:rsidRDefault="006D125E">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Forklift Certification</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Forklift Operator</w:t>
            </w:r>
          </w:p>
          <w:p w14:paraId="6A72AAE5" w14:textId="77777777" w:rsidR="00A71F8B" w:rsidRDefault="006D125E">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09/2013</w:t>
            </w:r>
            <w:r>
              <w:rPr>
                <w:rStyle w:val="right-box"/>
                <w:rFonts w:ascii="Palatino Linotype" w:eastAsia="Palatino Linotype" w:hAnsi="Palatino Linotype" w:cs="Palatino Linotype"/>
                <w:color w:val="4A4A4A"/>
                <w:sz w:val="20"/>
                <w:szCs w:val="20"/>
                <w:shd w:val="clear" w:color="auto" w:fill="auto"/>
              </w:rPr>
              <w:t xml:space="preserve"> </w:t>
            </w:r>
          </w:p>
          <w:p w14:paraId="4C12FDF7" w14:textId="77777777" w:rsidR="00A71F8B" w:rsidRDefault="006D125E">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Macomb Community College</w:t>
            </w:r>
          </w:p>
          <w:p w14:paraId="0FA5C05B" w14:textId="77777777" w:rsidR="00A71F8B" w:rsidRDefault="006D125E">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Warren, MI</w:t>
            </w:r>
          </w:p>
          <w:p w14:paraId="64D10B71" w14:textId="77777777" w:rsidR="00A71F8B" w:rsidRDefault="006D125E">
            <w:pPr>
              <w:pStyle w:val="paddedline"/>
              <w:spacing w:after="400"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No Degree</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Legal Studies</w:t>
            </w:r>
          </w:p>
        </w:tc>
        <w:tc>
          <w:tcPr>
            <w:tcW w:w="310" w:type="dxa"/>
            <w:shd w:val="clear" w:color="auto" w:fill="F5F5F5"/>
            <w:tcMar>
              <w:top w:w="0" w:type="dxa"/>
              <w:left w:w="0" w:type="dxa"/>
              <w:bottom w:w="0" w:type="dxa"/>
              <w:right w:w="0" w:type="dxa"/>
            </w:tcMar>
            <w:vAlign w:val="bottom"/>
            <w:hideMark/>
          </w:tcPr>
          <w:p w14:paraId="42B0EA95" w14:textId="77777777" w:rsidR="00A71F8B" w:rsidRDefault="00A71F8B">
            <w:pPr>
              <w:pStyle w:val="rightboxpaddingcellParagraph"/>
              <w:shd w:val="clear" w:color="auto" w:fill="auto"/>
              <w:spacing w:line="300" w:lineRule="atLeast"/>
              <w:textAlignment w:val="auto"/>
              <w:rPr>
                <w:rStyle w:val="rightboxpaddingcell"/>
                <w:rFonts w:ascii="Palatino Linotype" w:eastAsia="Palatino Linotype" w:hAnsi="Palatino Linotype" w:cs="Palatino Linotype"/>
                <w:color w:val="4A4A4A"/>
                <w:sz w:val="20"/>
                <w:szCs w:val="20"/>
                <w:shd w:val="clear" w:color="auto" w:fill="auto"/>
              </w:rPr>
            </w:pPr>
          </w:p>
        </w:tc>
      </w:tr>
      <w:tr w:rsidR="00A71F8B" w14:paraId="206EE11A" w14:textId="77777777">
        <w:tblPrEx>
          <w:tblCellMar>
            <w:left w:w="108" w:type="dxa"/>
            <w:right w:w="108" w:type="dxa"/>
          </w:tblCellMar>
        </w:tblPrEx>
        <w:trPr>
          <w:trHeight w:val="14080"/>
        </w:trPr>
        <w:tc>
          <w:tcPr>
            <w:tcW w:w="210" w:type="dxa"/>
            <w:shd w:val="clear" w:color="auto" w:fill="auto"/>
          </w:tcPr>
          <w:p w14:paraId="3EAA5644" w14:textId="77777777" w:rsidR="00A71F8B" w:rsidRDefault="00A71F8B"/>
        </w:tc>
        <w:tc>
          <w:tcPr>
            <w:tcW w:w="6630" w:type="dxa"/>
            <w:shd w:val="clear" w:color="auto" w:fill="auto"/>
          </w:tcPr>
          <w:p w14:paraId="27BC50F0" w14:textId="77777777" w:rsidR="00A71F8B" w:rsidRDefault="00A71F8B"/>
        </w:tc>
        <w:tc>
          <w:tcPr>
            <w:tcW w:w="310" w:type="dxa"/>
            <w:shd w:val="clear" w:color="auto" w:fill="auto"/>
          </w:tcPr>
          <w:p w14:paraId="7E79BFAE" w14:textId="77777777" w:rsidR="00A71F8B" w:rsidRDefault="00A71F8B"/>
        </w:tc>
        <w:tc>
          <w:tcPr>
            <w:tcW w:w="310" w:type="dxa"/>
            <w:shd w:val="clear" w:color="auto" w:fill="F5F5F5"/>
          </w:tcPr>
          <w:p w14:paraId="1FBB74C4" w14:textId="77777777" w:rsidR="00A71F8B" w:rsidRDefault="00A71F8B"/>
        </w:tc>
        <w:tc>
          <w:tcPr>
            <w:tcW w:w="3750" w:type="dxa"/>
            <w:shd w:val="clear" w:color="auto" w:fill="F5F5F5"/>
          </w:tcPr>
          <w:p w14:paraId="757B5519" w14:textId="77777777" w:rsidR="00A71F8B" w:rsidRDefault="00A71F8B"/>
        </w:tc>
        <w:tc>
          <w:tcPr>
            <w:tcW w:w="310" w:type="dxa"/>
            <w:shd w:val="clear" w:color="auto" w:fill="F5F5F5"/>
          </w:tcPr>
          <w:p w14:paraId="177C8E61" w14:textId="77777777" w:rsidR="00A71F8B" w:rsidRDefault="00A71F8B"/>
        </w:tc>
      </w:tr>
    </w:tbl>
    <w:p w14:paraId="58BE6F52" w14:textId="77777777" w:rsidR="00A71F8B" w:rsidRDefault="006D125E">
      <w:pPr>
        <w:pStyle w:val="div"/>
        <w:spacing w:line="20" w:lineRule="atLeast"/>
        <w:rPr>
          <w:rFonts w:ascii="Palatino Linotype" w:eastAsia="Palatino Linotype" w:hAnsi="Palatino Linotype" w:cs="Palatino Linotype"/>
          <w:color w:val="4A4A4A"/>
          <w:sz w:val="20"/>
          <w:szCs w:val="20"/>
        </w:rPr>
      </w:pPr>
      <w:r>
        <w:rPr>
          <w:color w:val="FFFFFF"/>
          <w:sz w:val="2"/>
        </w:rPr>
        <w:t>.</w:t>
      </w:r>
    </w:p>
    <w:p w14:paraId="1CC18491" w14:textId="77777777" w:rsidR="00A71F8B" w:rsidRDefault="006D125E">
      <w:pPr>
        <w:spacing w:line="14" w:lineRule="exact"/>
      </w:pPr>
      <w:r>
        <w:rPr>
          <w:color w:val="FFFFFF"/>
          <w:sz w:val="2"/>
        </w:rPr>
        <w:t>#HRJ#75c4bcf4-eedb-47a6-a783-16f183659aa0#</w:t>
      </w:r>
    </w:p>
    <w:sectPr w:rsidR="00A71F8B">
      <w:pgSz w:w="12240" w:h="15840"/>
      <w:pgMar w:top="360" w:right="360" w:bottom="36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fair Display">
    <w:charset w:val="00"/>
    <w:family w:val="auto"/>
    <w:pitch w:val="variable"/>
    <w:sig w:usb0="20000207" w:usb1="00000000" w:usb2="00000000" w:usb3="00000000" w:csb0="00000197" w:csb1="00000000"/>
    <w:embedRegular r:id="rId1" w:fontKey="{B2BA99B8-7D94-4FCF-A731-417FEE510B94}"/>
  </w:font>
  <w:font w:name="Georgia">
    <w:panose1 w:val="02040502050405020303"/>
    <w:charset w:val="00"/>
    <w:family w:val="roman"/>
    <w:pitch w:val="variable"/>
    <w:sig w:usb0="00000287" w:usb1="00000000" w:usb2="00000000" w:usb3="00000000" w:csb0="0000009F" w:csb1="00000000"/>
    <w:embedBoldItalic r:id="rId2" w:fontKey="{454A9F50-74E3-4F0A-86A7-ABE8830E0051}"/>
  </w:font>
  <w:font w:name="Palatino Linotype">
    <w:panose1 w:val="02040502050505030304"/>
    <w:charset w:val="00"/>
    <w:family w:val="roman"/>
    <w:pitch w:val="variable"/>
    <w:sig w:usb0="E0000287" w:usb1="40000013" w:usb2="00000000" w:usb3="00000000" w:csb0="0000019F" w:csb1="00000000"/>
    <w:embedRegular r:id="rId3" w:fontKey="{8124BA83-8F34-4F2C-A644-DBAFB90B8A52}"/>
    <w:embedBold r:id="rId4" w:fontKey="{53AFF901-BB33-4BEC-AA90-DAC42CBF40D3}"/>
    <w:embedItalic r:id="rId5" w:fontKey="{F1412042-908F-46F1-A8B9-6D4B13B9ECF7}"/>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1DD4C988">
      <w:start w:val="1"/>
      <w:numFmt w:val="bullet"/>
      <w:lvlText w:val=""/>
      <w:lvlJc w:val="left"/>
      <w:pPr>
        <w:ind w:left="720" w:hanging="360"/>
      </w:pPr>
      <w:rPr>
        <w:rFonts w:ascii="Symbol" w:hAnsi="Symbol"/>
      </w:rPr>
    </w:lvl>
    <w:lvl w:ilvl="1" w:tplc="E06C1B00">
      <w:start w:val="1"/>
      <w:numFmt w:val="bullet"/>
      <w:lvlText w:val="o"/>
      <w:lvlJc w:val="left"/>
      <w:pPr>
        <w:tabs>
          <w:tab w:val="num" w:pos="1440"/>
        </w:tabs>
        <w:ind w:left="1440" w:hanging="360"/>
      </w:pPr>
      <w:rPr>
        <w:rFonts w:ascii="Courier New" w:hAnsi="Courier New"/>
      </w:rPr>
    </w:lvl>
    <w:lvl w:ilvl="2" w:tplc="3D5EC678">
      <w:start w:val="1"/>
      <w:numFmt w:val="bullet"/>
      <w:lvlText w:val=""/>
      <w:lvlJc w:val="left"/>
      <w:pPr>
        <w:tabs>
          <w:tab w:val="num" w:pos="2160"/>
        </w:tabs>
        <w:ind w:left="2160" w:hanging="360"/>
      </w:pPr>
      <w:rPr>
        <w:rFonts w:ascii="Wingdings" w:hAnsi="Wingdings"/>
      </w:rPr>
    </w:lvl>
    <w:lvl w:ilvl="3" w:tplc="66148CCC">
      <w:start w:val="1"/>
      <w:numFmt w:val="bullet"/>
      <w:lvlText w:val=""/>
      <w:lvlJc w:val="left"/>
      <w:pPr>
        <w:tabs>
          <w:tab w:val="num" w:pos="2880"/>
        </w:tabs>
        <w:ind w:left="2880" w:hanging="360"/>
      </w:pPr>
      <w:rPr>
        <w:rFonts w:ascii="Symbol" w:hAnsi="Symbol"/>
      </w:rPr>
    </w:lvl>
    <w:lvl w:ilvl="4" w:tplc="EE8E61CE">
      <w:start w:val="1"/>
      <w:numFmt w:val="bullet"/>
      <w:lvlText w:val="o"/>
      <w:lvlJc w:val="left"/>
      <w:pPr>
        <w:tabs>
          <w:tab w:val="num" w:pos="3600"/>
        </w:tabs>
        <w:ind w:left="3600" w:hanging="360"/>
      </w:pPr>
      <w:rPr>
        <w:rFonts w:ascii="Courier New" w:hAnsi="Courier New"/>
      </w:rPr>
    </w:lvl>
    <w:lvl w:ilvl="5" w:tplc="90662996">
      <w:start w:val="1"/>
      <w:numFmt w:val="bullet"/>
      <w:lvlText w:val=""/>
      <w:lvlJc w:val="left"/>
      <w:pPr>
        <w:tabs>
          <w:tab w:val="num" w:pos="4320"/>
        </w:tabs>
        <w:ind w:left="4320" w:hanging="360"/>
      </w:pPr>
      <w:rPr>
        <w:rFonts w:ascii="Wingdings" w:hAnsi="Wingdings"/>
      </w:rPr>
    </w:lvl>
    <w:lvl w:ilvl="6" w:tplc="A87659B8">
      <w:start w:val="1"/>
      <w:numFmt w:val="bullet"/>
      <w:lvlText w:val=""/>
      <w:lvlJc w:val="left"/>
      <w:pPr>
        <w:tabs>
          <w:tab w:val="num" w:pos="5040"/>
        </w:tabs>
        <w:ind w:left="5040" w:hanging="360"/>
      </w:pPr>
      <w:rPr>
        <w:rFonts w:ascii="Symbol" w:hAnsi="Symbol"/>
      </w:rPr>
    </w:lvl>
    <w:lvl w:ilvl="7" w:tplc="4EDE1FF6">
      <w:start w:val="1"/>
      <w:numFmt w:val="bullet"/>
      <w:lvlText w:val="o"/>
      <w:lvlJc w:val="left"/>
      <w:pPr>
        <w:tabs>
          <w:tab w:val="num" w:pos="5760"/>
        </w:tabs>
        <w:ind w:left="5760" w:hanging="360"/>
      </w:pPr>
      <w:rPr>
        <w:rFonts w:ascii="Courier New" w:hAnsi="Courier New"/>
      </w:rPr>
    </w:lvl>
    <w:lvl w:ilvl="8" w:tplc="61D800C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1AAF0AC">
      <w:start w:val="1"/>
      <w:numFmt w:val="bullet"/>
      <w:lvlText w:val=""/>
      <w:lvlJc w:val="left"/>
      <w:pPr>
        <w:ind w:left="720" w:hanging="360"/>
      </w:pPr>
      <w:rPr>
        <w:rFonts w:ascii="Symbol" w:hAnsi="Symbol"/>
      </w:rPr>
    </w:lvl>
    <w:lvl w:ilvl="1" w:tplc="B5A03F26">
      <w:start w:val="1"/>
      <w:numFmt w:val="bullet"/>
      <w:lvlText w:val="o"/>
      <w:lvlJc w:val="left"/>
      <w:pPr>
        <w:tabs>
          <w:tab w:val="num" w:pos="1440"/>
        </w:tabs>
        <w:ind w:left="1440" w:hanging="360"/>
      </w:pPr>
      <w:rPr>
        <w:rFonts w:ascii="Courier New" w:hAnsi="Courier New"/>
      </w:rPr>
    </w:lvl>
    <w:lvl w:ilvl="2" w:tplc="EB9C6CAA">
      <w:start w:val="1"/>
      <w:numFmt w:val="bullet"/>
      <w:lvlText w:val=""/>
      <w:lvlJc w:val="left"/>
      <w:pPr>
        <w:tabs>
          <w:tab w:val="num" w:pos="2160"/>
        </w:tabs>
        <w:ind w:left="2160" w:hanging="360"/>
      </w:pPr>
      <w:rPr>
        <w:rFonts w:ascii="Wingdings" w:hAnsi="Wingdings"/>
      </w:rPr>
    </w:lvl>
    <w:lvl w:ilvl="3" w:tplc="4F5A99D4">
      <w:start w:val="1"/>
      <w:numFmt w:val="bullet"/>
      <w:lvlText w:val=""/>
      <w:lvlJc w:val="left"/>
      <w:pPr>
        <w:tabs>
          <w:tab w:val="num" w:pos="2880"/>
        </w:tabs>
        <w:ind w:left="2880" w:hanging="360"/>
      </w:pPr>
      <w:rPr>
        <w:rFonts w:ascii="Symbol" w:hAnsi="Symbol"/>
      </w:rPr>
    </w:lvl>
    <w:lvl w:ilvl="4" w:tplc="D48A60AA">
      <w:start w:val="1"/>
      <w:numFmt w:val="bullet"/>
      <w:lvlText w:val="o"/>
      <w:lvlJc w:val="left"/>
      <w:pPr>
        <w:tabs>
          <w:tab w:val="num" w:pos="3600"/>
        </w:tabs>
        <w:ind w:left="3600" w:hanging="360"/>
      </w:pPr>
      <w:rPr>
        <w:rFonts w:ascii="Courier New" w:hAnsi="Courier New"/>
      </w:rPr>
    </w:lvl>
    <w:lvl w:ilvl="5" w:tplc="AD867860">
      <w:start w:val="1"/>
      <w:numFmt w:val="bullet"/>
      <w:lvlText w:val=""/>
      <w:lvlJc w:val="left"/>
      <w:pPr>
        <w:tabs>
          <w:tab w:val="num" w:pos="4320"/>
        </w:tabs>
        <w:ind w:left="4320" w:hanging="360"/>
      </w:pPr>
      <w:rPr>
        <w:rFonts w:ascii="Wingdings" w:hAnsi="Wingdings"/>
      </w:rPr>
    </w:lvl>
    <w:lvl w:ilvl="6" w:tplc="5F70B0FE">
      <w:start w:val="1"/>
      <w:numFmt w:val="bullet"/>
      <w:lvlText w:val=""/>
      <w:lvlJc w:val="left"/>
      <w:pPr>
        <w:tabs>
          <w:tab w:val="num" w:pos="5040"/>
        </w:tabs>
        <w:ind w:left="5040" w:hanging="360"/>
      </w:pPr>
      <w:rPr>
        <w:rFonts w:ascii="Symbol" w:hAnsi="Symbol"/>
      </w:rPr>
    </w:lvl>
    <w:lvl w:ilvl="7" w:tplc="9AA05D36">
      <w:start w:val="1"/>
      <w:numFmt w:val="bullet"/>
      <w:lvlText w:val="o"/>
      <w:lvlJc w:val="left"/>
      <w:pPr>
        <w:tabs>
          <w:tab w:val="num" w:pos="5760"/>
        </w:tabs>
        <w:ind w:left="5760" w:hanging="360"/>
      </w:pPr>
      <w:rPr>
        <w:rFonts w:ascii="Courier New" w:hAnsi="Courier New"/>
      </w:rPr>
    </w:lvl>
    <w:lvl w:ilvl="8" w:tplc="7B862FE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5B2E5D0">
      <w:start w:val="1"/>
      <w:numFmt w:val="bullet"/>
      <w:lvlText w:val=""/>
      <w:lvlJc w:val="left"/>
      <w:pPr>
        <w:ind w:left="720" w:hanging="360"/>
      </w:pPr>
      <w:rPr>
        <w:rFonts w:ascii="Symbol" w:hAnsi="Symbol"/>
      </w:rPr>
    </w:lvl>
    <w:lvl w:ilvl="1" w:tplc="16643F62">
      <w:start w:val="1"/>
      <w:numFmt w:val="bullet"/>
      <w:lvlText w:val="o"/>
      <w:lvlJc w:val="left"/>
      <w:pPr>
        <w:tabs>
          <w:tab w:val="num" w:pos="1440"/>
        </w:tabs>
        <w:ind w:left="1440" w:hanging="360"/>
      </w:pPr>
      <w:rPr>
        <w:rFonts w:ascii="Courier New" w:hAnsi="Courier New"/>
      </w:rPr>
    </w:lvl>
    <w:lvl w:ilvl="2" w:tplc="16EE089C">
      <w:start w:val="1"/>
      <w:numFmt w:val="bullet"/>
      <w:lvlText w:val=""/>
      <w:lvlJc w:val="left"/>
      <w:pPr>
        <w:tabs>
          <w:tab w:val="num" w:pos="2160"/>
        </w:tabs>
        <w:ind w:left="2160" w:hanging="360"/>
      </w:pPr>
      <w:rPr>
        <w:rFonts w:ascii="Wingdings" w:hAnsi="Wingdings"/>
      </w:rPr>
    </w:lvl>
    <w:lvl w:ilvl="3" w:tplc="8A58D84A">
      <w:start w:val="1"/>
      <w:numFmt w:val="bullet"/>
      <w:lvlText w:val=""/>
      <w:lvlJc w:val="left"/>
      <w:pPr>
        <w:tabs>
          <w:tab w:val="num" w:pos="2880"/>
        </w:tabs>
        <w:ind w:left="2880" w:hanging="360"/>
      </w:pPr>
      <w:rPr>
        <w:rFonts w:ascii="Symbol" w:hAnsi="Symbol"/>
      </w:rPr>
    </w:lvl>
    <w:lvl w:ilvl="4" w:tplc="23AA9D8E">
      <w:start w:val="1"/>
      <w:numFmt w:val="bullet"/>
      <w:lvlText w:val="o"/>
      <w:lvlJc w:val="left"/>
      <w:pPr>
        <w:tabs>
          <w:tab w:val="num" w:pos="3600"/>
        </w:tabs>
        <w:ind w:left="3600" w:hanging="360"/>
      </w:pPr>
      <w:rPr>
        <w:rFonts w:ascii="Courier New" w:hAnsi="Courier New"/>
      </w:rPr>
    </w:lvl>
    <w:lvl w:ilvl="5" w:tplc="F3A20E48">
      <w:start w:val="1"/>
      <w:numFmt w:val="bullet"/>
      <w:lvlText w:val=""/>
      <w:lvlJc w:val="left"/>
      <w:pPr>
        <w:tabs>
          <w:tab w:val="num" w:pos="4320"/>
        </w:tabs>
        <w:ind w:left="4320" w:hanging="360"/>
      </w:pPr>
      <w:rPr>
        <w:rFonts w:ascii="Wingdings" w:hAnsi="Wingdings"/>
      </w:rPr>
    </w:lvl>
    <w:lvl w:ilvl="6" w:tplc="1AF21CFA">
      <w:start w:val="1"/>
      <w:numFmt w:val="bullet"/>
      <w:lvlText w:val=""/>
      <w:lvlJc w:val="left"/>
      <w:pPr>
        <w:tabs>
          <w:tab w:val="num" w:pos="5040"/>
        </w:tabs>
        <w:ind w:left="5040" w:hanging="360"/>
      </w:pPr>
      <w:rPr>
        <w:rFonts w:ascii="Symbol" w:hAnsi="Symbol"/>
      </w:rPr>
    </w:lvl>
    <w:lvl w:ilvl="7" w:tplc="0BE0156A">
      <w:start w:val="1"/>
      <w:numFmt w:val="bullet"/>
      <w:lvlText w:val="o"/>
      <w:lvlJc w:val="left"/>
      <w:pPr>
        <w:tabs>
          <w:tab w:val="num" w:pos="5760"/>
        </w:tabs>
        <w:ind w:left="5760" w:hanging="360"/>
      </w:pPr>
      <w:rPr>
        <w:rFonts w:ascii="Courier New" w:hAnsi="Courier New"/>
      </w:rPr>
    </w:lvl>
    <w:lvl w:ilvl="8" w:tplc="D7F45C5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954DA00">
      <w:start w:val="1"/>
      <w:numFmt w:val="bullet"/>
      <w:lvlText w:val=""/>
      <w:lvlJc w:val="left"/>
      <w:pPr>
        <w:ind w:left="720" w:hanging="360"/>
      </w:pPr>
      <w:rPr>
        <w:rFonts w:ascii="Symbol" w:hAnsi="Symbol"/>
      </w:rPr>
    </w:lvl>
    <w:lvl w:ilvl="1" w:tplc="DD628DA6">
      <w:start w:val="1"/>
      <w:numFmt w:val="bullet"/>
      <w:lvlText w:val="o"/>
      <w:lvlJc w:val="left"/>
      <w:pPr>
        <w:tabs>
          <w:tab w:val="num" w:pos="1440"/>
        </w:tabs>
        <w:ind w:left="1440" w:hanging="360"/>
      </w:pPr>
      <w:rPr>
        <w:rFonts w:ascii="Courier New" w:hAnsi="Courier New"/>
      </w:rPr>
    </w:lvl>
    <w:lvl w:ilvl="2" w:tplc="A2AE93FC">
      <w:start w:val="1"/>
      <w:numFmt w:val="bullet"/>
      <w:lvlText w:val=""/>
      <w:lvlJc w:val="left"/>
      <w:pPr>
        <w:tabs>
          <w:tab w:val="num" w:pos="2160"/>
        </w:tabs>
        <w:ind w:left="2160" w:hanging="360"/>
      </w:pPr>
      <w:rPr>
        <w:rFonts w:ascii="Wingdings" w:hAnsi="Wingdings"/>
      </w:rPr>
    </w:lvl>
    <w:lvl w:ilvl="3" w:tplc="A912C4DE">
      <w:start w:val="1"/>
      <w:numFmt w:val="bullet"/>
      <w:lvlText w:val=""/>
      <w:lvlJc w:val="left"/>
      <w:pPr>
        <w:tabs>
          <w:tab w:val="num" w:pos="2880"/>
        </w:tabs>
        <w:ind w:left="2880" w:hanging="360"/>
      </w:pPr>
      <w:rPr>
        <w:rFonts w:ascii="Symbol" w:hAnsi="Symbol"/>
      </w:rPr>
    </w:lvl>
    <w:lvl w:ilvl="4" w:tplc="F7F28F48">
      <w:start w:val="1"/>
      <w:numFmt w:val="bullet"/>
      <w:lvlText w:val="o"/>
      <w:lvlJc w:val="left"/>
      <w:pPr>
        <w:tabs>
          <w:tab w:val="num" w:pos="3600"/>
        </w:tabs>
        <w:ind w:left="3600" w:hanging="360"/>
      </w:pPr>
      <w:rPr>
        <w:rFonts w:ascii="Courier New" w:hAnsi="Courier New"/>
      </w:rPr>
    </w:lvl>
    <w:lvl w:ilvl="5" w:tplc="64F47CF6">
      <w:start w:val="1"/>
      <w:numFmt w:val="bullet"/>
      <w:lvlText w:val=""/>
      <w:lvlJc w:val="left"/>
      <w:pPr>
        <w:tabs>
          <w:tab w:val="num" w:pos="4320"/>
        </w:tabs>
        <w:ind w:left="4320" w:hanging="360"/>
      </w:pPr>
      <w:rPr>
        <w:rFonts w:ascii="Wingdings" w:hAnsi="Wingdings"/>
      </w:rPr>
    </w:lvl>
    <w:lvl w:ilvl="6" w:tplc="45541140">
      <w:start w:val="1"/>
      <w:numFmt w:val="bullet"/>
      <w:lvlText w:val=""/>
      <w:lvlJc w:val="left"/>
      <w:pPr>
        <w:tabs>
          <w:tab w:val="num" w:pos="5040"/>
        </w:tabs>
        <w:ind w:left="5040" w:hanging="360"/>
      </w:pPr>
      <w:rPr>
        <w:rFonts w:ascii="Symbol" w:hAnsi="Symbol"/>
      </w:rPr>
    </w:lvl>
    <w:lvl w:ilvl="7" w:tplc="22DCAC58">
      <w:start w:val="1"/>
      <w:numFmt w:val="bullet"/>
      <w:lvlText w:val="o"/>
      <w:lvlJc w:val="left"/>
      <w:pPr>
        <w:tabs>
          <w:tab w:val="num" w:pos="5760"/>
        </w:tabs>
        <w:ind w:left="5760" w:hanging="360"/>
      </w:pPr>
      <w:rPr>
        <w:rFonts w:ascii="Courier New" w:hAnsi="Courier New"/>
      </w:rPr>
    </w:lvl>
    <w:lvl w:ilvl="8" w:tplc="55EA4CE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D96ED1C">
      <w:start w:val="1"/>
      <w:numFmt w:val="bullet"/>
      <w:lvlText w:val=""/>
      <w:lvlJc w:val="left"/>
      <w:pPr>
        <w:ind w:left="720" w:hanging="360"/>
      </w:pPr>
      <w:rPr>
        <w:rFonts w:ascii="Symbol" w:hAnsi="Symbol"/>
      </w:rPr>
    </w:lvl>
    <w:lvl w:ilvl="1" w:tplc="FEC69A4C">
      <w:start w:val="1"/>
      <w:numFmt w:val="bullet"/>
      <w:lvlText w:val="o"/>
      <w:lvlJc w:val="left"/>
      <w:pPr>
        <w:tabs>
          <w:tab w:val="num" w:pos="1440"/>
        </w:tabs>
        <w:ind w:left="1440" w:hanging="360"/>
      </w:pPr>
      <w:rPr>
        <w:rFonts w:ascii="Courier New" w:hAnsi="Courier New"/>
      </w:rPr>
    </w:lvl>
    <w:lvl w:ilvl="2" w:tplc="F768D61E">
      <w:start w:val="1"/>
      <w:numFmt w:val="bullet"/>
      <w:lvlText w:val=""/>
      <w:lvlJc w:val="left"/>
      <w:pPr>
        <w:tabs>
          <w:tab w:val="num" w:pos="2160"/>
        </w:tabs>
        <w:ind w:left="2160" w:hanging="360"/>
      </w:pPr>
      <w:rPr>
        <w:rFonts w:ascii="Wingdings" w:hAnsi="Wingdings"/>
      </w:rPr>
    </w:lvl>
    <w:lvl w:ilvl="3" w:tplc="F8162FA6">
      <w:start w:val="1"/>
      <w:numFmt w:val="bullet"/>
      <w:lvlText w:val=""/>
      <w:lvlJc w:val="left"/>
      <w:pPr>
        <w:tabs>
          <w:tab w:val="num" w:pos="2880"/>
        </w:tabs>
        <w:ind w:left="2880" w:hanging="360"/>
      </w:pPr>
      <w:rPr>
        <w:rFonts w:ascii="Symbol" w:hAnsi="Symbol"/>
      </w:rPr>
    </w:lvl>
    <w:lvl w:ilvl="4" w:tplc="4984DC3A">
      <w:start w:val="1"/>
      <w:numFmt w:val="bullet"/>
      <w:lvlText w:val="o"/>
      <w:lvlJc w:val="left"/>
      <w:pPr>
        <w:tabs>
          <w:tab w:val="num" w:pos="3600"/>
        </w:tabs>
        <w:ind w:left="3600" w:hanging="360"/>
      </w:pPr>
      <w:rPr>
        <w:rFonts w:ascii="Courier New" w:hAnsi="Courier New"/>
      </w:rPr>
    </w:lvl>
    <w:lvl w:ilvl="5" w:tplc="344CCDAC">
      <w:start w:val="1"/>
      <w:numFmt w:val="bullet"/>
      <w:lvlText w:val=""/>
      <w:lvlJc w:val="left"/>
      <w:pPr>
        <w:tabs>
          <w:tab w:val="num" w:pos="4320"/>
        </w:tabs>
        <w:ind w:left="4320" w:hanging="360"/>
      </w:pPr>
      <w:rPr>
        <w:rFonts w:ascii="Wingdings" w:hAnsi="Wingdings"/>
      </w:rPr>
    </w:lvl>
    <w:lvl w:ilvl="6" w:tplc="E7EE29D0">
      <w:start w:val="1"/>
      <w:numFmt w:val="bullet"/>
      <w:lvlText w:val=""/>
      <w:lvlJc w:val="left"/>
      <w:pPr>
        <w:tabs>
          <w:tab w:val="num" w:pos="5040"/>
        </w:tabs>
        <w:ind w:left="5040" w:hanging="360"/>
      </w:pPr>
      <w:rPr>
        <w:rFonts w:ascii="Symbol" w:hAnsi="Symbol"/>
      </w:rPr>
    </w:lvl>
    <w:lvl w:ilvl="7" w:tplc="560675E8">
      <w:start w:val="1"/>
      <w:numFmt w:val="bullet"/>
      <w:lvlText w:val="o"/>
      <w:lvlJc w:val="left"/>
      <w:pPr>
        <w:tabs>
          <w:tab w:val="num" w:pos="5760"/>
        </w:tabs>
        <w:ind w:left="5760" w:hanging="360"/>
      </w:pPr>
      <w:rPr>
        <w:rFonts w:ascii="Courier New" w:hAnsi="Courier New"/>
      </w:rPr>
    </w:lvl>
    <w:lvl w:ilvl="8" w:tplc="AFE6888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5414DC5C">
      <w:start w:val="1"/>
      <w:numFmt w:val="bullet"/>
      <w:lvlText w:val=""/>
      <w:lvlJc w:val="left"/>
      <w:pPr>
        <w:ind w:left="720" w:hanging="360"/>
      </w:pPr>
      <w:rPr>
        <w:rFonts w:ascii="Symbol" w:hAnsi="Symbol"/>
      </w:rPr>
    </w:lvl>
    <w:lvl w:ilvl="1" w:tplc="49F21C3A">
      <w:start w:val="1"/>
      <w:numFmt w:val="bullet"/>
      <w:lvlText w:val="o"/>
      <w:lvlJc w:val="left"/>
      <w:pPr>
        <w:tabs>
          <w:tab w:val="num" w:pos="1440"/>
        </w:tabs>
        <w:ind w:left="1440" w:hanging="360"/>
      </w:pPr>
      <w:rPr>
        <w:rFonts w:ascii="Courier New" w:hAnsi="Courier New"/>
      </w:rPr>
    </w:lvl>
    <w:lvl w:ilvl="2" w:tplc="2C3A20C0">
      <w:start w:val="1"/>
      <w:numFmt w:val="bullet"/>
      <w:lvlText w:val=""/>
      <w:lvlJc w:val="left"/>
      <w:pPr>
        <w:tabs>
          <w:tab w:val="num" w:pos="2160"/>
        </w:tabs>
        <w:ind w:left="2160" w:hanging="360"/>
      </w:pPr>
      <w:rPr>
        <w:rFonts w:ascii="Wingdings" w:hAnsi="Wingdings"/>
      </w:rPr>
    </w:lvl>
    <w:lvl w:ilvl="3" w:tplc="DBF498EC">
      <w:start w:val="1"/>
      <w:numFmt w:val="bullet"/>
      <w:lvlText w:val=""/>
      <w:lvlJc w:val="left"/>
      <w:pPr>
        <w:tabs>
          <w:tab w:val="num" w:pos="2880"/>
        </w:tabs>
        <w:ind w:left="2880" w:hanging="360"/>
      </w:pPr>
      <w:rPr>
        <w:rFonts w:ascii="Symbol" w:hAnsi="Symbol"/>
      </w:rPr>
    </w:lvl>
    <w:lvl w:ilvl="4" w:tplc="1390F7AA">
      <w:start w:val="1"/>
      <w:numFmt w:val="bullet"/>
      <w:lvlText w:val="o"/>
      <w:lvlJc w:val="left"/>
      <w:pPr>
        <w:tabs>
          <w:tab w:val="num" w:pos="3600"/>
        </w:tabs>
        <w:ind w:left="3600" w:hanging="360"/>
      </w:pPr>
      <w:rPr>
        <w:rFonts w:ascii="Courier New" w:hAnsi="Courier New"/>
      </w:rPr>
    </w:lvl>
    <w:lvl w:ilvl="5" w:tplc="FE1CFCF0">
      <w:start w:val="1"/>
      <w:numFmt w:val="bullet"/>
      <w:lvlText w:val=""/>
      <w:lvlJc w:val="left"/>
      <w:pPr>
        <w:tabs>
          <w:tab w:val="num" w:pos="4320"/>
        </w:tabs>
        <w:ind w:left="4320" w:hanging="360"/>
      </w:pPr>
      <w:rPr>
        <w:rFonts w:ascii="Wingdings" w:hAnsi="Wingdings"/>
      </w:rPr>
    </w:lvl>
    <w:lvl w:ilvl="6" w:tplc="1BC6F24C">
      <w:start w:val="1"/>
      <w:numFmt w:val="bullet"/>
      <w:lvlText w:val=""/>
      <w:lvlJc w:val="left"/>
      <w:pPr>
        <w:tabs>
          <w:tab w:val="num" w:pos="5040"/>
        </w:tabs>
        <w:ind w:left="5040" w:hanging="360"/>
      </w:pPr>
      <w:rPr>
        <w:rFonts w:ascii="Symbol" w:hAnsi="Symbol"/>
      </w:rPr>
    </w:lvl>
    <w:lvl w:ilvl="7" w:tplc="E3720ECC">
      <w:start w:val="1"/>
      <w:numFmt w:val="bullet"/>
      <w:lvlText w:val="o"/>
      <w:lvlJc w:val="left"/>
      <w:pPr>
        <w:tabs>
          <w:tab w:val="num" w:pos="5760"/>
        </w:tabs>
        <w:ind w:left="5760" w:hanging="360"/>
      </w:pPr>
      <w:rPr>
        <w:rFonts w:ascii="Courier New" w:hAnsi="Courier New"/>
      </w:rPr>
    </w:lvl>
    <w:lvl w:ilvl="8" w:tplc="120E18C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092402E4">
      <w:start w:val="1"/>
      <w:numFmt w:val="bullet"/>
      <w:lvlText w:val=""/>
      <w:lvlJc w:val="left"/>
      <w:pPr>
        <w:ind w:left="720" w:hanging="360"/>
      </w:pPr>
      <w:rPr>
        <w:rFonts w:ascii="Symbol" w:hAnsi="Symbol"/>
      </w:rPr>
    </w:lvl>
    <w:lvl w:ilvl="1" w:tplc="234A1386">
      <w:start w:val="1"/>
      <w:numFmt w:val="bullet"/>
      <w:lvlText w:val="o"/>
      <w:lvlJc w:val="left"/>
      <w:pPr>
        <w:tabs>
          <w:tab w:val="num" w:pos="1440"/>
        </w:tabs>
        <w:ind w:left="1440" w:hanging="360"/>
      </w:pPr>
      <w:rPr>
        <w:rFonts w:ascii="Courier New" w:hAnsi="Courier New"/>
      </w:rPr>
    </w:lvl>
    <w:lvl w:ilvl="2" w:tplc="7A86F45C">
      <w:start w:val="1"/>
      <w:numFmt w:val="bullet"/>
      <w:lvlText w:val=""/>
      <w:lvlJc w:val="left"/>
      <w:pPr>
        <w:tabs>
          <w:tab w:val="num" w:pos="2160"/>
        </w:tabs>
        <w:ind w:left="2160" w:hanging="360"/>
      </w:pPr>
      <w:rPr>
        <w:rFonts w:ascii="Wingdings" w:hAnsi="Wingdings"/>
      </w:rPr>
    </w:lvl>
    <w:lvl w:ilvl="3" w:tplc="13BEC58C">
      <w:start w:val="1"/>
      <w:numFmt w:val="bullet"/>
      <w:lvlText w:val=""/>
      <w:lvlJc w:val="left"/>
      <w:pPr>
        <w:tabs>
          <w:tab w:val="num" w:pos="2880"/>
        </w:tabs>
        <w:ind w:left="2880" w:hanging="360"/>
      </w:pPr>
      <w:rPr>
        <w:rFonts w:ascii="Symbol" w:hAnsi="Symbol"/>
      </w:rPr>
    </w:lvl>
    <w:lvl w:ilvl="4" w:tplc="463E0922">
      <w:start w:val="1"/>
      <w:numFmt w:val="bullet"/>
      <w:lvlText w:val="o"/>
      <w:lvlJc w:val="left"/>
      <w:pPr>
        <w:tabs>
          <w:tab w:val="num" w:pos="3600"/>
        </w:tabs>
        <w:ind w:left="3600" w:hanging="360"/>
      </w:pPr>
      <w:rPr>
        <w:rFonts w:ascii="Courier New" w:hAnsi="Courier New"/>
      </w:rPr>
    </w:lvl>
    <w:lvl w:ilvl="5" w:tplc="C09E1A00">
      <w:start w:val="1"/>
      <w:numFmt w:val="bullet"/>
      <w:lvlText w:val=""/>
      <w:lvlJc w:val="left"/>
      <w:pPr>
        <w:tabs>
          <w:tab w:val="num" w:pos="4320"/>
        </w:tabs>
        <w:ind w:left="4320" w:hanging="360"/>
      </w:pPr>
      <w:rPr>
        <w:rFonts w:ascii="Wingdings" w:hAnsi="Wingdings"/>
      </w:rPr>
    </w:lvl>
    <w:lvl w:ilvl="6" w:tplc="E8C8D77A">
      <w:start w:val="1"/>
      <w:numFmt w:val="bullet"/>
      <w:lvlText w:val=""/>
      <w:lvlJc w:val="left"/>
      <w:pPr>
        <w:tabs>
          <w:tab w:val="num" w:pos="5040"/>
        </w:tabs>
        <w:ind w:left="5040" w:hanging="360"/>
      </w:pPr>
      <w:rPr>
        <w:rFonts w:ascii="Symbol" w:hAnsi="Symbol"/>
      </w:rPr>
    </w:lvl>
    <w:lvl w:ilvl="7" w:tplc="101694F6">
      <w:start w:val="1"/>
      <w:numFmt w:val="bullet"/>
      <w:lvlText w:val="o"/>
      <w:lvlJc w:val="left"/>
      <w:pPr>
        <w:tabs>
          <w:tab w:val="num" w:pos="5760"/>
        </w:tabs>
        <w:ind w:left="5760" w:hanging="360"/>
      </w:pPr>
      <w:rPr>
        <w:rFonts w:ascii="Courier New" w:hAnsi="Courier New"/>
      </w:rPr>
    </w:lvl>
    <w:lvl w:ilvl="8" w:tplc="34C250A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888CF3F2">
      <w:start w:val="1"/>
      <w:numFmt w:val="bullet"/>
      <w:lvlText w:val=""/>
      <w:lvlJc w:val="left"/>
      <w:pPr>
        <w:ind w:left="720" w:hanging="360"/>
      </w:pPr>
      <w:rPr>
        <w:rFonts w:ascii="Symbol" w:hAnsi="Symbol"/>
      </w:rPr>
    </w:lvl>
    <w:lvl w:ilvl="1" w:tplc="10B67C70">
      <w:start w:val="1"/>
      <w:numFmt w:val="bullet"/>
      <w:lvlText w:val="o"/>
      <w:lvlJc w:val="left"/>
      <w:pPr>
        <w:tabs>
          <w:tab w:val="num" w:pos="1440"/>
        </w:tabs>
        <w:ind w:left="1440" w:hanging="360"/>
      </w:pPr>
      <w:rPr>
        <w:rFonts w:ascii="Courier New" w:hAnsi="Courier New"/>
      </w:rPr>
    </w:lvl>
    <w:lvl w:ilvl="2" w:tplc="596A940A">
      <w:start w:val="1"/>
      <w:numFmt w:val="bullet"/>
      <w:lvlText w:val=""/>
      <w:lvlJc w:val="left"/>
      <w:pPr>
        <w:tabs>
          <w:tab w:val="num" w:pos="2160"/>
        </w:tabs>
        <w:ind w:left="2160" w:hanging="360"/>
      </w:pPr>
      <w:rPr>
        <w:rFonts w:ascii="Wingdings" w:hAnsi="Wingdings"/>
      </w:rPr>
    </w:lvl>
    <w:lvl w:ilvl="3" w:tplc="E976E460">
      <w:start w:val="1"/>
      <w:numFmt w:val="bullet"/>
      <w:lvlText w:val=""/>
      <w:lvlJc w:val="left"/>
      <w:pPr>
        <w:tabs>
          <w:tab w:val="num" w:pos="2880"/>
        </w:tabs>
        <w:ind w:left="2880" w:hanging="360"/>
      </w:pPr>
      <w:rPr>
        <w:rFonts w:ascii="Symbol" w:hAnsi="Symbol"/>
      </w:rPr>
    </w:lvl>
    <w:lvl w:ilvl="4" w:tplc="B94E9C2E">
      <w:start w:val="1"/>
      <w:numFmt w:val="bullet"/>
      <w:lvlText w:val="o"/>
      <w:lvlJc w:val="left"/>
      <w:pPr>
        <w:tabs>
          <w:tab w:val="num" w:pos="3600"/>
        </w:tabs>
        <w:ind w:left="3600" w:hanging="360"/>
      </w:pPr>
      <w:rPr>
        <w:rFonts w:ascii="Courier New" w:hAnsi="Courier New"/>
      </w:rPr>
    </w:lvl>
    <w:lvl w:ilvl="5" w:tplc="2626F29C">
      <w:start w:val="1"/>
      <w:numFmt w:val="bullet"/>
      <w:lvlText w:val=""/>
      <w:lvlJc w:val="left"/>
      <w:pPr>
        <w:tabs>
          <w:tab w:val="num" w:pos="4320"/>
        </w:tabs>
        <w:ind w:left="4320" w:hanging="360"/>
      </w:pPr>
      <w:rPr>
        <w:rFonts w:ascii="Wingdings" w:hAnsi="Wingdings"/>
      </w:rPr>
    </w:lvl>
    <w:lvl w:ilvl="6" w:tplc="F7C86C54">
      <w:start w:val="1"/>
      <w:numFmt w:val="bullet"/>
      <w:lvlText w:val=""/>
      <w:lvlJc w:val="left"/>
      <w:pPr>
        <w:tabs>
          <w:tab w:val="num" w:pos="5040"/>
        </w:tabs>
        <w:ind w:left="5040" w:hanging="360"/>
      </w:pPr>
      <w:rPr>
        <w:rFonts w:ascii="Symbol" w:hAnsi="Symbol"/>
      </w:rPr>
    </w:lvl>
    <w:lvl w:ilvl="7" w:tplc="5290D8AE">
      <w:start w:val="1"/>
      <w:numFmt w:val="bullet"/>
      <w:lvlText w:val="o"/>
      <w:lvlJc w:val="left"/>
      <w:pPr>
        <w:tabs>
          <w:tab w:val="num" w:pos="5760"/>
        </w:tabs>
        <w:ind w:left="5760" w:hanging="360"/>
      </w:pPr>
      <w:rPr>
        <w:rFonts w:ascii="Courier New" w:hAnsi="Courier New"/>
      </w:rPr>
    </w:lvl>
    <w:lvl w:ilvl="8" w:tplc="36CCA740">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CE7E642C">
      <w:start w:val="1"/>
      <w:numFmt w:val="bullet"/>
      <w:lvlText w:val=""/>
      <w:lvlJc w:val="left"/>
      <w:pPr>
        <w:ind w:left="720" w:hanging="360"/>
      </w:pPr>
      <w:rPr>
        <w:rFonts w:ascii="Symbol" w:hAnsi="Symbol"/>
      </w:rPr>
    </w:lvl>
    <w:lvl w:ilvl="1" w:tplc="7744CC0A">
      <w:start w:val="1"/>
      <w:numFmt w:val="bullet"/>
      <w:lvlText w:val="o"/>
      <w:lvlJc w:val="left"/>
      <w:pPr>
        <w:tabs>
          <w:tab w:val="num" w:pos="1440"/>
        </w:tabs>
        <w:ind w:left="1440" w:hanging="360"/>
      </w:pPr>
      <w:rPr>
        <w:rFonts w:ascii="Courier New" w:hAnsi="Courier New"/>
      </w:rPr>
    </w:lvl>
    <w:lvl w:ilvl="2" w:tplc="28DE2CB8">
      <w:start w:val="1"/>
      <w:numFmt w:val="bullet"/>
      <w:lvlText w:val=""/>
      <w:lvlJc w:val="left"/>
      <w:pPr>
        <w:tabs>
          <w:tab w:val="num" w:pos="2160"/>
        </w:tabs>
        <w:ind w:left="2160" w:hanging="360"/>
      </w:pPr>
      <w:rPr>
        <w:rFonts w:ascii="Wingdings" w:hAnsi="Wingdings"/>
      </w:rPr>
    </w:lvl>
    <w:lvl w:ilvl="3" w:tplc="E31659FA">
      <w:start w:val="1"/>
      <w:numFmt w:val="bullet"/>
      <w:lvlText w:val=""/>
      <w:lvlJc w:val="left"/>
      <w:pPr>
        <w:tabs>
          <w:tab w:val="num" w:pos="2880"/>
        </w:tabs>
        <w:ind w:left="2880" w:hanging="360"/>
      </w:pPr>
      <w:rPr>
        <w:rFonts w:ascii="Symbol" w:hAnsi="Symbol"/>
      </w:rPr>
    </w:lvl>
    <w:lvl w:ilvl="4" w:tplc="51F80FEC">
      <w:start w:val="1"/>
      <w:numFmt w:val="bullet"/>
      <w:lvlText w:val="o"/>
      <w:lvlJc w:val="left"/>
      <w:pPr>
        <w:tabs>
          <w:tab w:val="num" w:pos="3600"/>
        </w:tabs>
        <w:ind w:left="3600" w:hanging="360"/>
      </w:pPr>
      <w:rPr>
        <w:rFonts w:ascii="Courier New" w:hAnsi="Courier New"/>
      </w:rPr>
    </w:lvl>
    <w:lvl w:ilvl="5" w:tplc="3216D56E">
      <w:start w:val="1"/>
      <w:numFmt w:val="bullet"/>
      <w:lvlText w:val=""/>
      <w:lvlJc w:val="left"/>
      <w:pPr>
        <w:tabs>
          <w:tab w:val="num" w:pos="4320"/>
        </w:tabs>
        <w:ind w:left="4320" w:hanging="360"/>
      </w:pPr>
      <w:rPr>
        <w:rFonts w:ascii="Wingdings" w:hAnsi="Wingdings"/>
      </w:rPr>
    </w:lvl>
    <w:lvl w:ilvl="6" w:tplc="788AEC86">
      <w:start w:val="1"/>
      <w:numFmt w:val="bullet"/>
      <w:lvlText w:val=""/>
      <w:lvlJc w:val="left"/>
      <w:pPr>
        <w:tabs>
          <w:tab w:val="num" w:pos="5040"/>
        </w:tabs>
        <w:ind w:left="5040" w:hanging="360"/>
      </w:pPr>
      <w:rPr>
        <w:rFonts w:ascii="Symbol" w:hAnsi="Symbol"/>
      </w:rPr>
    </w:lvl>
    <w:lvl w:ilvl="7" w:tplc="841A6AAE">
      <w:start w:val="1"/>
      <w:numFmt w:val="bullet"/>
      <w:lvlText w:val="o"/>
      <w:lvlJc w:val="left"/>
      <w:pPr>
        <w:tabs>
          <w:tab w:val="num" w:pos="5760"/>
        </w:tabs>
        <w:ind w:left="5760" w:hanging="360"/>
      </w:pPr>
      <w:rPr>
        <w:rFonts w:ascii="Courier New" w:hAnsi="Courier New"/>
      </w:rPr>
    </w:lvl>
    <w:lvl w:ilvl="8" w:tplc="2166B12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0E50983C">
      <w:start w:val="1"/>
      <w:numFmt w:val="bullet"/>
      <w:lvlText w:val=""/>
      <w:lvlJc w:val="left"/>
      <w:pPr>
        <w:ind w:left="720" w:hanging="360"/>
      </w:pPr>
      <w:rPr>
        <w:rFonts w:ascii="Symbol" w:hAnsi="Symbol"/>
      </w:rPr>
    </w:lvl>
    <w:lvl w:ilvl="1" w:tplc="B8CCE036">
      <w:start w:val="1"/>
      <w:numFmt w:val="bullet"/>
      <w:lvlText w:val="o"/>
      <w:lvlJc w:val="left"/>
      <w:pPr>
        <w:tabs>
          <w:tab w:val="num" w:pos="1440"/>
        </w:tabs>
        <w:ind w:left="1440" w:hanging="360"/>
      </w:pPr>
      <w:rPr>
        <w:rFonts w:ascii="Courier New" w:hAnsi="Courier New"/>
      </w:rPr>
    </w:lvl>
    <w:lvl w:ilvl="2" w:tplc="26A29AAC">
      <w:start w:val="1"/>
      <w:numFmt w:val="bullet"/>
      <w:lvlText w:val=""/>
      <w:lvlJc w:val="left"/>
      <w:pPr>
        <w:tabs>
          <w:tab w:val="num" w:pos="2160"/>
        </w:tabs>
        <w:ind w:left="2160" w:hanging="360"/>
      </w:pPr>
      <w:rPr>
        <w:rFonts w:ascii="Wingdings" w:hAnsi="Wingdings"/>
      </w:rPr>
    </w:lvl>
    <w:lvl w:ilvl="3" w:tplc="257C54D2">
      <w:start w:val="1"/>
      <w:numFmt w:val="bullet"/>
      <w:lvlText w:val=""/>
      <w:lvlJc w:val="left"/>
      <w:pPr>
        <w:tabs>
          <w:tab w:val="num" w:pos="2880"/>
        </w:tabs>
        <w:ind w:left="2880" w:hanging="360"/>
      </w:pPr>
      <w:rPr>
        <w:rFonts w:ascii="Symbol" w:hAnsi="Symbol"/>
      </w:rPr>
    </w:lvl>
    <w:lvl w:ilvl="4" w:tplc="87D43F78">
      <w:start w:val="1"/>
      <w:numFmt w:val="bullet"/>
      <w:lvlText w:val="o"/>
      <w:lvlJc w:val="left"/>
      <w:pPr>
        <w:tabs>
          <w:tab w:val="num" w:pos="3600"/>
        </w:tabs>
        <w:ind w:left="3600" w:hanging="360"/>
      </w:pPr>
      <w:rPr>
        <w:rFonts w:ascii="Courier New" w:hAnsi="Courier New"/>
      </w:rPr>
    </w:lvl>
    <w:lvl w:ilvl="5" w:tplc="71BEE190">
      <w:start w:val="1"/>
      <w:numFmt w:val="bullet"/>
      <w:lvlText w:val=""/>
      <w:lvlJc w:val="left"/>
      <w:pPr>
        <w:tabs>
          <w:tab w:val="num" w:pos="4320"/>
        </w:tabs>
        <w:ind w:left="4320" w:hanging="360"/>
      </w:pPr>
      <w:rPr>
        <w:rFonts w:ascii="Wingdings" w:hAnsi="Wingdings"/>
      </w:rPr>
    </w:lvl>
    <w:lvl w:ilvl="6" w:tplc="EA7A0022">
      <w:start w:val="1"/>
      <w:numFmt w:val="bullet"/>
      <w:lvlText w:val=""/>
      <w:lvlJc w:val="left"/>
      <w:pPr>
        <w:tabs>
          <w:tab w:val="num" w:pos="5040"/>
        </w:tabs>
        <w:ind w:left="5040" w:hanging="360"/>
      </w:pPr>
      <w:rPr>
        <w:rFonts w:ascii="Symbol" w:hAnsi="Symbol"/>
      </w:rPr>
    </w:lvl>
    <w:lvl w:ilvl="7" w:tplc="9ABA585E">
      <w:start w:val="1"/>
      <w:numFmt w:val="bullet"/>
      <w:lvlText w:val="o"/>
      <w:lvlJc w:val="left"/>
      <w:pPr>
        <w:tabs>
          <w:tab w:val="num" w:pos="5760"/>
        </w:tabs>
        <w:ind w:left="5760" w:hanging="360"/>
      </w:pPr>
      <w:rPr>
        <w:rFonts w:ascii="Courier New" w:hAnsi="Courier New"/>
      </w:rPr>
    </w:lvl>
    <w:lvl w:ilvl="8" w:tplc="63567302">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24E23C04">
      <w:start w:val="1"/>
      <w:numFmt w:val="bullet"/>
      <w:lvlText w:val=""/>
      <w:lvlJc w:val="left"/>
      <w:pPr>
        <w:ind w:left="720" w:hanging="360"/>
      </w:pPr>
      <w:rPr>
        <w:rFonts w:ascii="Symbol" w:hAnsi="Symbol"/>
      </w:rPr>
    </w:lvl>
    <w:lvl w:ilvl="1" w:tplc="B61267DA">
      <w:start w:val="1"/>
      <w:numFmt w:val="bullet"/>
      <w:lvlText w:val="o"/>
      <w:lvlJc w:val="left"/>
      <w:pPr>
        <w:tabs>
          <w:tab w:val="num" w:pos="1440"/>
        </w:tabs>
        <w:ind w:left="1440" w:hanging="360"/>
      </w:pPr>
      <w:rPr>
        <w:rFonts w:ascii="Courier New" w:hAnsi="Courier New"/>
      </w:rPr>
    </w:lvl>
    <w:lvl w:ilvl="2" w:tplc="912EF806">
      <w:start w:val="1"/>
      <w:numFmt w:val="bullet"/>
      <w:lvlText w:val=""/>
      <w:lvlJc w:val="left"/>
      <w:pPr>
        <w:tabs>
          <w:tab w:val="num" w:pos="2160"/>
        </w:tabs>
        <w:ind w:left="2160" w:hanging="360"/>
      </w:pPr>
      <w:rPr>
        <w:rFonts w:ascii="Wingdings" w:hAnsi="Wingdings"/>
      </w:rPr>
    </w:lvl>
    <w:lvl w:ilvl="3" w:tplc="B4F8356A">
      <w:start w:val="1"/>
      <w:numFmt w:val="bullet"/>
      <w:lvlText w:val=""/>
      <w:lvlJc w:val="left"/>
      <w:pPr>
        <w:tabs>
          <w:tab w:val="num" w:pos="2880"/>
        </w:tabs>
        <w:ind w:left="2880" w:hanging="360"/>
      </w:pPr>
      <w:rPr>
        <w:rFonts w:ascii="Symbol" w:hAnsi="Symbol"/>
      </w:rPr>
    </w:lvl>
    <w:lvl w:ilvl="4" w:tplc="7DC45878">
      <w:start w:val="1"/>
      <w:numFmt w:val="bullet"/>
      <w:lvlText w:val="o"/>
      <w:lvlJc w:val="left"/>
      <w:pPr>
        <w:tabs>
          <w:tab w:val="num" w:pos="3600"/>
        </w:tabs>
        <w:ind w:left="3600" w:hanging="360"/>
      </w:pPr>
      <w:rPr>
        <w:rFonts w:ascii="Courier New" w:hAnsi="Courier New"/>
      </w:rPr>
    </w:lvl>
    <w:lvl w:ilvl="5" w:tplc="6750D8D4">
      <w:start w:val="1"/>
      <w:numFmt w:val="bullet"/>
      <w:lvlText w:val=""/>
      <w:lvlJc w:val="left"/>
      <w:pPr>
        <w:tabs>
          <w:tab w:val="num" w:pos="4320"/>
        </w:tabs>
        <w:ind w:left="4320" w:hanging="360"/>
      </w:pPr>
      <w:rPr>
        <w:rFonts w:ascii="Wingdings" w:hAnsi="Wingdings"/>
      </w:rPr>
    </w:lvl>
    <w:lvl w:ilvl="6" w:tplc="D27A12BE">
      <w:start w:val="1"/>
      <w:numFmt w:val="bullet"/>
      <w:lvlText w:val=""/>
      <w:lvlJc w:val="left"/>
      <w:pPr>
        <w:tabs>
          <w:tab w:val="num" w:pos="5040"/>
        </w:tabs>
        <w:ind w:left="5040" w:hanging="360"/>
      </w:pPr>
      <w:rPr>
        <w:rFonts w:ascii="Symbol" w:hAnsi="Symbol"/>
      </w:rPr>
    </w:lvl>
    <w:lvl w:ilvl="7" w:tplc="8B082B46">
      <w:start w:val="1"/>
      <w:numFmt w:val="bullet"/>
      <w:lvlText w:val="o"/>
      <w:lvlJc w:val="left"/>
      <w:pPr>
        <w:tabs>
          <w:tab w:val="num" w:pos="5760"/>
        </w:tabs>
        <w:ind w:left="5760" w:hanging="360"/>
      </w:pPr>
      <w:rPr>
        <w:rFonts w:ascii="Courier New" w:hAnsi="Courier New"/>
      </w:rPr>
    </w:lvl>
    <w:lvl w:ilvl="8" w:tplc="96C8206E">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654EC0E2">
      <w:start w:val="1"/>
      <w:numFmt w:val="bullet"/>
      <w:lvlText w:val=""/>
      <w:lvlJc w:val="left"/>
      <w:pPr>
        <w:ind w:left="720" w:hanging="360"/>
      </w:pPr>
      <w:rPr>
        <w:rFonts w:ascii="Symbol" w:hAnsi="Symbol"/>
      </w:rPr>
    </w:lvl>
    <w:lvl w:ilvl="1" w:tplc="4E5C8BF8">
      <w:start w:val="1"/>
      <w:numFmt w:val="bullet"/>
      <w:lvlText w:val="o"/>
      <w:lvlJc w:val="left"/>
      <w:pPr>
        <w:tabs>
          <w:tab w:val="num" w:pos="1440"/>
        </w:tabs>
        <w:ind w:left="1440" w:hanging="360"/>
      </w:pPr>
      <w:rPr>
        <w:rFonts w:ascii="Courier New" w:hAnsi="Courier New"/>
      </w:rPr>
    </w:lvl>
    <w:lvl w:ilvl="2" w:tplc="0D408F34">
      <w:start w:val="1"/>
      <w:numFmt w:val="bullet"/>
      <w:lvlText w:val=""/>
      <w:lvlJc w:val="left"/>
      <w:pPr>
        <w:tabs>
          <w:tab w:val="num" w:pos="2160"/>
        </w:tabs>
        <w:ind w:left="2160" w:hanging="360"/>
      </w:pPr>
      <w:rPr>
        <w:rFonts w:ascii="Wingdings" w:hAnsi="Wingdings"/>
      </w:rPr>
    </w:lvl>
    <w:lvl w:ilvl="3" w:tplc="5770C5C0">
      <w:start w:val="1"/>
      <w:numFmt w:val="bullet"/>
      <w:lvlText w:val=""/>
      <w:lvlJc w:val="left"/>
      <w:pPr>
        <w:tabs>
          <w:tab w:val="num" w:pos="2880"/>
        </w:tabs>
        <w:ind w:left="2880" w:hanging="360"/>
      </w:pPr>
      <w:rPr>
        <w:rFonts w:ascii="Symbol" w:hAnsi="Symbol"/>
      </w:rPr>
    </w:lvl>
    <w:lvl w:ilvl="4" w:tplc="CA90A33C">
      <w:start w:val="1"/>
      <w:numFmt w:val="bullet"/>
      <w:lvlText w:val="o"/>
      <w:lvlJc w:val="left"/>
      <w:pPr>
        <w:tabs>
          <w:tab w:val="num" w:pos="3600"/>
        </w:tabs>
        <w:ind w:left="3600" w:hanging="360"/>
      </w:pPr>
      <w:rPr>
        <w:rFonts w:ascii="Courier New" w:hAnsi="Courier New"/>
      </w:rPr>
    </w:lvl>
    <w:lvl w:ilvl="5" w:tplc="D86EAF3E">
      <w:start w:val="1"/>
      <w:numFmt w:val="bullet"/>
      <w:lvlText w:val=""/>
      <w:lvlJc w:val="left"/>
      <w:pPr>
        <w:tabs>
          <w:tab w:val="num" w:pos="4320"/>
        </w:tabs>
        <w:ind w:left="4320" w:hanging="360"/>
      </w:pPr>
      <w:rPr>
        <w:rFonts w:ascii="Wingdings" w:hAnsi="Wingdings"/>
      </w:rPr>
    </w:lvl>
    <w:lvl w:ilvl="6" w:tplc="6338CD50">
      <w:start w:val="1"/>
      <w:numFmt w:val="bullet"/>
      <w:lvlText w:val=""/>
      <w:lvlJc w:val="left"/>
      <w:pPr>
        <w:tabs>
          <w:tab w:val="num" w:pos="5040"/>
        </w:tabs>
        <w:ind w:left="5040" w:hanging="360"/>
      </w:pPr>
      <w:rPr>
        <w:rFonts w:ascii="Symbol" w:hAnsi="Symbol"/>
      </w:rPr>
    </w:lvl>
    <w:lvl w:ilvl="7" w:tplc="11E0FFCC">
      <w:start w:val="1"/>
      <w:numFmt w:val="bullet"/>
      <w:lvlText w:val="o"/>
      <w:lvlJc w:val="left"/>
      <w:pPr>
        <w:tabs>
          <w:tab w:val="num" w:pos="5760"/>
        </w:tabs>
        <w:ind w:left="5760" w:hanging="360"/>
      </w:pPr>
      <w:rPr>
        <w:rFonts w:ascii="Courier New" w:hAnsi="Courier New"/>
      </w:rPr>
    </w:lvl>
    <w:lvl w:ilvl="8" w:tplc="FB0EE0BE">
      <w:start w:val="1"/>
      <w:numFmt w:val="bullet"/>
      <w:lvlText w:val=""/>
      <w:lvlJc w:val="left"/>
      <w:pPr>
        <w:tabs>
          <w:tab w:val="num" w:pos="6480"/>
        </w:tabs>
        <w:ind w:left="6480" w:hanging="360"/>
      </w:pPr>
      <w:rPr>
        <w:rFonts w:ascii="Wingdings" w:hAnsi="Wingdings"/>
      </w:rPr>
    </w:lvl>
  </w:abstractNum>
  <w:num w:numId="1" w16cid:durableId="1325741709">
    <w:abstractNumId w:val="0"/>
  </w:num>
  <w:num w:numId="2" w16cid:durableId="1315378751">
    <w:abstractNumId w:val="1"/>
  </w:num>
  <w:num w:numId="3" w16cid:durableId="155072836">
    <w:abstractNumId w:val="2"/>
  </w:num>
  <w:num w:numId="4" w16cid:durableId="461114981">
    <w:abstractNumId w:val="3"/>
  </w:num>
  <w:num w:numId="5" w16cid:durableId="401373704">
    <w:abstractNumId w:val="4"/>
  </w:num>
  <w:num w:numId="6" w16cid:durableId="1923101517">
    <w:abstractNumId w:val="5"/>
  </w:num>
  <w:num w:numId="7" w16cid:durableId="1438062239">
    <w:abstractNumId w:val="6"/>
  </w:num>
  <w:num w:numId="8" w16cid:durableId="1680234379">
    <w:abstractNumId w:val="7"/>
  </w:num>
  <w:num w:numId="9" w16cid:durableId="798451181">
    <w:abstractNumId w:val="8"/>
  </w:num>
  <w:num w:numId="10" w16cid:durableId="2011636696">
    <w:abstractNumId w:val="9"/>
  </w:num>
  <w:num w:numId="11" w16cid:durableId="1271934542">
    <w:abstractNumId w:val="10"/>
  </w:num>
  <w:num w:numId="12" w16cid:durableId="580069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F8B"/>
    <w:rsid w:val="006D125E"/>
    <w:rsid w:val="007D36E8"/>
    <w:rsid w:val="00A71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44D64CF"/>
  <w15:docId w15:val="{DEB220AA-119D-4D11-96D4-A8E828DB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00" w:lineRule="atLeast"/>
    </w:pPr>
  </w:style>
  <w:style w:type="paragraph" w:customStyle="1" w:styleId="div">
    <w:name w:val="div"/>
    <w:basedOn w:val="Normal"/>
  </w:style>
  <w:style w:type="paragraph" w:customStyle="1" w:styleId="divdocumentdivfirstsection">
    <w:name w:val="div_document_div_firstsection"/>
    <w:basedOn w:val="Normal"/>
  </w:style>
  <w:style w:type="character" w:customStyle="1" w:styleId="divdocumentdivPARAGRAPHNAME">
    <w:name w:val="div_document_div_PARAGRAPH_NAME"/>
    <w:basedOn w:val="DefaultParagraphFont"/>
    <w:rPr>
      <w:color w:val="FFFFFF"/>
      <w:bdr w:val="none" w:sz="0" w:space="0" w:color="auto"/>
      <w:shd w:val="clear" w:color="auto" w:fill="094D73"/>
    </w:rPr>
  </w:style>
  <w:style w:type="paragraph" w:customStyle="1" w:styleId="divname">
    <w:name w:val="div_name"/>
    <w:basedOn w:val="div"/>
    <w:pPr>
      <w:spacing w:line="720" w:lineRule="atLeast"/>
    </w:pPr>
    <w:rPr>
      <w:sz w:val="52"/>
      <w:szCs w:val="52"/>
    </w:rPr>
  </w:style>
  <w:style w:type="paragraph" w:customStyle="1" w:styleId="documentmono-1asposemonogram">
    <w:name w:val="document_mono-1_asposemonogram"/>
    <w:basedOn w:val="Normal"/>
    <w:pPr>
      <w:spacing w:line="311" w:lineRule="atLeast"/>
    </w:pPr>
    <w:rPr>
      <w:rFonts w:ascii="Playfair Display" w:eastAsia="Playfair Display" w:hAnsi="Playfair Display" w:cs="Playfair Display"/>
      <w:spacing w:val="39"/>
      <w:sz w:val="23"/>
      <w:szCs w:val="23"/>
    </w:rPr>
  </w:style>
  <w:style w:type="character" w:customStyle="1" w:styleId="documentmono-1asposemonogramany">
    <w:name w:val="document_mono-1_asposemonogram_any"/>
    <w:basedOn w:val="DefaultParagraphFont"/>
    <w:rPr>
      <w:rFonts w:ascii="Playfair Display" w:eastAsia="Playfair Display" w:hAnsi="Playfair Display" w:cs="Playfair Display"/>
      <w:b w:val="0"/>
      <w:bCs w:val="0"/>
      <w:spacing w:val="39"/>
      <w:sz w:val="23"/>
      <w:szCs w:val="23"/>
    </w:rPr>
  </w:style>
  <w:style w:type="paragraph" w:customStyle="1" w:styleId="documentmono-1asposemonogramanyParagraph">
    <w:name w:val="document_mono-1_asposemonogram_any Paragraph"/>
    <w:basedOn w:val="Normal"/>
    <w:pPr>
      <w:spacing w:line="311" w:lineRule="atLeast"/>
    </w:pPr>
    <w:rPr>
      <w:rFonts w:ascii="Playfair Display" w:eastAsia="Playfair Display" w:hAnsi="Playfair Display" w:cs="Playfair Display"/>
      <w:spacing w:val="39"/>
      <w:sz w:val="23"/>
      <w:szCs w:val="23"/>
    </w:rPr>
  </w:style>
  <w:style w:type="character" w:customStyle="1" w:styleId="span">
    <w:name w:val="span"/>
    <w:basedOn w:val="DefaultParagraphFont"/>
    <w:rPr>
      <w:sz w:val="24"/>
      <w:szCs w:val="24"/>
      <w:bdr w:val="none" w:sz="0" w:space="0" w:color="auto"/>
      <w:vertAlign w:val="baseline"/>
    </w:rPr>
  </w:style>
  <w:style w:type="table" w:customStyle="1" w:styleId="nametable">
    <w:name w:val="nametable"/>
    <w:basedOn w:val="TableNormal"/>
    <w:tblPr/>
  </w:style>
  <w:style w:type="character" w:customStyle="1" w:styleId="leftboxleftpaddingcell">
    <w:name w:val="leftboxleftpaddingcell"/>
    <w:basedOn w:val="DefaultParagraphFont"/>
  </w:style>
  <w:style w:type="paragraph" w:customStyle="1" w:styleId="leftboxleftpaddingcellParagraph">
    <w:name w:val="leftboxleftpaddingcell Paragraph"/>
    <w:basedOn w:val="Normal"/>
  </w:style>
  <w:style w:type="character" w:customStyle="1" w:styleId="left-box">
    <w:name w:val="left-box"/>
    <w:basedOn w:val="DefaultParagraphFont"/>
  </w:style>
  <w:style w:type="paragraph" w:customStyle="1" w:styleId="divdocumentsection">
    <w:name w:val="div_document_section"/>
    <w:basedOn w:val="Normal"/>
    <w:pPr>
      <w:pBdr>
        <w:top w:val="none" w:sz="0" w:space="20" w:color="auto"/>
      </w:pBdr>
    </w:pPr>
  </w:style>
  <w:style w:type="paragraph" w:customStyle="1" w:styleId="divdocumentleft-boxheading">
    <w:name w:val="div_document_left-box_heading"/>
    <w:basedOn w:val="Normal"/>
    <w:pPr>
      <w:pBdr>
        <w:top w:val="single" w:sz="8" w:space="0" w:color="C4C4C4"/>
      </w:pBdr>
    </w:pPr>
  </w:style>
  <w:style w:type="paragraph" w:customStyle="1" w:styleId="divdocumentdivsectiontitle">
    <w:name w:val="div_document_div_sectiontitle"/>
    <w:basedOn w:val="Normal"/>
    <w:pPr>
      <w:spacing w:line="340" w:lineRule="atLeast"/>
    </w:pPr>
  </w:style>
  <w:style w:type="paragraph" w:customStyle="1" w:styleId="divdocumentdivparagraph">
    <w:name w:val="div_document_div_paragraph"/>
    <w:basedOn w:val="Normal"/>
  </w:style>
  <w:style w:type="paragraph" w:customStyle="1" w:styleId="divdocumentleft-boxsinglecolumn">
    <w:name w:val="div_document_left-box_singlecolumn"/>
    <w:basedOn w:val="Normal"/>
  </w:style>
  <w:style w:type="paragraph" w:customStyle="1" w:styleId="p">
    <w:name w:val="p"/>
    <w:basedOn w:val="Normal"/>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paddedline">
    <w:name w:val="paddedline"/>
    <w:basedOn w:val="Normal"/>
  </w:style>
  <w:style w:type="character" w:customStyle="1" w:styleId="documenttotl-expr">
    <w:name w:val="document_totl-expr"/>
    <w:basedOn w:val="DefaultParagraphFont"/>
    <w:rPr>
      <w:i/>
      <w:iCs/>
      <w:color w:val="FFFFFF"/>
      <w:sz w:val="16"/>
      <w:szCs w:val="16"/>
    </w:rPr>
  </w:style>
  <w:style w:type="paragraph" w:customStyle="1" w:styleId="divdocumentulli">
    <w:name w:val="div_document_ul_li"/>
    <w:basedOn w:val="Normal"/>
    <w:pPr>
      <w:pBdr>
        <w:left w:val="none" w:sz="0" w:space="2" w:color="auto"/>
      </w:pBdr>
    </w:pPr>
  </w:style>
  <w:style w:type="paragraph" w:customStyle="1" w:styleId="paddingdiv">
    <w:name w:val="paddingdiv"/>
    <w:basedOn w:val="Normal"/>
    <w:pPr>
      <w:spacing w:line="400" w:lineRule="atLeast"/>
    </w:p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rightboxpaddingcell">
    <w:name w:val="rightboxpaddingcell"/>
    <w:basedOn w:val="DefaultParagraphFont"/>
    <w:rPr>
      <w:shd w:val="clear" w:color="auto" w:fill="F5F5F5"/>
    </w:rPr>
  </w:style>
  <w:style w:type="character" w:customStyle="1" w:styleId="right-box">
    <w:name w:val="right-box"/>
    <w:basedOn w:val="DefaultParagraphFont"/>
    <w:rPr>
      <w:shd w:val="clear" w:color="auto" w:fill="F5F5F5"/>
    </w:rPr>
  </w:style>
  <w:style w:type="character" w:customStyle="1" w:styleId="documentaddressiconRowiconSvg">
    <w:name w:val="document_address_iconRow_iconSvg"/>
    <w:basedOn w:val="DefaultParagraphFont"/>
  </w:style>
  <w:style w:type="character" w:customStyle="1" w:styleId="documentaddressiconRowiconTxt">
    <w:name w:val="document_address_iconRow_iconTxt"/>
    <w:basedOn w:val="DefaultParagraphFont"/>
  </w:style>
  <w:style w:type="character" w:customStyle="1" w:styleId="documentzipprefix">
    <w:name w:val="document_zipprefix"/>
    <w:basedOn w:val="DefaultParagraphFont"/>
    <w:rPr>
      <w:vanish/>
    </w:rPr>
  </w:style>
  <w:style w:type="character" w:customStyle="1" w:styleId="documentzipsuffix">
    <w:name w:val="document_zipsuffix"/>
    <w:basedOn w:val="DefaultParagraphFont"/>
  </w:style>
  <w:style w:type="table" w:customStyle="1" w:styleId="documentaddress">
    <w:name w:val="document_address"/>
    <w:basedOn w:val="TableNormal"/>
    <w:tblPr/>
  </w:style>
  <w:style w:type="paragraph" w:customStyle="1" w:styleId="divdocumentsectionskillSec">
    <w:name w:val="div_document_section_skillSec"/>
    <w:basedOn w:val="Normal"/>
  </w:style>
  <w:style w:type="paragraph" w:customStyle="1" w:styleId="divdocumentright-boxheading">
    <w:name w:val="div_document_right-box_heading"/>
    <w:basedOn w:val="Normal"/>
    <w:pPr>
      <w:pBdr>
        <w:top w:val="single" w:sz="8" w:space="0" w:color="C4C4C4"/>
      </w:pBdr>
    </w:pPr>
  </w:style>
  <w:style w:type="paragraph" w:customStyle="1" w:styleId="divdocumentskillSecdivparagraph">
    <w:name w:val="div_document_skillSec_div_paragraph"/>
    <w:basedOn w:val="Normal"/>
  </w:style>
  <w:style w:type="character" w:customStyle="1" w:styleId="documentskillSecparagraphfieldp">
    <w:name w:val="document_skillSec_paragraph_field_p"/>
    <w:basedOn w:val="DefaultParagraphFont"/>
  </w:style>
  <w:style w:type="paragraph" w:customStyle="1" w:styleId="divdocumentsectionskillSecscspdiv">
    <w:name w:val="div_document_section_skillSec_scspdiv"/>
    <w:basedOn w:val="Normal"/>
    <w:pPr>
      <w:spacing w:line="400" w:lineRule="atLeast"/>
    </w:pPr>
  </w:style>
  <w:style w:type="character" w:customStyle="1" w:styleId="documentbeforecolonspace">
    <w:name w:val="document_beforecolonspace"/>
    <w:basedOn w:val="DefaultParagraphFont"/>
    <w:rPr>
      <w:vanish/>
    </w:rPr>
  </w:style>
  <w:style w:type="paragraph" w:customStyle="1" w:styleId="rightboxpaddingcellParagraph">
    <w:name w:val="rightboxpaddingcell Paragraph"/>
    <w:basedOn w:val="Normal"/>
    <w:pPr>
      <w:shd w:val="clear" w:color="auto" w:fill="F5F5F5"/>
    </w:pPr>
    <w:rPr>
      <w:shd w:val="clear" w:color="auto" w:fill="F5F5F5"/>
    </w:rPr>
  </w:style>
  <w:style w:type="table" w:customStyle="1" w:styleId="divdocumentparentContainer">
    <w:name w:val="div_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Ernest Neal</dc:title>
  <dc:creator>Margo Letwin</dc:creator>
  <cp:lastModifiedBy>Kevin Letwin</cp:lastModifiedBy>
  <cp:revision>2</cp:revision>
  <dcterms:created xsi:type="dcterms:W3CDTF">2025-06-10T17:35:00Z</dcterms:created>
  <dcterms:modified xsi:type="dcterms:W3CDTF">2025-06-10T17:35:00Z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75c4bcf4-eedb-47a6-a783-16f183659aa0</vt:lpwstr>
  </property>
  <property fmtid="{D5CDD505-2E9C-101B-9397-08002B2CF9AE}" pid="3" name="x1ye=0">
    <vt:lpwstr>DHkAAB+LCAAAAAAABAAUm8WSwkAURT8oi7gtYyTE3XZxd8/XD7OlCqrT/frecwrgIQyGGALDeZKHYILGGBRGOQr/MPiHFwhEhmCzimJWbFhMCvoc2g5nbUk0dzXOt91pjvaeGU9vUJErGy0JaXV6eskCP/SvesXjuhe+ea7jeyiYjWLuVd9QEWmjS0PSCs8UadGiMF6pOwFq3pIgLXAGIE+P/7HKCvVVpaXx6QVH/5FZmFQwjPvcXwzoDwp3nZm</vt:lpwstr>
  </property>
  <property fmtid="{D5CDD505-2E9C-101B-9397-08002B2CF9AE}" pid="4" name="x1ye=1">
    <vt:lpwstr>dLh4s8olEQGIjnDecS1SoGLNtuZZogVoM9VZJxtMlJr7iMlQLMlmKKJjzA07HGLbTHXNA8T3r1F3NU55QVB5rwPwFjQlMgq/9lXAYEp1Z1Nz61aNMZ23MQsqteAluf9H7ap7yQoAVu3KoPocMqq1a96lIQmd1cB46uCShmKnPZwF1MR/plQLjgyxqPjaGcqtY7cbP/sHOz3tDvioUNfKxT1N5whYCym+KC8dtkYtv8j5NEoxtxO9qALDsVlgJgT</vt:lpwstr>
  </property>
  <property fmtid="{D5CDD505-2E9C-101B-9397-08002B2CF9AE}" pid="5" name="x1ye=10">
    <vt:lpwstr>3EB1qDzaPyGZDdidfSYtwyF/PjfE0y+JyicRmKVpBcx0mtPBxkG3oQy6jPr26bTbnIt0y0UF+htKKkfvEiQn7O9cSMMBcSFBrq+3b3FCXc7pjeMGaDwi0d6LSoDhZrsBrSnA9ooo2Qq7wHFCjAL3ZDghUd1YM2btQc7hNtdJp0/nhRH3H2fnX42GYFz/fbnc6R84DuPs4HPtE6VoFnx25Jcyj05WXAuO5jcQu0Nw5UVd7aVTPbZEFEYPUrWxZTZ</vt:lpwstr>
  </property>
  <property fmtid="{D5CDD505-2E9C-101B-9397-08002B2CF9AE}" pid="6" name="x1ye=100">
    <vt:lpwstr>1WrTLxqieTSPt3f64xj+PTrt6lxGrHJxJVYo+ErHbdpFhJfnTrvJb6sN0eT9c45qr1sXCM1lGmqb5HtOfo1uUGd8j8ukpWRzEmalkjIh+Kq9sZYNRHfu9+pqzomCs4n1OS7EYVyZm3PdcgrfKyN7W7pEv5gJrv6tRjdsSC62VTsDR5Vg28cCQaxyaJqbsXiQsxvLqMoYjCs3Zub1kplNgKhXRretPsY6dPIdWrhmlktOZcI9dE082wooxPsk2eY</vt:lpwstr>
  </property>
  <property fmtid="{D5CDD505-2E9C-101B-9397-08002B2CF9AE}" pid="7" name="x1ye=101">
    <vt:lpwstr>XaBQa31HZxFqoIrsxIXl8dvLGqip8uAscTCuUtnKKGf1l1O6YIkXD/TiWVTe86LnfDfj1dnr/ZCaYVfD4WH0maC0qjb8Gw0CGT+RzKbXlEHYeuJzOVpitOuhb/xGYV04ngtJbutklSUH1fmCzcVAV778JHMOW7SdGVQmMzAVSCOzLyRawRPxU11VNBVSypVtgiyuTbn5CE7mYLEPjDvJdbJoAMgrC7MbfFvtdzJ714JOjMIB8ihqPXGuNEHFm4Z</vt:lpwstr>
  </property>
  <property fmtid="{D5CDD505-2E9C-101B-9397-08002B2CF9AE}" pid="8" name="x1ye=102">
    <vt:lpwstr>c4W9eFnBcL4p+zBc23oUKGT7kIm/Ly+DD38XonK9rDJw/jwoGKa7cqaiKn+Ll1nQC0CD+MqJAp1ykLtFw/1tSbiTB9V92Y6OyGBhiy2FntxasdKTQh6iZqWLXj/AeH2fFaxgilK0SpibS2gY3oLikQxszbGlmQxSTzj/iLv85GBu2iBHU0Zg6pZybZ35clPFrNLug7er7uGksGrEinGq6yLiTV757y2UT99Fl2Um2SAWq/15Y3Gh++KvuddI6y5</vt:lpwstr>
  </property>
  <property fmtid="{D5CDD505-2E9C-101B-9397-08002B2CF9AE}" pid="9" name="x1ye=103">
    <vt:lpwstr>EUu8y1Uv0XzRfF9qdV6+RBkhRlnqRmAqif5WHAvJ9xlVupa3T0UzVC+fV627sx0QHY5oP8e3hJ/LpfKj1IAF9c9tN2HIv5ygz7V8KJkVQiQLdlrhdjcZyW1sDYr7UD+7TjVyAKAkPDaxyuxZxQZLA+xCsr+cUNvRmmiCon72Ga435zfJWA1H4OsM5cqYX/fNJW6rfhDPq5yvPq6DMIUTfctQ8HVAOUgMmzNWRfT7eHCQlYS9aA/UY0NsZuct160</vt:lpwstr>
  </property>
  <property fmtid="{D5CDD505-2E9C-101B-9397-08002B2CF9AE}" pid="10" name="x1ye=104">
    <vt:lpwstr>pFbI0fssx9LxPlWtTCqq+oKnsPSsDyJ04O0lk/sh2P3nBTgyVB2c5d72NhBjfkyCzSRrF+sMEdIv8HsFFaKGtFays6Fm3Jb1W1lmEzYG0brA7gtkp8n4wg3aKiizM6t8Pkyx8TrvKRwBdW5yqDl3suH3XWzu6358sGZ5An2/3Id+KBI365fN7nAk8e/0CvOKRXOa7S3UhHJcS4lY8jD08rdTJ44fr22Y58Y2QOilE37CzGfwS6Fh68Y+Av132Ua</vt:lpwstr>
  </property>
  <property fmtid="{D5CDD505-2E9C-101B-9397-08002B2CF9AE}" pid="11" name="x1ye=105">
    <vt:lpwstr>DuS0a6GbKaB4akqcdlJd4jPP9iywQr63YagSPZN4WfAmUXtZUG9L2Q1A6gt2+hZccaAz2XeU7DWzcTxsgMtTlAuGPiGoA9FRoVXW3MxRl6XcZzM2F1YK+0/5Ti5f3TRma5nOjE1FuGYP3fc3UV5EWl1A3a/19F0Nu3K4UWEZy5s2zKHe6BsziRIhU8v5IBsLby75mXeIDpTs7lXDSHAT4sNb28V6+sQOFfZq+FIWF/VzqmEKzYGrS9iq4gEmkkF</vt:lpwstr>
  </property>
  <property fmtid="{D5CDD505-2E9C-101B-9397-08002B2CF9AE}" pid="12" name="x1ye=106">
    <vt:lpwstr>1mOlJBbh3B8KuKrQgkCZJMLJ0bNqyZM13P4EqfAk7yBHGO4zcLuXzExPLWvUCTGcLEQOP+6tuB6szD2jwmovKNU2K176H92tsuah/3y3/Frdg5RsBeJHAC9WSkG+42c1CveZyeI5G2s8x5hkxiSGmf0s6RghbE+vB64+Rwr7fiMzA/iGcQtRz5tUbDRgRdGMasYPd7OmE1hj43vCGdyiPW9AMxBgTjkjd/bWzvuHlx15tuw3a8qVAlGxsfbwitv</vt:lpwstr>
  </property>
  <property fmtid="{D5CDD505-2E9C-101B-9397-08002B2CF9AE}" pid="13" name="x1ye=107">
    <vt:lpwstr>EVfn0WUEMjLNhxGdk+/e8zIf3tniCMTtFJX0qGVCI8h7OCuhx9sBXhU054KZhnL9LpCgOizIw+bS1BQpLwGuF/8XXKP8y40kzqQ/cq2F4zzgZ7f6zvdfH8B0lrvxAnikEF0b10YO9ziSNXDBWzxhjw7qYt6q4vJF/s2afZUEWB5ko2oGOMr1Y4U32tsgl3rEHLtYyYocvD3/bLzIAFEI2xL368vp1Z6Tl2gtOI+3Rtgeeu+aJ8KY3+WXU0oqJDX</vt:lpwstr>
  </property>
  <property fmtid="{D5CDD505-2E9C-101B-9397-08002B2CF9AE}" pid="14" name="x1ye=108">
    <vt:lpwstr>mSWAiHzC4WtpNV+R6KZJd3P7dNMwpQ/8zsNIPmzf6cKDFEXxY/pd+/4QdAI/4DZe6QYaY1UgX/Rh285IuRAFXGVAcvxC/K+wxk35hVrt1CUyP/c8pLyS9CNXAs/4OxICQxgtAtqNUWZwzIBE/e0bBn/PLtl29DQEgsBFQ0xKQJ4CXheBKNGqg5Xgz1kGYzIvASaLvNrBa7K/MKpKPKhaZXIWb1vKE4U5SF5Uz6BACvzocChkS+q5bOyqczNpOz/</vt:lpwstr>
  </property>
  <property fmtid="{D5CDD505-2E9C-101B-9397-08002B2CF9AE}" pid="15" name="x1ye=109">
    <vt:lpwstr>ty6edVN8LlRGCkIeThPlnjkIKDngWMYao9pvvm8OOrlQMzsMGBIPaQdCQ8ObMMKgGltRkOzBVBdP2i1z91qu47icC4ztJvKWaVi+2MOWPIzIih9FsI8eSjM6Euod00QDm5JEyZKhZwAIEtRpgC9knufRMbo/NSQosGunoRhVZpWugqXwa+++5QyOmKAo1wyRHkWQ70uYFJo3kSLVQmJmqmbtKJWZdCv3FctDACB1C2C60fBZyY1u95z4xr3Ase3</vt:lpwstr>
  </property>
  <property fmtid="{D5CDD505-2E9C-101B-9397-08002B2CF9AE}" pid="16" name="x1ye=11">
    <vt:lpwstr>TrO0Xpf6LJb5V7Cetvv6K1NE5guaktIxTqXM7FAKVehfp5UZdKNqVIuR76H7psxit2LJiNkWjc6MfVX5kI+h7R5hRX2hCsbVivp/FsQeH21Jv6tXluSU0QqdPRuXSQQNUGrtKNDT7EkRqk6d2w+34nyr2zqF7QE9CDmdxAJ8KqRdqq0Cc/ZrwGOIAbRyBYAoImoQGYpkKxr2iyF+EFxYLinAr6m2cwwRf6apgJDej1Hv6idXco7RJE72jnuzV9r</vt:lpwstr>
  </property>
  <property fmtid="{D5CDD505-2E9C-101B-9397-08002B2CF9AE}" pid="17" name="x1ye=110">
    <vt:lpwstr>xZDE/ZKKlFjxj3D9MMEk2YT+/3dIQ/mkt8d93vhwgDKmi1m7xL1oFqkl9Y1aFerqTr9GmHHdM2K2hjD+aZilkt5SJHOuUTvWVu+GSYCQ8UnXxkOrukUUMOiam+0NC1pL0060IPCFnj1vKvHKa5qlfzQrT5Y6HqsodvxXwdIBwsUqD1yim/XYv9akYMEM5oU9LYZdPZeIjL9uRa3zBnMi1Cz0ZIjr/diLEq012WqHZCuG0eKRZ0encbR+zZ9SEzR</vt:lpwstr>
  </property>
  <property fmtid="{D5CDD505-2E9C-101B-9397-08002B2CF9AE}" pid="18" name="x1ye=111">
    <vt:lpwstr>Z/C2vEsNXAJJEIvSdepCzSfJ7+Ulv68N5tLoq/91h2XCN0GoHaFwGvrH1csJAL8YLh8Ej0dMR8mxi9/QRm58I/v0Xq3DWc+IrBZ/XipXK9z5imlf+GAyrq0EKpAwXADN88Ma/Ci9jPgNwbf3irXuQWr5V1IodQ0abFUGCw5Ms+VC9bygW8RsKYH/GJuE86nbo1XPelbBJJIBFYZTIeVW+1q5DcaAgl/zxTLBD/S+/6A0k0dhBQus8tFDYC0+vZt</vt:lpwstr>
  </property>
  <property fmtid="{D5CDD505-2E9C-101B-9397-08002B2CF9AE}" pid="19" name="x1ye=112">
    <vt:lpwstr>WZnJ7I9wix9v84KSu0zHtFat5HbP9wGjBxT2fbH+/VK7d4nsSCsfwHu/scilaF0IJjtne10nTBhLzAPbMpiwFUQj+vW46/yi4m0Qzhg9XUOdAiMiUg8q6yhDuMiJ6uv6rRC1t1ng3U/1Dj1mTaRxJ2jY+WfPMmwKLgch4E8W7V1mwzpIsUyI/ARcIMOH8lPApkPXNPNnpMiGIT9BTQeZmYzg52xG0VD1h0sISYW1RZPmysaDJbOq0FRSqnVLdcZ</vt:lpwstr>
  </property>
  <property fmtid="{D5CDD505-2E9C-101B-9397-08002B2CF9AE}" pid="20" name="x1ye=113">
    <vt:lpwstr>0MUe37bWJUXPHQ6elYw2A5TsDog5i3BRInl9HOoNacecJH7gn8BuQY3KX6IzS4KyI1Q4vmo/6I/72WbVDDdkKGuOKzV8lhoCRtnrd431V6aogrf4IWy1vYCvzQvTcH+awdLllQ4jau8L6LNdQA5hjhVI+qsLy+nklKcwF6c0APQ0qYZPbXn0tDMdz9cIhz7wxUPcvhCkgFNS+bjMaVvwgtYQzskyc7GdIvmZp+FDm9OAysUxXlPMt7dD6unowcn</vt:lpwstr>
  </property>
  <property fmtid="{D5CDD505-2E9C-101B-9397-08002B2CF9AE}" pid="21" name="x1ye=114">
    <vt:lpwstr>HPL3nibnnBrOTbs9OBXB42Xr5XlMyEuWIjiqkbvXckymwbAnR5rA7FPtmoMCr8+Zm6nKYkHP3wn9PQObZh+ojyu55gFij7aukeMeGpASM2LDQfx0vtfQbAN39Y/HGtb8cKVl6L4izb8QSHZkUSvC252Yewd3A8gVHapbkQ+R5bo9v5RD5crNH4DstHkOThsjUbMNR8Aelg+t0PFKZ+F5kSZxfsLmRCpVpMsIM/P1GWjT5Q3sSEGg3ZgleKXT4Ih</vt:lpwstr>
  </property>
  <property fmtid="{D5CDD505-2E9C-101B-9397-08002B2CF9AE}" pid="22" name="x1ye=115">
    <vt:lpwstr>kcROdwUp8RBl8TZMdY+2yEz/iLPBIIbxYQJKbueK2cLIg8ID0iXJfvymV/8qPqR+8s4I8bU9JNzydAY5FmMPDbxIZpGh7P7MPLA6Qzg309OfWAcJOSHyj+LDobt6auyQwfB6/MtlFbV4mXzk+ToYRiX/p1ZdE4JBCTSyVnB51lPE73YawGxaAV5zuFgnoGAumCMjqrHXe9NlNTxh7J9huuc/rMajhNno0fWHQnqmzl6lyvEGbdYGleLVOD5/c2G</vt:lpwstr>
  </property>
  <property fmtid="{D5CDD505-2E9C-101B-9397-08002B2CF9AE}" pid="23" name="x1ye=116">
    <vt:lpwstr>Ud/yc/RZu2/kvoUyLM3cCtOiQOIWiW3f9UcrXDoZ31l0DYEHFKahH9DcPshNmivr+6hYZOhzGbhu3UcHtKOVlaiHYYBien5uWdKCR6/+fXFG+rDy2CszwxdF4MlZEd2XL3ctbjkNVOJtvYyXGoiMUL3mGDrbp5c/H8hwmuR+x4QcECzA3qngh9bB/xq+SdMj8MeDjETIQaZMbnqOLOfwjdrkKBaDAqEf49RzI44O8k3Wr5tUiVJ38MNup8f0sS/</vt:lpwstr>
  </property>
  <property fmtid="{D5CDD505-2E9C-101B-9397-08002B2CF9AE}" pid="24" name="x1ye=117">
    <vt:lpwstr>6pBDcILZRYGEXFRHB0N2SEVWUOsF2LXiSMfX6ZqpQN/CTffhqRGtF06N5DlDNtiCYroeU4O9v/bsS7TpdzyCLmKQbSUY+A7soBEZ/DvtzkuxMQTYox7GuSfYGJ3qFygeT1zQ+mtuLVKL+YPDnzof+bnLxm0bjcxB3npDX0OymF5nbR6r879ZdPVALRmvJH8s5fNUjfR5UJIc8f1R5zEjFVon+lSqvohgGCcdHWWJUhetO4nX6MLKZn9B61CfEZ2</vt:lpwstr>
  </property>
  <property fmtid="{D5CDD505-2E9C-101B-9397-08002B2CF9AE}" pid="25" name="x1ye=118">
    <vt:lpwstr>ZkAUHQUw9raIs4TLNdOTEVEVXb8TTKfaYjO2QydRClj8MjSVXzPUjEznaRBMIxhOjVJI809og66qhg+trscNrxDxPxjH5Uh/cjaUamqWqTeBoBp10S8szlCs13Ksp4q6rgvD32U/WXFjIxahZDRQSUKhYbfpK10sLltvct7wMjqG/tJQ28mXfsBXEDbArjMYams1cVOJGTZKgJV4Rw8Lw3VaSk0eb2CELFWQJuLqZ5P5Y7loPjbYYScs4oAHOFv</vt:lpwstr>
  </property>
  <property fmtid="{D5CDD505-2E9C-101B-9397-08002B2CF9AE}" pid="26" name="x1ye=119">
    <vt:lpwstr>ELtYbe8UmFMD5plBQ3aY1j/dWfcbOlAzDQ/v8iaeFkp+pRNmOUIs/lrUso8oD7RubovbcPCO6u8ZwM6aB/kVhphWNQ3emCWhMi7jHrKnpssLjnKSPhIIc8ttE5JjywKlzrhrGWDLrEfe2fY9lpz/+0f4jIBBKIwWdaQYdp/14s3W3x6rf5O80yeK0cmNwbMVVUoDZ4hClDpJ2nr8ZXeod0HV3JL2/njvCgoel6BTaZcGiLIL/iBBME1T8QnCu9O</vt:lpwstr>
  </property>
  <property fmtid="{D5CDD505-2E9C-101B-9397-08002B2CF9AE}" pid="27" name="x1ye=12">
    <vt:lpwstr>QMAeBy4o0T3LNCYfOrULUrWl42qWfibgqMElzAGS/TzSXfW9hSvSqkGfdg2gg5BVqofD2JGdC6A0Fhv402dLf4zuuFayQfqGl379qorep7cA73jAB81ikuNzHesApFAbbOjlPeDV4ogqy9ZnVR13ntt+KCkkqV+TeIsfL2RNZUCgxElgMiFowIsQbJWr7FFLlJbwNZki9IgDsLjb92atlF45+DYYmxNzAtr19uhmt4zBt8wvZNwxurVOunzQJHV</vt:lpwstr>
  </property>
  <property fmtid="{D5CDD505-2E9C-101B-9397-08002B2CF9AE}" pid="28" name="x1ye=120">
    <vt:lpwstr>s6Mj12fO1WNBYV13lCPXJMB3yvLwY9Wjs/8wvlk3dcM4Gah+Ly0sDHGnc9S2Olbgb56qVp7IepGQkAfDonQET9fMchS5b5vy+zq8SVLj+xJCk1pUpkcsYKt90J9GEisW4BlaYavOfvOrskqw8zb+C0ddnWo0tyM7ZZg7qErmUFXZ2Hd0yUEHP5FGqd8X4+qo1FOaTH4nR1tXn7TuqGqvuoraXj39XQIerAl1cJY1cx4LT2WI3toVLCOEjIsltX0</vt:lpwstr>
  </property>
  <property fmtid="{D5CDD505-2E9C-101B-9397-08002B2CF9AE}" pid="29" name="x1ye=121">
    <vt:lpwstr>uz/67JaXw5pj4OU9YoniThF2xvvcPuxTaiu80UQbWJNKilDGcTSh/N3TO/FemkW/ztb+0MOEHMDhfEN6BJiniv8cPyGTW87aPkfakuyhQPBg4Qp4oSnrzqtJTYVcs5F9Um7ebbUFtbTvpElCkmRxpfZ6LBjemMW4weTiIzufOdbzYixx7ypKU4SfGK92sv245s/HmEJUoKsHo/dxMTfku+A/0/LFpvKeeosRfOOrFqvojJzEioJjQZK0/DEfwta</vt:lpwstr>
  </property>
  <property fmtid="{D5CDD505-2E9C-101B-9397-08002B2CF9AE}" pid="30" name="x1ye=122">
    <vt:lpwstr>Fi+2zGUyFbzmRPGOvFCffwqhpRd9c74r70bBlAFRAg7RerxfI077FqUCdx7iWA6VkMKnjrxzoErU8PvoV/18iFh1o1e1gmD4GkwkGg7j1VUK04gt3zZwjtR1ekTi8vN/hWxw3ao+1aLXFyKT7wlz44HCYVMdEBvfApvTv8jgnM8umAQ+EoM7q+evHvx6W/Xkj//QftUewlDHkAAA==</vt:lpwstr>
  </property>
  <property fmtid="{D5CDD505-2E9C-101B-9397-08002B2CF9AE}" pid="31" name="x1ye=13">
    <vt:lpwstr>Hmuar/YMCxMvgkOV5aIq7goITKUkEulagPLra2QqUiLvJJ6wM5XcBKFeeflzz++ynnXURDTljZ6YP7Nk93FZDNWs98RH08+3LwomUSP0OXthxjLOvKHOvxG8NMpSkHi9kQDxHA1QMILuV6i1icNym7z7MmgxnsD2wlEVuwET+uvIUXboWqiDR5hrDKq11uk3OPa57FRHchPh38b7P+l1/bMObQTs2EwiwszYGSiA9Hpxs2+HvYlAI0C84a+eRmn</vt:lpwstr>
  </property>
  <property fmtid="{D5CDD505-2E9C-101B-9397-08002B2CF9AE}" pid="32" name="x1ye=14">
    <vt:lpwstr>VLaunlNDZmoNT1UA3IePnNnUVDRZvx1yw7f0R3oCgWMudUBrv9nOT6+q2ffpHPJVqRM5fxsMK3P0rWeZftEg/jZX5Q1O5ENoloV2s/Ph7XxGByy7ZW9pl7E5dthWTY8hJhhM0DQ4Rj4ePlAvGUPWspl1CKaQyYIlas/o4aedizTUIYSn4X86/SrdhdDsQaUSFSRkexIDrMNiCAE1J3DjO08kkW8RmnCHwZRtV+kY6FUmJ/zkusZSgnx7vRUcd3c</vt:lpwstr>
  </property>
  <property fmtid="{D5CDD505-2E9C-101B-9397-08002B2CF9AE}" pid="33" name="x1ye=15">
    <vt:lpwstr>TpAjs/Nmr8rVsAI8ONjfMITPgqZZQHKy1LGOHAq3bwt9Jfn4RvDSit/mbDyJUs5/K1CDKPMWnaKc0xfwgIY+2tUA1IoyqCap8KuSYQEesh2vwc3qu6iqCSew9UVejrdcR1TL5nDlbWM+b82YedY4c3lX9EKr2qjs8W9ZFl+sWULZpUlfhy19ToSDvnWBJgWzOv00pdEC2IAfq66hdXT1fCk5JVcqNkg0PC1GJk42tjoAGo4WEouFlVMVTEZLakz</vt:lpwstr>
  </property>
  <property fmtid="{D5CDD505-2E9C-101B-9397-08002B2CF9AE}" pid="34" name="x1ye=16">
    <vt:lpwstr>omoYjGDkFa7QhZTHHjEBQ5cL3KbbX60cRcGzB+rE/2CvZN8uyknx88l2XBxwy4afC5Hx9sUSnSmMlemoQYxg+XUrZcjKMs8Ky/+iuRl8FOqg01Af0iJO37ipPhZoFXlEoPoPRrr8MUphVhIkeMDgsZlGOI84IN8uDd+pD6QGa9ZMqG83cp3lh4cWxHJV3eEn1JsSI4EFStPiB/kwR/cGZOe7nVRjUwGVXaitte9ebiSZh0Uk2vGCMTalkOU3DSr</vt:lpwstr>
  </property>
  <property fmtid="{D5CDD505-2E9C-101B-9397-08002B2CF9AE}" pid="35" name="x1ye=17">
    <vt:lpwstr>IfASpx9fEkC/T/Irmon+GsBByXh2VKmyldGRjWEqWntlTtheBvwuoenP1I2/Fg1/2JCMUbrjoBc23sPPQ+SrCnbwf7aUklp7MvnTHUPCz5h6+4jwG8fvP4yZLagcaDPrblqvnA5kljtm4VNQEVBoT5Cj56soNbZ4rrsmk87AQmGhUjdBNZTRwfaPge5L8LDpZls4zv2KZPV+5XyRMApv5ZZk/xCKGcZea4s0h+RlJ/pIbLRd1UbW5Hx7nnpxhhy</vt:lpwstr>
  </property>
  <property fmtid="{D5CDD505-2E9C-101B-9397-08002B2CF9AE}" pid="36" name="x1ye=18">
    <vt:lpwstr>J4u2l/EIgh8bfCQ6bMAtkfczv4kCgH9siNlIu9xvZrxxVbUplwZDrB8gdmL4fqm28up7FvkR9iFHnK+3Vntp/NcIniVUG/YYH7ITafgEi+Or1od5BcWR3M3kdp2oCaa6pJ2Fj+vDmXXNEIdw1LdS5CtkbOgMxx7uuYgmoWqh0pte1y6PYB2jCRc44OiWGvGYvUg7HExb6iPCMgWUdBEvpbBtftbelwl31sldE3D5v0t58ZWuUHizfI910MVY3mR</vt:lpwstr>
  </property>
  <property fmtid="{D5CDD505-2E9C-101B-9397-08002B2CF9AE}" pid="37" name="x1ye=19">
    <vt:lpwstr>VVtYnM5KBWmyAADJUcthyRBu1U30Y8Bp9/kPcOgK7s5Eqcl0M70UL+s+cNSjmAoARQHEb97u9W1rx65HeGyO9vE5toH930U48Z7Gm+Y51A1a3HYtHpBirJHa54z+uFsLkrglA1zrfOs69dirahVM5pFKC33pRXe1h8imceWjDtcmxC4nEY0iHObj+xeqhRwsSWvM9M+fcGjtq3q+FYPdKJHtqw0OWk6ViQ3MxOUufds2G2bfkItSOLhezS4zdsd</vt:lpwstr>
  </property>
  <property fmtid="{D5CDD505-2E9C-101B-9397-08002B2CF9AE}" pid="38" name="x1ye=2">
    <vt:lpwstr>tWzzzesw8NCNq0UQMBlIOI+n7eEPeAnIu6Mx2ZmQeACdymjVE5HCcU5ak7KB8bao/J1w9NGJtGKmCoLtZK5whw2a2oiZLIPWYkKP0cKdjJ4ySx40FosuR0dOMoeV2PZNtNd01lIxkiH9w0l199372zvUauR9fY4lcjFmL3k4fOWTZFBLzzZe52yiXiqMMkfOgFMp5DH0RGR++OsRdF+oJe/0iKou5pjWe7eAH9tdcwfz57xq/N9pGOzxhGSNO7/</vt:lpwstr>
  </property>
  <property fmtid="{D5CDD505-2E9C-101B-9397-08002B2CF9AE}" pid="39" name="x1ye=20">
    <vt:lpwstr>rw5vnP0wwSRPFVE3QlHybBgxXpGoC8pnaRDmn5FQZ0vPx4vaNYBbmIIZyaahWz027dtSB6eEkZELEBNSP8Q80+wcF4yj47hfveWWGUB7lXf9BrDXkF63C6OUZszr5rTK1vp4J1wTtfNOinIJDeDCU4H6ii0YmovBJUo4j1mI9uw1dJuSlIsr18/taYIeMdWVaRlwG6sP18u38eSRHWmrcrpShLhfWxDortfhpH6F8AI/8WBR2qBCz++Opd+Q7nZ</vt:lpwstr>
  </property>
  <property fmtid="{D5CDD505-2E9C-101B-9397-08002B2CF9AE}" pid="40" name="x1ye=21">
    <vt:lpwstr>DYXT6HUqt5yX7OzoBdn6gX/QSZiz2fHjCz4OrG25ihRFhFz7JZw2LbzAJzNWxsqBP8fvJqDN0+jOK8WsMGQ1EdwWwO6BHHqYF6c52NTTS0kGtwHyQbJsLRhq6xAxWGsJttKHLRo6kvunPLMX1Pr8gCjaEDj8TFWdlfd1XwcOu/Yx+KXiXZ2wcen8ZhKldJEm2JX2TVysMfgHw77LumvJWnkd8sVIybiXUuoM2fSJPHHXoyUXfgAOfM9dsUja/4n</vt:lpwstr>
  </property>
  <property fmtid="{D5CDD505-2E9C-101B-9397-08002B2CF9AE}" pid="41" name="x1ye=22">
    <vt:lpwstr>ZdFUEo2/ZFofE1En+1nNadIaDwhxsHFrVrTlPYyIhjF6X6AZ1Mk+KvGk5Za/xhH3ahGuuekK5SjoADWtcNdcugUWQ2BwTqGDqsC/SA2vIDoISP7yCpNTgdglQaIRvHrZp4Yotnji89OrijaggDkp4r/e7S/fVSOfnQ9VIkLXoAemValYiBygexxSUo6SgaGM3ky2reeQWUXQIir+8LlrnHu4bkkBxz45U29kn6DnJQ+Y+I1eOlbN5otcEOuAAWl</vt:lpwstr>
  </property>
  <property fmtid="{D5CDD505-2E9C-101B-9397-08002B2CF9AE}" pid="42" name="x1ye=23">
    <vt:lpwstr>pov7irkyt/O+cxOxhfV2FOFke6Ba7oFdZYqXwZG1tJ2/cnAa9wD+tsVQEjU7hKu49Em05jIE7HbF7PUySd0pg3EbiXd0fRATmtZfiqFXY10FXJ3/OJzRQug0LTo1VGKwC7mMR0t6nNyEurC8/LLjG4BDpp8mqvfuus99QTlt+kGHxerlums/lnsRJybFTFgFk78cSKCXbFRKP4MZrsXFRYPFVb6C7h/IaNcyCTXZgjzup9g6w0vmdcHnfVTvkgy</vt:lpwstr>
  </property>
  <property fmtid="{D5CDD505-2E9C-101B-9397-08002B2CF9AE}" pid="43" name="x1ye=24">
    <vt:lpwstr>wA/l8krwqgpo3yQnZkpymT5ukrfIAvf8UJ+cqrmMlKEq4sagP5tqT/Cz00El1HPXtP6eRycOHL2o5PnuApRw44X+alsbftKSvWkCh6kv2viQfvH1oMSttr7iUCunYUshtcbqxJZFHUinJYo0gkIszfNigkjHVC/l+Jorc2rTHeSvDy3oRoUeyyAjVBJ+gP2wpPZOCBPIl2KGufN+GEv5tuqwmLIhz4OsVZSrzvvk4UdnkHCdsR4bk/oTtonuQGH</vt:lpwstr>
  </property>
  <property fmtid="{D5CDD505-2E9C-101B-9397-08002B2CF9AE}" pid="44" name="x1ye=25">
    <vt:lpwstr>MIRI6vtattAn/ah2omVejqxaAo6G/QItYTMHnMcZORPtJEys/M1qAWvguiKlUBb8RubtJqsrizg9uGgf/45v7rCJY4tpXo4kaln/vw6rdooh3tNwuOZ35dsYiNeh5XVJ/bZUFby2TeLxmpmYJ0PWXxdtUYmkbLtXzvv2MtKnq+vl3spTGNl0QzjwhBb19zlWYaW83wIeZaomVT5ChOOco2Go6lki5MH/mnodFPH6NUcgNW0yrdWH2YzUbW69A1c</vt:lpwstr>
  </property>
  <property fmtid="{D5CDD505-2E9C-101B-9397-08002B2CF9AE}" pid="45" name="x1ye=26">
    <vt:lpwstr>pHnpMr1xmcN0gm7wLDDybtoQ3z7DDLlixcmf2gu48+HB+0hislqrdd1hOQT9Y3yYDvfaHTq8DxW3TIMlMF/Ed2EFf6guINYgfLeNo3JH6C3ECxxjrCNGOAA2rvj18u6WlyhxyAU4gvajc3ubCNVUaPavYAip8XSsTjPhtH064Vd/xiTyGMUVf28piTBbnRz/e3Ea16xZsbh2VLfRpTnmS3lDNgEY5mG+j0N6F2fgXL+6BwRG4JaKmFKuwRzX+6o</vt:lpwstr>
  </property>
  <property fmtid="{D5CDD505-2E9C-101B-9397-08002B2CF9AE}" pid="46" name="x1ye=27">
    <vt:lpwstr>dwBxUkUl8nQAf6W5OTtme4/oXx89u7Lum/G7N8tJ/Cf8AXRWXyCdxWGjy01FnumEmz0+5bEt3n13RX15ulYPTWciqiggHF7KujcFOgA5Gmhk9MEt0HR5YbqyOPtn9+77BMounS7b+cqgXwWBLwY1ihODixyWf43Ze/39zpXtOMmM8I+jW8gcizHfmPBi1Pgp3DKxYuWtBeQEn2ZrF2zQ0vxGSXhn+XNdQTb9kTUMxEFQaSN0S+P6xMTS/c98Xe2</vt:lpwstr>
  </property>
  <property fmtid="{D5CDD505-2E9C-101B-9397-08002B2CF9AE}" pid="47" name="x1ye=28">
    <vt:lpwstr>QFqBHCcsH3dTZvngta4XZIWtTsGUSc+FOFZwIyA7V/z+BRP1YS/4Iiv6+0lXsnHKgKu89MDF36YgjrjwMKbJYQ24ZpkGXJAN2O/uU6H4iMoVCafIGkW1p99tlJArOsdbmg541eCwZp8T9gUwFmsoWDZnRjoNWNIusaD5Wy5fZZrSUt1537m1A/u96Vd8hJ/NMQbhb122z/ZQycuTtFSllPdj+Qv/2d2Kj94Jg5+yk6Zor3Ixe+XVWg3p94TJBjf</vt:lpwstr>
  </property>
  <property fmtid="{D5CDD505-2E9C-101B-9397-08002B2CF9AE}" pid="48" name="x1ye=29">
    <vt:lpwstr>hA0NpPxpjA+mdxJyP2yxPLWTPNRxrLBG/PKvOciOC97UEmuHXscJNsD9ePP/2zIavCydI2K0q2O+Yq19XfLtIbtIT85tdOicp6FToEystFM0/dfSXWPlyy5XQBOBxiCtbp7gNwX0sqFoYUJHxY8nmiQtsiHKgDCxjV2Q1DdyxTwacwK6UTsv2FD7/kEmrA22sSEu/9IDLhCdXOdI/+fMIgsw8vxmgXp6ob/KDAJ+jLLMNm4CuVsig+kQiU4u8aH</vt:lpwstr>
  </property>
  <property fmtid="{D5CDD505-2E9C-101B-9397-08002B2CF9AE}" pid="49" name="x1ye=3">
    <vt:lpwstr>CJYpy4G3nFsx8e1mYJnXUccrhmusCqzQ0Vd604aXJs8EDn8nsCkxXXBcyHusRK+96iGTwTjPSwATLZkdWi6d1MAvBb6yRpXjLMCjk12AgvrCkCSz2UnyiOHeD128VlT3q+2LK8UL0mhG4fOeIjlwiXcJK9Pf4KPdzwzAVnKh9Rf79nP1pDq/q4zbFjPsIAOY3u/GTQlbIPojV6DxEWOKw6BCadVmMir399x1jFoZuNM9UXfgs8CrwCifCu1yYXe</vt:lpwstr>
  </property>
  <property fmtid="{D5CDD505-2E9C-101B-9397-08002B2CF9AE}" pid="50" name="x1ye=30">
    <vt:lpwstr>z5YRFkJjbB02KhDGO/MjadnCh8CwcWGpvh72IzhzhQ3kBGI33ZOBXQ/fVCT3P39IzzebigPlfXEx5AoLLkfyyfaZhBENLQBiZEcpWuurnTIEMB5KjBtVNNYxT9AWQdNhxIoWvYplH8+MmF1YY/+Mp83Brf9aM8DWNaANn4GJeTiSAI41UAyuVOwtRuTFd+DUh93BRAHm1AkcNBRMNMIJZIt5Yj+41B/fb4QmiCfzItWlgzMIvGlTKp53rlNp0qD</vt:lpwstr>
  </property>
  <property fmtid="{D5CDD505-2E9C-101B-9397-08002B2CF9AE}" pid="51" name="x1ye=31">
    <vt:lpwstr>pfgG7EyWUXuIUc7MTS8NuXGao97Saz6uP1uBzflnpVJWwinxxkLGCC1ZkYPTz/Rmf2Tk4JZAOGC0+mjBeP1LL9jIVlO9pY6XN07YYL0sFX0/NpR1qdSdUZjj9dp96UNCtz9eErTxhtXUKIYwxULeik0arDdbWYStC8U2f1Kg3WQWF/zUIkNM5KjAgtuQarwUHCDpg7im5cmX1kLiVtXZhRIIapW6qQznscQzleewidn20AYGcxD8g1E5W/qfkc/</vt:lpwstr>
  </property>
  <property fmtid="{D5CDD505-2E9C-101B-9397-08002B2CF9AE}" pid="52" name="x1ye=32">
    <vt:lpwstr>L0a9petag831IrLX/xlt/h3U7r0CtNkZxfFSVB8DJVN2g2VmOfaSOiD3RNj264e9IxlahtdckOGx7qR48eyClJEvv0FEzNVfLODc2CaleQUnYTqK1WtBntd++1Ht4hFzjvXHnuNGZcyGpBNqSPRrQkCcdJD0uX60ffdtFUC5MpcBrNsUDAudlPTQk327GRd1d6uNl0EPSK8QXADALco+cQlXuWWbtqe/9qH4bzac5NcMwPbu3aivgimnUS2yqzK</vt:lpwstr>
  </property>
  <property fmtid="{D5CDD505-2E9C-101B-9397-08002B2CF9AE}" pid="53" name="x1ye=33">
    <vt:lpwstr>Esm/YISu9yWWwPPpEN4IoVziDaHXP+/2Fhb8mHqf0RkTT6b7rI0t6WrgF6nxhA55JlYOsWfW/OVxW9/U4IOJRvtyjt3rydEsRVzKBvob0AXSQe/YmJRj3KsskfbUOpxgxvnSKrRRY8CeSNbaQyJvnRiOQk5tDaw93zdYPPgKuqYgu9pPzc97Va0rL4lm5/vWK4uQUzoBBeWof3KMrLTxDq9mE71O6OK5TiAeq94EHGUrZ9TEgJX0swgMD0f0zSy</vt:lpwstr>
  </property>
  <property fmtid="{D5CDD505-2E9C-101B-9397-08002B2CF9AE}" pid="54" name="x1ye=34">
    <vt:lpwstr>JDY5UXXm7/fB+t88iIKKnjK38njV6a8fsSW+iDvJWHK+7yWjhl/tI16tWy9kPjpxc0Q/GB5m2OxhbKX3ctLvTwh+tnt4e2xWZzglLglkY+KZs8s25nx1ClkcJdYbnIVBSkYqSydu/K/lKBM0WXUpqvZoNYtvqzAn4+BWEpnwXa0ja1lRR2fnfoGxwvi3jG54taqW1oHQTe6MTtFsVEJKODAF8PdX/H1t2iPpGsPguG6cPZuhJKhayAzTSi+7VJX</vt:lpwstr>
  </property>
  <property fmtid="{D5CDD505-2E9C-101B-9397-08002B2CF9AE}" pid="55" name="x1ye=35">
    <vt:lpwstr>vMC92bsKjZR0/8PQjR+HUKYk9ZPMN4qgvH+F4smRUc/yrTqvw9esVtIyDOxA5iffV3PnWRvGcHmHANZqLzxJVBmkTX6WsfAFvPPPj0cgatWeLD3d4Vwh/5sM6qkwvd3M+SaWdy29G0EYaNlYN2Y9mBoyT3z5mkTQXbL4KjMWq5lkyMa7+kMX7UQF2bIveySWuBAKJiiuzrE+Xooh7qOt4FcMgHSQX0++tso0e27VU4xL9KLrTg/4rjeVIpPoPdb</vt:lpwstr>
  </property>
  <property fmtid="{D5CDD505-2E9C-101B-9397-08002B2CF9AE}" pid="56" name="x1ye=36">
    <vt:lpwstr>0m0Hc9iwP4Nvow7XbgB0cYRVQSBfaMT53K6rXYOIliWnu12Z1gN1fPhza42FIY27KHZxlybOqdvujUxby7THMsxazDjaDl2AdmSoX2j2sNovb5n9YojeytISdY4O83mNvkJdsYcAhwHzpCa9h7d0ck93zyIqcFRI+j3SpcUQyIXNlPDZ1K9yHPtR2jC8Rr0epUdOfOk5TF3U1y7xXpERVPbEP4C+zVsdIoVFka18iXolGX5P+nFMiGdMjtopDJl</vt:lpwstr>
  </property>
  <property fmtid="{D5CDD505-2E9C-101B-9397-08002B2CF9AE}" pid="57" name="x1ye=37">
    <vt:lpwstr>VQxsJHEiYVK7wrZoybVDFEd6mxh34brhMOlxbowgqn2tXBI4dCD1Ev70XlfPoGxPMjTM/FyGD13F86yFQzb/GNe8Pz1mtlSpF+0gEAPcwJTotySNh464cOHYSJqw5K/IzR6cs42d054RshDgoJlVJ414RpCrvD4VRlPzgQOJKQCp/IQTyFYDbQJcXK9Juxd5IdBeztUVkvRAFos5wwgSqHU4IasqHABjiy5zfOFPqiZPlDnNA0PuzLv3cFt6z4b</vt:lpwstr>
  </property>
  <property fmtid="{D5CDD505-2E9C-101B-9397-08002B2CF9AE}" pid="58" name="x1ye=38">
    <vt:lpwstr>/MF34hGAY5TBindCBvcS/pVZPTZ5+yryWOeWS3KamdZB8k4qIE0eIjURxbvL+2SO7pW/7LoS6vaZKObk8QhfG99tIr39QVo9n5aeiuoNYhnhli5G38nZ2n9DHrB9UBm+Kh6nmYswLt6P9K0L2oOvjNgfGCmGE7IUeG1HeExK3HKbs7YNolQ5eO5aCb2dXi9J77VYIqmg/MTapJ59JCsvoDjlzfA6AjUsE4LI24p4E93jCG4ijJiikMm0CY9Eb+e</vt:lpwstr>
  </property>
  <property fmtid="{D5CDD505-2E9C-101B-9397-08002B2CF9AE}" pid="59" name="x1ye=39">
    <vt:lpwstr>f0B9EM08U5N728wZL4cZZPDz1ClLIvrVfuxEu5O5RQBfDAe9gGoo1F3ilQJfcpmqDw0mO8qfLpPc2ewYHSFKX9402FbyspmnfapDMBU/EWshuW1F5rC4hzwJu1eUyS/0hVsgzu+0p8z/Y48D/kmBGw1YAvRLbZAa8GY0mJ9HKGVAZUvLSsb099N/CXV94ZbojnV7dzlRKey4hLpDFzA8ZuyXT7CavHrD1nx1kOwcU5cCqReGP8DNJ7BHH0qtlV0</vt:lpwstr>
  </property>
  <property fmtid="{D5CDD505-2E9C-101B-9397-08002B2CF9AE}" pid="60" name="x1ye=4">
    <vt:lpwstr>AkUBFGnLHWY3596tHQj1REhxDABTkecZgfFyeLjYht1VJ0de4mEtplhyfl7dd+JOhPfDcrchQ3+7RClPnW2bIcWqBxY7IfR7dALv9dlGhNuAe+gCHIikoU3j/gtlBreMT/MkcjLSTsfqEh0oNWyABoRBA/mxxzVR8sLCAmJcMWwGhQWLQgF3fawYcBSZ+dPMPgRvLcCXTz6+yIr7KRczDdiJRnYdE3TOouDFvndWCvDkAQlFrrpFa3z6uiLSPcU</vt:lpwstr>
  </property>
  <property fmtid="{D5CDD505-2E9C-101B-9397-08002B2CF9AE}" pid="61" name="x1ye=40">
    <vt:lpwstr>KjIbX4wkwa237OS1Xtp8ZNX+jbUT36xKZvjek2959CY2W4uTMy4ryQ+KnPvcVYlompt9KbGDySF91juoc98UN/SaKB7ok9UMqn8cvCI5mlVGw5QF2ISKXCjGqCACTAIxyQeIqmNuTe7OOMPaQE4Bsf1y993tzv+3m2V6B/fIqGQK1+l9GfWeXDMPrr6MTMWVr+aeWgwOIFFReBbleUf1zIYnrpdrct0huriwGDP3wQcWsvlEiEo4ho0w4Dcq/zS</vt:lpwstr>
  </property>
  <property fmtid="{D5CDD505-2E9C-101B-9397-08002B2CF9AE}" pid="62" name="x1ye=41">
    <vt:lpwstr>ANzJBMaWuurvzmy7v8u0PxeV5aYzCR5edso4ZVedJSx1wd9+hlaaG1iWakM+YAbxABIOYIZVatnSianScbDnQOhyTYMHy0WnKaIhU1NfoQ/NjQBvJ1t2t+z0FvwNIhYhuLEwafT6X1oWV5nFxq6gKukv736Z+yIhDOkgvi0OZOG4NWr5kCZzbVnsynJst/A2uQgJwqznS2dLcu8h75E9Xh9Hg+ngdcpZ6QIcrYl0kyQQBsooM9shiNf39cu5H8d</vt:lpwstr>
  </property>
  <property fmtid="{D5CDD505-2E9C-101B-9397-08002B2CF9AE}" pid="63" name="x1ye=42">
    <vt:lpwstr>vYruBDMMZ3F8FC/l2bDB5KlBmmV9XIuwsrEtXavTh+rCuZ7GnqhD+RfPqh9XCarRO91nc2pDRw3wQ2lXIzbYobg62AXjFZuI3OGs4dV2zFCI0MrhvQkVq2Oyn8yDrnsWwp0Q7v+helkx5z4/E8Vif90sM7uNnNetKMd8cLaQGO0819VNLDZXA+iPcZvA7sKi0lnMpCctdWv7UZ1o8NidFF48PhE9f2lRYmOZ9c8bT8nTOyMNsjRabw3JntkXrAt</vt:lpwstr>
  </property>
  <property fmtid="{D5CDD505-2E9C-101B-9397-08002B2CF9AE}" pid="64" name="x1ye=43">
    <vt:lpwstr>tk4RhZPDudi3aPoaSLPSouJst18L7yfZpqdbA+2n0aqtsZyt5z1ilCU3T9BrXEARsDTXny4vdw2gFweCWPu7pUJWVd2kXUbq6alxjwqBMxBpcKMwVHpdmCUJB9W2n+e6uCD/WOo7yNW4b7ctqA2mMLzZy4cZdYXpUJzZ8CcGWoA5LeTTDXdLJq0KTEfqWXkcVv6zsTT7M2a24avLMIEW7X6wWnhocGCKQuiGc5DlSaPf0zh8HVzjSDcECL2q68j</vt:lpwstr>
  </property>
  <property fmtid="{D5CDD505-2E9C-101B-9397-08002B2CF9AE}" pid="65" name="x1ye=44">
    <vt:lpwstr>gr0M595kqx8A+G5aXU5CRIKFLkIMV0rkglmrLltmkLbP8JrUF++2bb4ynDOYb61ZSdBglAPSlEkgYaAIbZol7KblYqQ7ZTjMpkFMd6JEu9VFEcct/TaXXOHMCWrqxiNYIczER7M7sdMmDgbgN+saI9ZLChykMtINA0auLyWuVjo445wcMEyndJ+gVJpsBOf9gs58IzCqoEAynjqB5UjUhfbTcQcjrNcJ2YvFB8kFdkcTppJwr4vQ5EnKaZvafdp</vt:lpwstr>
  </property>
  <property fmtid="{D5CDD505-2E9C-101B-9397-08002B2CF9AE}" pid="66" name="x1ye=45">
    <vt:lpwstr>GZyDlxwKO3Q9A3IwRw5dfPWd+JexY8eUKApcHXCARTcbgGkFUZ/LTF9V8wBmI9XfRlGsKsSaQRPzly87lSErxxwRSzaH7zFYxEojfouTY1tfK52b685joGyv8R7eqHDu+Yepmg+No6OUebFowxAB2OLvMam2zj0ONJ7/NzXCRO4DekNsTF/QuhxTUXm6jEA/wLviFuJXGCMD60pczCkAsOkpAzSpuvq7KROLQ+zs6fnLbGUhN16/vLrn3xUa9SA</vt:lpwstr>
  </property>
  <property fmtid="{D5CDD505-2E9C-101B-9397-08002B2CF9AE}" pid="67" name="x1ye=46">
    <vt:lpwstr>C/JGNCNnfCbdwjW3/xFd/yzFRosTle57NQ1OGAnPmpj89DGW0QhAUc0mCdLWVx9ko+qXk/E2mHw8+x1/m8yiwRGyOr9uWPMjxTjpH9TXXr5vgm9ccKDl3q9LiS/hhejTXpr+AFt52lFEVKewIBbEatiWVI4hiZqTkByDQ5qxS5uZVP7y28DYUcdlaMzwmg9azyvpy74BWGi7kREVZJ9tApG978WEVpDtaofPD1+fIZhNlPpkyQVrWJ95+b/SwFF</vt:lpwstr>
  </property>
  <property fmtid="{D5CDD505-2E9C-101B-9397-08002B2CF9AE}" pid="68" name="x1ye=47">
    <vt:lpwstr>OmELAVYGmcttrMvyZV7QMR8JHpbMB18QkVAwAgqlqohdu++6bjVwjJdXAk+JPSyCvi0gfh6LGdhkVti8yZXTxWSH34bTpnTM4puJoAMm7bO9bmjjO8YWhkaAFH6ar+4oMdv+G6ZsgeBq5e4rZVMUEJ2MYAELwGvccvN4TSTRfxZaTu9z9KZYzXJi0SDh96+gtmaD/0Dw2AvT+UCjU/PJ9BETlv6Xlb+JUpxxclg+FzAXU7eAqIFY9kwYsy5wTmX</vt:lpwstr>
  </property>
  <property fmtid="{D5CDD505-2E9C-101B-9397-08002B2CF9AE}" pid="69" name="x1ye=48">
    <vt:lpwstr>ly4bOernAVAgI786nuRBg/N6vTxK9dGuwsdzaQqO+cwVR/zypwZhmoNF/ZW2BWYge2C0YCWRsXRhov7TJ/FkzJ9UJ2JLQ5SuAJ7mjLHTuCOx6f62AGYlAi8OQqnk7jA5HYdMlsNyGDK4o9gcXMxpLp7zWamwAhLkF7n4CanQFA4xn9NSoIFEfRsz+5pIM9LOMRPeTS+/HLw09EHzDdAFj0O9TgUzcFO2s40sqikDlT6/pmFbfORUar3IDfTzFk+</vt:lpwstr>
  </property>
  <property fmtid="{D5CDD505-2E9C-101B-9397-08002B2CF9AE}" pid="70" name="x1ye=49">
    <vt:lpwstr>le5AhP2VYhFJ7xx+xJ2rylCDa9AZZXfjerZDXz/1q0oyvTtiAf0FrEESm6XZD6oXcyiiVRGBHScPPOCmuyIWf4bkUhJ2g/QY/PjB3GbDJVbqSRnm1bkKDitOukR1e11ptdNsLaQlvhVyeLPmTNFtskIGSIDapDAl/Jvnw3BEA4mNjVZ7am4eWHpXnOnhhTP2Whx35NOx0xKWa3vzOIXky5DMXklsvrT8qkXSCG/Tdxcov+sXfsFLVgA5l98V782</vt:lpwstr>
  </property>
  <property fmtid="{D5CDD505-2E9C-101B-9397-08002B2CF9AE}" pid="71" name="x1ye=5">
    <vt:lpwstr>gUtxok4T4Um5dZ1xRj3X3yUhTzZ2RnW9EplBAf5fp9U0I0PlyWwPXRiTBiaIskEw8YTh1norxcF5gLtPL3iVJTMhGzje1TagYDWvPvMh9lw0Yh8gWHXPSZ/qghnyS8h0FS6QSTCG5ALVmU/XevGHujK68FWFk2ONIGM39IkkssVdkI2uFx6P2LCpfnl7v7tiDi9GqYeIcnWGJF60t7jv4e6xXNe7O8MzlaZdv6Bo6ugYo0nk0doB85JEqc/Ajuw</vt:lpwstr>
  </property>
  <property fmtid="{D5CDD505-2E9C-101B-9397-08002B2CF9AE}" pid="72" name="x1ye=50">
    <vt:lpwstr>CVE8s08i1+q4CSVCOk+fgwe0oavh7dFJMAGnBfuvk22DxTzYRBPn8Q7YMlipiBDhUfIH+1n5+6gtpMinTzTnDInI3K4iGaY2n/wIryRZ9rQdjmEJ3v45BGABJz4axlimJsvTYm/D0mNBNSFt/Dn7fCOctyF2QfHl29EHRFczDiXQQ8MhwErlRKO4Fq/q08DJyUZuvsNPNJ/ffzAY50vbNMtOZlBd2Bfsp04SqWsCEB+1p01kKXOKLVxrQhpgU/f</vt:lpwstr>
  </property>
  <property fmtid="{D5CDD505-2E9C-101B-9397-08002B2CF9AE}" pid="73" name="x1ye=51">
    <vt:lpwstr>NngPnE38Io8tinVfvLaW2OrSybHgoXlN/cc54BL90fEhlFYFpLxWER8KPwTPXNfn1RYOHXsil+E0/NWZ5nB4FXFfbzYRh1vL8Jo8y9WdvdB+uVFd434pWL0kjN4tluDVVJ9CqXfIe5CBeLjNsb5McEvmy06EIZrdL5FeeDJGMC4qzLdHyxngbZaWWq8Qhm9L9l0dTBFkWp9akBV7cR6F+FDTfDZDw1TQEi8+Pi9qvI1uw1t4b5UgyBIwAx7SJA7</vt:lpwstr>
  </property>
  <property fmtid="{D5CDD505-2E9C-101B-9397-08002B2CF9AE}" pid="74" name="x1ye=52">
    <vt:lpwstr>i2w8QoeIAZR7dd/OTJM2BdVoytA7xMY0ciECItLTQSyFW9Is5RBcidD/n2fDJWn51UF/twf5pE9sAidWCFcsw6fTUf16dW9zbr6P7Kf4NY6vOTc0qpDeR8S3xXRZOAUjZnncNQnwLEkHuOFRgoqv7vKJNkMvI03zJm7iIzRvXJsab7IjSWv6VG7YIcmSYljyyM3B8yghB0JkjvR6Oog/XR4WRv5wGi3VdBDGUZo/zFCde8DK4FvtPwqYAmWFO6D</vt:lpwstr>
  </property>
  <property fmtid="{D5CDD505-2E9C-101B-9397-08002B2CF9AE}" pid="75" name="x1ye=53">
    <vt:lpwstr>CcnoTAbf9IIODQc6rAD9NI1xSpkWJXT6aq+9yv+3zWYWC1zyyzIAx7hc2jGrFIz5qU/BsNIIIrDno0/2AeAX6yPVhHzufzo+IUbftazRsg1hlHBurnqXDtPk1UfxNm6+hF2Uu3Axj8QQNumJDFZfcSToTrIj7azTBBepe8CelnoQDbvt0V8Rh2S9F5P3IISZGN34iHnUwaYH3a4RLbdRsmoCkA3zIqraSc8GZ28xMffgw8c6WRLtKdno2zhLwQt</vt:lpwstr>
  </property>
  <property fmtid="{D5CDD505-2E9C-101B-9397-08002B2CF9AE}" pid="76" name="x1ye=54">
    <vt:lpwstr>FoeMTKuO9b0Fq3T910KbN4lPal+PRuBKxS6rGLubLgU/T51kqAmQenlNlqcLJigxAB9lcMH4DOOhH7+hJBZuXeU4qgHfAUIh9JuayNW/PXaZwrTkNcNc7SNlk0SnhrUSUoJ+1JC37mkH2x/pykSwzjIhsZA6N4df0duKJrIrz39zOxg/3JYptwpmUsvpU66PVWkUaTfEcwX1A7yz8/U4Bxiulpuw8FQBliq6U6hiki61s3dDmk16ncylSf8LbcG</vt:lpwstr>
  </property>
  <property fmtid="{D5CDD505-2E9C-101B-9397-08002B2CF9AE}" pid="77" name="x1ye=55">
    <vt:lpwstr>jEyFEKFSTxEdRZaDNNbWtdz+F5N5Wr1aGYLLYuebCfY4D2ZfCX8cD3mU84DcpnT9GNmuY3lud6H+PNjX7NZXt7qvNjJe+1ZXcRvoMMBXfQ78uJm/hy5DZs/W9lmOEOTdviuSvAFRVexH6717pwtv2n/65m7bt2mYlOPp8ndJpTicATP+AVCeTuL/XzHRU12CCqQiMygWbr3YfJCsaoWmbxhOhxHUOtD5oMsv/M8dl8EgeDzHoea4MVORDnfipXS</vt:lpwstr>
  </property>
  <property fmtid="{D5CDD505-2E9C-101B-9397-08002B2CF9AE}" pid="78" name="x1ye=56">
    <vt:lpwstr>Jc/qb1ucxuwOvFIMVLryFKjAu2SNPcGPEtLK3szTx46ESj/U/gNibFSs9eiHBTBIFn0Y3/PXVM6d4zMvDZN2lTveN9HLvQUWwf0RZ/j7LQYfu6dd2/f+HdftfUUOxGXLj6Py+ZG/RATkBAY+DpzHEOD2sX7mYsRg944KVURvPNdtBwIJRPngCDr4azbXn2NYwrD7kdRp4sQ5f+FvjNg8LW5QBbOnPQdR0GkSJsTj51kNGGABflVJ0KJ58zAdOv7</vt:lpwstr>
  </property>
  <property fmtid="{D5CDD505-2E9C-101B-9397-08002B2CF9AE}" pid="79" name="x1ye=57">
    <vt:lpwstr>/n5l+jenK0JCKbCc8ml1rXg10EBjG/Xgw8Rm8FbAYNJm2bEiXwyIFh5ZSdYXZxoOzBM3LX8SJbRwP22ms6qCBUWHje6jQOgvMxV8Z0AJ6oxyIsxmYvEMMXMl1+9J6ksmbQe/xcmgFAF/8VI8KGEOVv7QXyXZgr4n6aCiif+HIPXJfcL323uJ+ChFC6IlSJxase3nf1gXWn6v0fx2TclC7586Ud2X7OzaiEwzt19V8KyBCVl/jzDu30FWNXlfDMN</vt:lpwstr>
  </property>
  <property fmtid="{D5CDD505-2E9C-101B-9397-08002B2CF9AE}" pid="80" name="x1ye=58">
    <vt:lpwstr>yqxLQuSRV2BwKkTqSsyfdPo+Jij8q+nxqe5IuZTzaDhCxbak8uNdlzYzUqNQfoz8GDQXoO0XCGOWvg52we5lBqbR/RgVhSCmeJlaX9uObHJpmCWASnxb/N0c8BTuKfbB3RqDp2sBgo+/DTGh/MHwavZrOq3A0Jy7DRbonFS/U7z711gjQ5oY3U+OVRFbOiowwGCH7pbbAXZlODXzvhtozNeweB2xBaSSR3qmVwJmrMYf0FXrC104VOLhbzpVB+p</vt:lpwstr>
  </property>
  <property fmtid="{D5CDD505-2E9C-101B-9397-08002B2CF9AE}" pid="81" name="x1ye=59">
    <vt:lpwstr>B2WTclov+JW7fxAGncvGk0EUUetOPs6qjrmwiLyabsdM344bBADzpNo9RyMDtBgcHCc4PC/gkNv8QOX8i2nCS1eH/vMVtOGVUzCg/KTlIHYrwaqZ7Xl9LyDepMLnhxM3xujFGu1nht7kj9/y0d3fgd0okiVS8P7RRCJ501WKrNbXZ8iT8pioUqgHLWiSJXzt46r7y/aOXWM5euTIV57A36GyJTj/LUeYN8zH6J7Ik6fY1tbWA/ta0t8vMiUDWBH</vt:lpwstr>
  </property>
  <property fmtid="{D5CDD505-2E9C-101B-9397-08002B2CF9AE}" pid="82" name="x1ye=6">
    <vt:lpwstr>ykvkERM8jlCvlE+dpPt3ihvfkpzvXGNWMBhwxGkrVSKdhy1Nqbl7UJrTMAioZ5c5tjml15NRNqhYCzkYp6PJGOw+2d/0ltz5sc4aSTJPilAtowFwlmfZg/vXRdIgMLIp9UWDpQacEdrRl95zl9OX0gkgdM5e3TPk0faa1s5K2sZvoyFzLJOWPCnrBkfD0AlxAyOox0wzIv/hZhA7cJagqmbS1KeV/jVWEs09e/+f+NiFcjVasw9xchXWMnc7CyA</vt:lpwstr>
  </property>
  <property fmtid="{D5CDD505-2E9C-101B-9397-08002B2CF9AE}" pid="83" name="x1ye=60">
    <vt:lpwstr>rvwEnbls0gSC7jclKveDtBUIRrCv+EjOZMmshgHZt9d8+qXl6+6x25O5Mh0so8G2aIk4dGEN3a4+VWm7mg+yoT0zebN2x3W+D+bValeAVwz9TPwr+yLPAJKJuwugfRLw2Rv7mFZUUqlSpbM14ymzmGSSCdgPqxHi9+i6EBTI3gJ079Dw5aagSIKxD3x4wzYR1VenflV3d26Y44d5w6upKwpZwvm3kcDTdXjMwLdr1nOolxTCdyNoRE2uZZ1KqWR</vt:lpwstr>
  </property>
  <property fmtid="{D5CDD505-2E9C-101B-9397-08002B2CF9AE}" pid="84" name="x1ye=61">
    <vt:lpwstr>5YrsqwsOa+CFaIs/ZySZCpWZEJvgL07Q+r4D2xxqE/sIZGT9gTD1zTvoEZhpBktSUnwIfjaJkYkhwiyHQaxJmn92kQQuMQng0vuFIj7P0pkqI4The37y8nzafhySSNnNLupWeutpBxenWJURemB4KrmGUQey5oK4pt0OlFGQPk150ICQSSsYXzx9Q+V41e1KkkwvxynLNr/uknPXcPepyRUOGutFEbsK6+FuWvrL/hqkRZHvQmT7LjNil7owq7b</vt:lpwstr>
  </property>
  <property fmtid="{D5CDD505-2E9C-101B-9397-08002B2CF9AE}" pid="85" name="x1ye=62">
    <vt:lpwstr>Y7Dva7lbLOG4sc+s5PKX2t5ePttdN3DZh0F64Zn4MmYq6I50ceL4UbLU/5TcZbPjrgwYpRpORcTpzX3ZSvnGCo/GL6TJAlVmtWnh3yBZPZDsjJKWbVGrHqt30y5zOTCFTSEkdjek6i5jVZBs5E0ofySC5MEUCBvg9tg3Ntw5CRA33O4ZDle7ulCwsKjVcxM+MN/Cwk69qQiKgXzdxkA/WkTSQXZJH0K8T2q4Jf0RVSGb4L1POKb4kRDfkKiMjTO</vt:lpwstr>
  </property>
  <property fmtid="{D5CDD505-2E9C-101B-9397-08002B2CF9AE}" pid="86" name="x1ye=63">
    <vt:lpwstr>rly4zhMqxw4MLleOLX2iqSLXGPSwWWlgUfX4o+4YJNx7mlGjeN6TNhN2CZrrSR2CGu3zGXQv+VHDX8dr4lJUhfE7coIYJ5FOpKZWYFQCOKQBAcDFlHlQYLbbJ+Lqhk4WUbn6+qy7n/DuhCVMkn5JT/z8acAnFgJcYZ8R5rY7sx3ft7LhIcHeUJy//op3c47TnIlsb+E38PvJJ74xqSv7iX0+p0LgwrsbvJdg269jwZ/ztNifzZLFp8c0O4O5VVO</vt:lpwstr>
  </property>
  <property fmtid="{D5CDD505-2E9C-101B-9397-08002B2CF9AE}" pid="87" name="x1ye=64">
    <vt:lpwstr>NWQqgMNkKvtnFZ+8wjcIfNKjMvrPb1KT/QD1hgxdM3xaCxStbHW+guU6w063MWcXkRm3SZF4Zlq3NIcmH2OY4SVKzfOL/oBYWyuIrXHMOAPnsuE7kJuYrX8I/KUCIPYzskmIC5bB88IeRKsrNYJT6tNdn+JqcFydF6DcpczoXIekoY/RfVPPZVwr9aOfu/LGdGkg1xCzP3FDSOgUWjJPbiWlqp32yEhahIsvpRSRrWiRn2jVLUngquW9/0K5Kx/</vt:lpwstr>
  </property>
  <property fmtid="{D5CDD505-2E9C-101B-9397-08002B2CF9AE}" pid="88" name="x1ye=65">
    <vt:lpwstr>aEs/ajEq0dIik0koFGl/Cku5DWqEfK9y1FRXGWwg0C0Db0JcQ4BFkLIC9rO6Ymi36LZJ0P72q6wh1WFiP1DvGc7pkZyg0nojwpNUZu6Xxhct6xHcGwSDybO2k4XDxcgX9eIIRqRsxi9qGtzapH6Gr1Is1wiFwWtq/JKg0wRXQyqxBc1zC2EJsTHIiWjjqVa/nwPxol+YP5aMRvfbk89O2hopPw+kwmY1RVPoC0kiIWfGzMn5e7O+JAxJvas+3ba</vt:lpwstr>
  </property>
  <property fmtid="{D5CDD505-2E9C-101B-9397-08002B2CF9AE}" pid="89" name="x1ye=66">
    <vt:lpwstr>9vr+W67I8DDJPkaedjTXb2h/QvX+YlnzrBSNBfrT8apn4EVIs6kbK80NBqcx8Eh93TjAlQfDFFI2/VrXWK+3w8+gMsDcpulc39GDDcj8ZYyd0jFJLfcvijfH+afFSR/0E8YYl0bRaKz0bYGmdGn+Pwq8XCV3bP2xMxyPPY/yo6iy1XoSCKflAGuA3eAA/uEma4u/P1j56mO2txSVWdvRMu8FIHybNNF6tyRtdNSmzYVfT0vaXVaOPPT6JAEfFyc</vt:lpwstr>
  </property>
  <property fmtid="{D5CDD505-2E9C-101B-9397-08002B2CF9AE}" pid="90" name="x1ye=67">
    <vt:lpwstr>lihLDgi+W6fric7PGvgRKv55pJ+yz1ZnKJg39BR+1RHVaYktcfoodszMU4uxvbzU7xCHnMKcG4zKbAMkNN6AenG64VoqYnz0iApFF4N1ccIHJX4/Xxwix3Szj4swCupxu/N0HUjEMrGKAZ53d9+MN/DAdgIdh5Tpztkpz1nWZsIza1BFMITo6nH9TiduDuFIFMbuSbIPqNZm8wOp7vVn0lu673IQYMbb38WngrH7eplOSi0ybP9SCtNmoArFKnM</vt:lpwstr>
  </property>
  <property fmtid="{D5CDD505-2E9C-101B-9397-08002B2CF9AE}" pid="91" name="x1ye=68">
    <vt:lpwstr>a27E2yh2QZxqro/AzJhthkcf1V1TMc9GFqhDLKjXZSrRgI0xEjUsygOk+v3rjkxyozasET349SIZNNAnjmfxBoB+4l2YfeAi66p7IjoFNQlopsgW57dYUy6wlcMDNOO9+U1N0DSpXoguIRILnjKTmuktCdHRb2tMkUvUCzNjxiDT33J8UZmw4E8MhDhD6W59b75frBp8kFWhexyqcMEvOl9YcCgyxPAPfe6LD6/AlPomt06qeclts7+stsumqkE</vt:lpwstr>
  </property>
  <property fmtid="{D5CDD505-2E9C-101B-9397-08002B2CF9AE}" pid="92" name="x1ye=69">
    <vt:lpwstr>vhLjXyanXjLPnWTBVzUdnrwBbxqi9nTu2y2Jr6RVueeC18Vt/AiKZjH99e+uEy3zyrN5lJHh0N8v1x+Gjf8bl0T4vsQj9Nd+U+GGZrBy8sqmDwHNS2KGY4Kv17OhdJgIgO5Yab+fR2bdMRJ5FB2nQmKTfsWvmmx3SutjFehRG3S7dfqVlszbHCSX559gUCWLCNILIqeTqTzWxeW2kNBol2nHfBBU8soj9EfaBtZPIF6Ux4hMOl5KPG2bavXYq6W</vt:lpwstr>
  </property>
  <property fmtid="{D5CDD505-2E9C-101B-9397-08002B2CF9AE}" pid="93" name="x1ye=7">
    <vt:lpwstr>d5T+FfVHDXp7wZunCukTvNGsmI6H/xznmmdf2RZklPFKZDLzkF1xsGUSAshNRIDtddWdG9F0skcf+i3VMXJWSTEwF91Nb8QBzHvLF3qlxiUGq/It9Wnlm7QLWwiMFl8R292CX/Gr696bsAl96RG4cibcrlZaSWwM1F9mJ38pfJmTFL9YBDb8y6qz7+6k8/n458GlRnTPQ3sg9ddwnc4Pn12NvR7gnBwW+EZVQyDFelek5u4RV0rhjZzFEMrIxyj</vt:lpwstr>
  </property>
  <property fmtid="{D5CDD505-2E9C-101B-9397-08002B2CF9AE}" pid="94" name="x1ye=70">
    <vt:lpwstr>00lPSzvhSrLCESIkpKPylzqAEjPw/r/uqAmV0UMSBNTjy41JbQk5k9a4qeY0LbRiVqJfvSX37dMw2r8t1ROdJvrLlLn5vRDCKCizEXFSgV5Ic3RCpqmmrjxTwuTqp89urN0OhnvWS7L4FkqTcGV5Xoz1YpRGs5m7OWsOx8h9h1FGbyvm4kE5CT2PzsKIA5HGIyUZZFjNgomQuKZLMz5LC4T+1H4WhsT6RjugubcpidVTQz909qidN66vMwNnbD6</vt:lpwstr>
  </property>
  <property fmtid="{D5CDD505-2E9C-101B-9397-08002B2CF9AE}" pid="95" name="x1ye=71">
    <vt:lpwstr>UtzIAgNfnYsSfLGF0LarhkMN466X/4huD2vOxDHFBtDsm62srB9ZmdIT3RHXnWPtgIVKWv7IhRo7YLr9Vvu6/Ql31Bu9AhRu6cU5MWo2+8RyyeFmeGCxU7sXi//AayKtbJdmr3z9bQPm0dU7rjABRP+Pja4w9OuCqthUohRLQ8oSstnmqu5JcjLzPVic6B3t8C6Byh46BE0WCezRIlzpbYfLtOLAMigezCt4VbnJuvZvjkhJ8zwNPAiMPYeDUDf</vt:lpwstr>
  </property>
  <property fmtid="{D5CDD505-2E9C-101B-9397-08002B2CF9AE}" pid="96" name="x1ye=72">
    <vt:lpwstr>WgQY86ta7JorWDX4svcpMvo6G4JR4NkCSO91UodV9pmONevENlZJzqiT7qgobodvsUons+lDVvr3+QZ83LD2S7yuFi8+5K3q659uOITC22QE7R+4XVA0aCDxT/wZnAJ/2d0SlR2yKPA4fJLo+EYKESCiHXiKT2za0TW1JYIqiU+E3VdBH5Oup0AqOxhWVw1I9GjjU9HwQsCPGlV6LpW7+xmUM6L8Fg3qGsNg6Fh66ubDIX0WW5jba7pELlDESKK</vt:lpwstr>
  </property>
  <property fmtid="{D5CDD505-2E9C-101B-9397-08002B2CF9AE}" pid="97" name="x1ye=73">
    <vt:lpwstr>2l/CruhJyDcL1bdJjXegkYObx+oR+cIaeEV1FCmvF1wl3Ok7711bJxw/8bXvFVREALf3UaIYM0ki18iEP0HF8ozhpD6QIiuYgEwib5hTdaLie2nqW6WwGp9o9yfBdB1zKAgrnnAYDt8uvLMutwqoqDS+VFC3fZih5i/c0+XQ3zrUEG+RA2Igudc+oDRzCdwdwZV3FKl01YAwt/kvBgvp3BXTiXh9Ef5OYSUS1PpA4eezTiTuWS4Ue/BF9v1P7F2</vt:lpwstr>
  </property>
  <property fmtid="{D5CDD505-2E9C-101B-9397-08002B2CF9AE}" pid="98" name="x1ye=74">
    <vt:lpwstr>fFRgZR2fo0xBXUss0jy2w2O8rBaz/r0Qt4PjtAkjLlGAGrI1xD8gh997ceKkMqIIvox2cHQXCpatJ3ARGUgvQaS3nztjOqXNN1kPWj5vT9sUalnznvd6noeUmaWwOn0ZoDXrUYDUdF4Aeu3C1eLcL88i79dcrSfyG0J2Yn2b4FRJB0M6FUL8UEbt9RzYK+b6ySOgMfbaEZZK1hUjyQAE0faxl8jSSbMpK1jC8XFthC+2czMM7SxgePII4MiM13V</vt:lpwstr>
  </property>
  <property fmtid="{D5CDD505-2E9C-101B-9397-08002B2CF9AE}" pid="99" name="x1ye=75">
    <vt:lpwstr>mbWF8kZf1bepS1DF24zjjEcj9AAS3GInzmUODa+Bb7AVvRlVBUGvVARm/LmVyagpW949x4FjpGOkkr0GbsJIb8fZ8BQNkPfjK7PArSArT8XfviElmH+8vcvCPM1aDxEp/vTnKfjU9WjJC8sv/M0rdGbDpytZbJEqjksR3TMhchqoIxcQPZOamFfY71+XumP8qTrdBSVoajgPHS0WDi2MTBXBPsiIfNwn3uIkKvn3/7xj6GAVaxkHOk4hJYkV1XE</vt:lpwstr>
  </property>
  <property fmtid="{D5CDD505-2E9C-101B-9397-08002B2CF9AE}" pid="100" name="x1ye=76">
    <vt:lpwstr>QSB05uDvnG1FHUs1AlNmS2LZ37AngsIiD4fnjJaMF8IHg5fAH4SOKXPJ3QeGWJvByXAyoWDci2IHOiU6B17Ijt99dXRveOBN0Bt1DY0w0RzTigx9mpk+NhzNw8RECak+qiwd2zeZ7PTnWgcPU7Of8EpvjkfAdxfmryBYuI8laYp9OgduCWb95KgqmgSvRYhy5x4ZelUriBcYPSSvwkFGzkBVpGM6S2pguNyFzLYt/DI9iIVLjwsiTAvha9t0Psb</vt:lpwstr>
  </property>
  <property fmtid="{D5CDD505-2E9C-101B-9397-08002B2CF9AE}" pid="101" name="x1ye=77">
    <vt:lpwstr>9e3TE7BpVMCSfRf4RW+WABOGOOcvZNphT0s0biEcb32Kt9WlYZEh7zCOLLq5VuzTvTOYdF8VicWNzPQXbZMyRfb9iYx7cD7uscolcjiVKO/VnEC/1Ca319EdzLtoskAAUtDNoL3/hwKiow1OQS+wfMm+J8eiIWwavn1qpbK+ACymI69eK9oIgUI0mQj6Ul/pE+lC9+89a1QcwhWJ/oeYm3XDGpJuguEXVvghFUisDBo8pKlgAfryhcSklDH/JoN</vt:lpwstr>
  </property>
  <property fmtid="{D5CDD505-2E9C-101B-9397-08002B2CF9AE}" pid="102" name="x1ye=78">
    <vt:lpwstr>W5A9w2GWk3/WDbfp2UpchAto1T7EldNIprdzE7jTEhnhVJvnBha79jMcklKoQXPdxA+/UZzPuy5SRChmlDQ+D4n9E1LXnUbvjcYcNpIrerG4E9DgUEtP2aejqQv3Qsu6DWhO+ytnWRYzkmvP4GpXMAuXNNxFvPc9cyEesttOLMXpGI9H3Y2rFnH9YgvhC9F2pCCJ8er2deze5vyN3X1QoEbEOjh+PGupvY6rbY5xPLK/wUuQI2Pmkgm3ZyQiHIo</vt:lpwstr>
  </property>
  <property fmtid="{D5CDD505-2E9C-101B-9397-08002B2CF9AE}" pid="103" name="x1ye=79">
    <vt:lpwstr>WC7ZP4d1MSsVXUkBxcEqWDKFCiqnPQbs1yitXgpD4x44OaD7lctgIJAwlgsjWFqyl85MNOlj7+goprIkrO+iEprWpusFpzqmnSkH0g1Rv3eOZEKDrbILEB7/c/3NU3qu4SH5CKBtl+sktBFMPyA3NF6BVq07bEKvARfmkpaR7i+zEgqfp5iBpsFM5TteZwLUTXFQGjPM1EsO8oY0KrUO4RBw3RiUtjyUL9TV6GJaH3PyNCJDX1lSySsTwb3Q/PO</vt:lpwstr>
  </property>
  <property fmtid="{D5CDD505-2E9C-101B-9397-08002B2CF9AE}" pid="104" name="x1ye=8">
    <vt:lpwstr>ZPuFuJqZpcZrMELdzO6PaGEj9o7aWtC0q4QxEOZYqYTHASJKOP5UYj5hrD6bS88wlvSkR86SY1FFuFNLFf4Ist4wQvXOq1q8g9XdAt2kgxMdeEYBG8uMCiInGlu6t/UZREpQNxo1PLRLNCkq+8H7cpgKLcLY39LRCo1gAN5tIqjqtnP6LW5sK2W4FaygZb/BPZOwGQbRlJWP34JxutGHwHsHw69TZsRf4Mb32RJ7f8ZkKxTD1cZRCnF7jaktsok</vt:lpwstr>
  </property>
  <property fmtid="{D5CDD505-2E9C-101B-9397-08002B2CF9AE}" pid="105" name="x1ye=80">
    <vt:lpwstr>Kc6GW6F45VgaT4fyO/Ij601afV0L+MoTWowGI+Rp5jyOTkBKmzDrnpTU77mpgjxF9cfRynDBqdkPGZjLY9a0jrtL77xQJaDQWExWGaZ1i0jfbPsBC+E12GHPekcX9QQJogHTFR2vhb8f6ofcBoYsR37HMEHf3nOflU+RbiRe8YQ2BxvJEiNA08KVSoBLW50q6VwiE3cycy7tN6kxZOK34bfQ02uTuz0RTOuvl8BPMH3YWj4IRYtWBz34fYOhgxp</vt:lpwstr>
  </property>
  <property fmtid="{D5CDD505-2E9C-101B-9397-08002B2CF9AE}" pid="106" name="x1ye=81">
    <vt:lpwstr>XW8sLdFCnQf/buW8t00cB/MwjSTXgEiORPYlWAOgOnzy+YmmKvy9gVuVlncj4141zWZIZzy56ZWfevM7cokt8Upkf2qGFA2M+a/LQ1wBiiXJ5zU5USlwqg2ib51xueHesHE9XWkXBPDGguiAQE1bnn0d2mCdDepRTsgLCvyJmLWHWpb2Mv5SC6uf1ngdRnQx5/SZqc/HBc/BU3k/JjA2xu3wdOnEMAd478H7H91fOoYXHFJy8RSxV4aOq7SPnTj</vt:lpwstr>
  </property>
  <property fmtid="{D5CDD505-2E9C-101B-9397-08002B2CF9AE}" pid="107" name="x1ye=82">
    <vt:lpwstr>JLkK/p8jHRQKrKKXH/qUEPnHllYU9lnvMh2YxygCl5HWcpGWRTCuPfNUEf06c+Ji+7jnJwip8PdjlBXQoi3bQXIPrxwNb4HWDJ6kCc3p4TrwdA62pIK7drPHfCc2mU6/lSp+XpBY6g7h5SlMhPOoFEwJASJX04m6bCrytHWuTtpirJ3SiI2DKXiFuViMdQu9AILklHVHm3UT9WQgG1eSdgYNkIDvtkwSRI2WIKSoye7PZN3jk8UuNjmVzcj74dy</vt:lpwstr>
  </property>
  <property fmtid="{D5CDD505-2E9C-101B-9397-08002B2CF9AE}" pid="108" name="x1ye=83">
    <vt:lpwstr>zo2ijFL701/iauo41XB34zVZiZyrmWIoaPcPampuuFCe/IBStmkoIQDu6hHTPz+ONHaZPF26bykmXTt5Q2b5KcOeYsprbVipmeqsUqOeAGFt1lQXrJ6bnyLWHpNpMxlBRUJmOS7JAiA+jE7Ka+2XYLF6XCp9U9PutcvRO1iZU1y6MqDmoJ1r3Fa6UJc3V2jT/G8wK8dxuturAbIbgrXXqqvQNDqRLyo6JKQf24Umx84c8ckvFd2Gpc7CNvdty8z</vt:lpwstr>
  </property>
  <property fmtid="{D5CDD505-2E9C-101B-9397-08002B2CF9AE}" pid="109" name="x1ye=84">
    <vt:lpwstr>5nE3k++myr3NBr4q0SUrMspcSae/DbCmntsWXTpuqMNw0cn/aPXJMJC0wtx8+TxgxedHpouC6xomDPeZxDdz6GrjCS+7Pv4WDIj8jdDRLD6a8vtEkKNwJ/K6Y18G9wfPohAfq8yf42bxQ8LMCbzOfeHQJpAXBgxwqlM2GRsehKf846kKPfRAoegJidb2Evv5TRSEXp9V7PVh6M9D+57vbPzToKjrdgn7eV7A4uH+SdixIwdzFYIA7dsFL792x0p</vt:lpwstr>
  </property>
  <property fmtid="{D5CDD505-2E9C-101B-9397-08002B2CF9AE}" pid="110" name="x1ye=85">
    <vt:lpwstr>xX/ef7BQcNn5q5rWmL0ShSKG1O7as4qDl1w0Ai0UIFlmXZ3+JH7fAoCOUEaDsH6CU0AzIStwmJthrWO8iYK19bN5x5k/ZNwcYLylK9xbm/H2Hf+a0ruFfz2OCbK6PH/CTY93uB0S/L1IG2rBBVyHC3VhwdPeLtpvZ2KFDozv4gpkubm6Ra43mqykafFXfYxQMNcoMzLIKjoK3vVNXCu9KrR26XBpxAmPoBW68HiSV1jiPiBc9bVDkbklJ9BIYOw</vt:lpwstr>
  </property>
  <property fmtid="{D5CDD505-2E9C-101B-9397-08002B2CF9AE}" pid="111" name="x1ye=86">
    <vt:lpwstr>AGC4Zp59HNOnrlm3xyBy+AT4B8kugg3SRecDCcHHy1rJ8kzpAFJQHxbUEM609564TILY3C4CMRNFSraKUsPNuoCQgF/67kSW5Rf/eHvo2B7UrD6lubXVkGXp3SN+vOL61TP0fUuYXU3QdkgViakZJTJgFYXIDzgLwq/AnpXI0+NTo1aoQI55sPbA8BNc0JLdPNNOaJDC/rz5ansOaHYBw+nYY5qiNUCMcKGSiQEuxMi4aNQi190IFbXV0yeFyZe</vt:lpwstr>
  </property>
  <property fmtid="{D5CDD505-2E9C-101B-9397-08002B2CF9AE}" pid="112" name="x1ye=87">
    <vt:lpwstr>t4t4A8/yayTvjSxc0XoXwNH15cfNotaBoy6F5TXNHon8SkP5M+3J83lMRvASKcODqVcGqlMiT8p1UMSraM6rQbfhV1PeVxYNYVYH97E8mS3iP7AFWCINf/lYYr5VhOw8YGGM2jfESVY3DCFPPjUsonNjw/g4jOdIWET7j3VGgzbzspFgsUUEOgUdF0DZaDKA7OlHdUyKJLyCWA/yS7v27MAo31+mGjTtwA2d7CZ0VEg1P5ypUyV17eMOVGlfAZl</vt:lpwstr>
  </property>
  <property fmtid="{D5CDD505-2E9C-101B-9397-08002B2CF9AE}" pid="113" name="x1ye=88">
    <vt:lpwstr>1TjB05S0rXz8ZktIKBvIhnOMZie0umm1Z/ghARf/yOHlr/in7UrbawblXnox70ceWELGXKSZcIm9h2gbUamhzAoeo3by+x2r+FSurPz6YizBuaHh5uLbpFuwovsF7ltH/3bKjYfUz9BO7vugN+5cOSI5Bft3eJR6zkn0PhpfkK8+YQAuH4wW93NcYa8nRGTwpHf/w0JQ1xS5HYysDrY9s5My50/sQrEQQKIUsiDnh4tbF91QA3Kd3xES7tIp/GO</vt:lpwstr>
  </property>
  <property fmtid="{D5CDD505-2E9C-101B-9397-08002B2CF9AE}" pid="114" name="x1ye=89">
    <vt:lpwstr>gs/dbPkklI6alTuu100Xx20YYnDR4Y0OVDSUBlJ6lElY4QgQlMk7aFDthBR4M0pNRPNOu+I0cUWWClEeRTKrIOtszCy01UmwMfVj0fWpBkcZOxCUGeaWnzaqjZe2HHooWATocUN1MdQfnt/gdQm/nIDcw/APuuiBJ3S0EaSYv4i+WP33gjM+chko1u0nKOQ3j099ohjD7y1ptLLQH7iR1k/jlmBnV0HRJ1lvi+XclfsPnxbrSPDWrWP/sIhS+av</vt:lpwstr>
  </property>
  <property fmtid="{D5CDD505-2E9C-101B-9397-08002B2CF9AE}" pid="115" name="x1ye=9">
    <vt:lpwstr>nKfblgUlE94xcFS2H4PwkDRKXjwsepl1OH8tWwEaR5qGnXGefGb7Vn4y6Xo9RqeY1xrRFW5p9PQCOmvcErtu2+e3ZRqtKSSVTD4eGgzCvsjLfnRqktngi2HQh943r+DWizvGDxSKhszxkr6YUv18DZ6CwUy1lao680zQ5Db7AfNh1QuiFVE+dH1IUmSc5loN63LNiWVbJ+JsOc2OS2ZefX3dCmz+H7PVcMDMQH92uV7RkabAWaVnXs3XRJ63RFs</vt:lpwstr>
  </property>
  <property fmtid="{D5CDD505-2E9C-101B-9397-08002B2CF9AE}" pid="116" name="x1ye=90">
    <vt:lpwstr>yc3NVrVgGmZ1WOlm4Ghiz8WJ3uLwqBtvpRf1MWYxsYbVrwlPH9yZY+wq8k2WyxBy9Mi0Sen444QCsp+riG9vpYUZjRN2AIMMnv0M7a4O3sqT9C8lKsSV9d0jmlVA/ZUHbGISfpA3tFXfGwHLtjAXhtdja93x5FZXHQG6QIFvUbU3dJQ3qxpKsM8GCOLOUBQDL/gZGH1EK06zvLN9JgU1sowMQ97XFaYudPPhS5iL5m13Hl/owDhH5IbdAU3FlfM</vt:lpwstr>
  </property>
  <property fmtid="{D5CDD505-2E9C-101B-9397-08002B2CF9AE}" pid="117" name="x1ye=91">
    <vt:lpwstr>5q7iKZ9DOxatzZ2iqM8+yc+CK61s6BbV7BSL98o/ceiYC/7GMHhia9VNg2sC/HaryFG2EF73LWA0zac8LzL+BenOmjdLNInSfJXKmC14mKTLWEWG6dvYo+zvDXLjk8z9mkrX8sFHh0RNK8c54sVnUdrxBkmVKVThFltitFjRXaXeK7ZT/prd42FeLz/yW7ESxlYUgUcI0Sd8UIQT+s8gy5mDh+Ipz0wAXI1fpaWqIq8P8Ypm7SDAzGgT4u1w96z</vt:lpwstr>
  </property>
  <property fmtid="{D5CDD505-2E9C-101B-9397-08002B2CF9AE}" pid="118" name="x1ye=92">
    <vt:lpwstr>Js0ZXAyJkX6UHwj4FfJb1yBOJ1zsR1pgISUpZGYBxpk46/r0GnBI9YuKE9R5sxvJdHwvaA1SqPLjUFMJ5aJfI55gU4F9a49DScKbSh8NmsmDk7s1u/1C7H7FGfLr2ZQKueqiFZOpAjcDQ55t3iX1QKuZ8Ab7B12/lrIMZRWEixSv27IyPLZqeYyh+KOKXI8lKCMHmfkVw/haITXbrqyXbWQ5PTlkwgjlEXE6CLXvQUDEhigCfIHPz/luJ/lIFlN</vt:lpwstr>
  </property>
  <property fmtid="{D5CDD505-2E9C-101B-9397-08002B2CF9AE}" pid="119" name="x1ye=93">
    <vt:lpwstr>lpfqbVYMd2FqTC3D2c9jXi+uaNWw8ZIXe7+yt1KPMoA0exzrq8V0ZJaam6D7GblQhmh8ls16sdxxoH8Jie/e3vARQHby4CfIipFG/JHcucvQdAqLvreAJGDlOOxWx62bLErMEw024xJPg181l9J27DKwN54JjeesXT0JCMOmd6+snboV4erGGRzxjwVdgwgBL65YbhFHv6GPAulv8Cson4X0IEujl8YLHCBBjRg6ItAVvgJjbdg0vVlBn6GBkQY</vt:lpwstr>
  </property>
  <property fmtid="{D5CDD505-2E9C-101B-9397-08002B2CF9AE}" pid="120" name="x1ye=94">
    <vt:lpwstr>V2T7qfVVdXwkzvjMpFbpM/hJAg0vS1phN+iTxCwa8OfAhCbltLirT1up+HE6OX9S/C0DfPHybEcWcSbk4quvYc563faO0/Er+KEfSApn4yi33bmQhGWDNwFyi/Xs4/w8l8hXZS8q5WE13K8WQAIT8Glatj0Qx88yivN/LYwfam5Qz3NpjQqSz8fcVV1djDO9zFYwjWZpziSn0AheM6K9oG1kxx7gTvWdGhPXXRaJ/gPZFZcpxfKKdvqxwcnK8AQ</vt:lpwstr>
  </property>
  <property fmtid="{D5CDD505-2E9C-101B-9397-08002B2CF9AE}" pid="121" name="x1ye=95">
    <vt:lpwstr>pNKfD/npx12whfaIB0kD4UbjuG0gKU1aVXnHxS0J3aS+nw8DSVlVKI4kX+NHubTo7NFXp6poQmLJbmiyOMf+En+KBMfaa78HlJt5E/KYzmfwHynmTCUfjVpos9++NSyT5X+NuV5XCSHzW7fvCnBMUDbgmfHbcMscAYd5KhD2nhY2s/2zSA4+NcUCiAna2P3RQDYUW8h4wlfKLF24uFvZMsX9bNanmtd3QF0j/fJObc14jXMCsmN2urLtPQnf1va</vt:lpwstr>
  </property>
  <property fmtid="{D5CDD505-2E9C-101B-9397-08002B2CF9AE}" pid="122" name="x1ye=96">
    <vt:lpwstr>WaDbk8djKAU0ggrnhKZU1olnqNpsu1eIYE+NBQX39bbGFpJWor9cOo2/vYyiVeX4qlpfnL6k1GKPWsUhyRqABAklSjbq5nsw51idwElsFX3sgvLjL/d6/w8NEgQV+Hiy6MAGv+j+zuS9DrDzlAZ92E0Jxm+ZqFobP7RUrYruquW3SV2eJuE4a6/qm5ktZo1EroknaVL0WdaItuRfPTeR00DquZdlpkGUVCOhTzTRGHMXWNkc2HVC7M52Ry3QoOr</vt:lpwstr>
  </property>
  <property fmtid="{D5CDD505-2E9C-101B-9397-08002B2CF9AE}" pid="123" name="x1ye=97">
    <vt:lpwstr>83ffWunMJWRPVahCfWxYudyOa+jHrR34hUJBwp2+fCPZ3AGrITp8YGASwAJuTu//myxXSIDGb5+iyDRLot59+uns9neuyuR7XzpCMqPPcGpXSqBVsLev2Y44ZDZ9rTmD2fcZmKuaYvWNel4+TNsKFlW8LsN9PZpMTE+ePhcBWwFVoMw8sMb4QQos0LpezrFkGi52LLXudpgUNWnjH55wd8GwLNzTm8zd9z7CQA9PvyerluNFPbymAuz01tjlsN/</vt:lpwstr>
  </property>
  <property fmtid="{D5CDD505-2E9C-101B-9397-08002B2CF9AE}" pid="124" name="x1ye=98">
    <vt:lpwstr>pb33pzpkdxH9lZdhSapolGElClVGU5j93wywvFamcLp0i3kTwGa+HNpT4rzACZGMuC2zxMnCrk/SI4eOV/P50CV3kPV/xxyg9SbaqlN77dXs6sAjj11HgAQbUU5tzsn/aD5nP4pV3HawjKl/K879JELIvu/lJnj6jgnIsxrRf29jkqqnDfpohk5TeynrCTg02rqGq223FPBsd87jaYu627A3nkj5yXDgzUIp4cVec+LmzVqeoj1dX3W5QcIA0eH</vt:lpwstr>
  </property>
  <property fmtid="{D5CDD505-2E9C-101B-9397-08002B2CF9AE}" pid="125" name="x1ye=99">
    <vt:lpwstr>31CPL+FrWGeqfh6LKQthHPeFi1UkaN9t5xT4CJh+UtVYLc3OBiu5z2qZSyminqmq2GqzoFg9KSp5+BXq3RVitGr0T8IwDbAO4hLzA7mih829lFt+n25kSjjn64APqsKqJg2ExVv9lHeip37wyjsnBpR1Xh9w6Z6pDfAOiAkf2VECl/wtz2x4nAycNWFfWZoMs0hbc3duHT70nY5K4yEDpFsT4M2vymgKzXkGkcBHYa9/4t+vCf89IOyeLLZAn2k</vt:lpwstr>
  </property>
</Properties>
</file>