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ametable"/>
        <w:tblW w:w="11520" w:type="dxa"/>
        <w:tblCellSpacing w:w="0" w:type="dxa"/>
        <w:tblCellMar>
          <w:left w:w="0" w:type="dxa"/>
          <w:right w:w="0" w:type="dxa"/>
        </w:tblCellMar>
        <w:tblLook w:val="05E0" w:firstRow="1" w:lastRow="1" w:firstColumn="1" w:lastColumn="1" w:noHBand="0" w:noVBand="1"/>
      </w:tblPr>
      <w:tblGrid>
        <w:gridCol w:w="11520"/>
      </w:tblGrid>
      <w:tr w:rsidR="009A026F" w14:paraId="32063CC7" w14:textId="77777777">
        <w:trPr>
          <w:tblCellSpacing w:w="0" w:type="dxa"/>
        </w:trPr>
        <w:tc>
          <w:tcPr>
            <w:tcW w:w="0" w:type="auto"/>
            <w:shd w:val="clear" w:color="auto" w:fill="094D73"/>
            <w:tcMar>
              <w:top w:w="0" w:type="dxa"/>
              <w:left w:w="0" w:type="dxa"/>
              <w:bottom w:w="0" w:type="dxa"/>
              <w:right w:w="0" w:type="dxa"/>
            </w:tcMar>
            <w:vAlign w:val="bottom"/>
            <w:hideMark/>
          </w:tcPr>
          <w:p w14:paraId="76B48457" w14:textId="77777777" w:rsidR="009A026F" w:rsidRDefault="00FE5FFD">
            <w:pPr>
              <w:pStyle w:val="documentmono-1asposemonogram"/>
              <w:pBdr>
                <w:top w:val="none" w:sz="0" w:space="20" w:color="auto"/>
              </w:pBdr>
              <w:jc w:val="center"/>
              <w:rPr>
                <w:rStyle w:val="divdocumentdivPARAGRAPHNAME"/>
                <w:shd w:val="clear" w:color="auto" w:fill="auto"/>
              </w:rPr>
            </w:pPr>
            <w:r>
              <w:rPr>
                <w:rStyle w:val="divdocumentdivPARAGRAPHNAME"/>
                <w:noProof/>
                <w:shd w:val="clear" w:color="auto" w:fill="auto"/>
              </w:rPr>
              <w:drawing>
                <wp:inline distT="0" distB="0" distL="0" distR="0" wp14:anchorId="25C0AA05" wp14:editId="6B474D58">
                  <wp:extent cx="443953" cy="444199"/>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443953" cy="444199"/>
                          </a:xfrm>
                          <a:prstGeom prst="rect">
                            <a:avLst/>
                          </a:prstGeom>
                        </pic:spPr>
                      </pic:pic>
                    </a:graphicData>
                  </a:graphic>
                </wp:inline>
              </w:drawing>
            </w:r>
            <w:r>
              <w:rPr>
                <w:rStyle w:val="documentmono-1asposemonogramany"/>
                <w:color w:val="FFFFFF"/>
              </w:rPr>
              <w:t xml:space="preserve"> </w:t>
            </w:r>
          </w:p>
          <w:p w14:paraId="06460501" w14:textId="68B2D69A" w:rsidR="009A026F" w:rsidRDefault="00FE5FFD">
            <w:pPr>
              <w:pStyle w:val="documentmono-1asposemonogramanyParagraph"/>
              <w:spacing w:line="20" w:lineRule="exact"/>
              <w:jc w:val="center"/>
              <w:rPr>
                <w:rStyle w:val="documentmono-1asposemonogramany"/>
                <w:color w:val="FFFFFF"/>
              </w:rPr>
            </w:pPr>
            <w:r>
              <w:rPr>
                <w:noProof/>
              </w:rPr>
              <mc:AlternateContent>
                <mc:Choice Requires="wps">
                  <w:drawing>
                    <wp:anchor distT="0" distB="0" distL="114300" distR="114300" simplePos="0" relativeHeight="251658240" behindDoc="0" locked="0" layoutInCell="1" allowOverlap="1" wp14:anchorId="296F0668" wp14:editId="3BCDFEC0">
                      <wp:simplePos x="0" y="0"/>
                      <wp:positionH relativeFrom="column">
                        <wp:align>center</wp:align>
                      </wp:positionH>
                      <wp:positionV relativeFrom="page">
                        <wp:posOffset>355600</wp:posOffset>
                      </wp:positionV>
                      <wp:extent cx="280035" cy="508000"/>
                      <wp:effectExtent l="1270" t="0" r="4445" b="0"/>
                      <wp:wrapNone/>
                      <wp:docPr id="395436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508000"/>
                              </a:xfrm>
                              <a:prstGeom prst="rect">
                                <a:avLst/>
                              </a:prstGeom>
                              <a:solidFill>
                                <a:srgbClr val="FFFFFF">
                                  <a:alpha val="0"/>
                                </a:srgbClr>
                              </a:solidFill>
                              <a:ln>
                                <a:noFill/>
                              </a:ln>
                              <a:extLst>
                                <a:ext uri="{91240B29-F687-4F45-9708-019B960494DF}">
                                  <a14:hiddenLine xmlns:a14="http://schemas.microsoft.com/office/drawing/2010/main" w="9525">
                                    <a:noFill/>
                                    <a:miter lim="800000"/>
                                    <a:headEnd/>
                                    <a:tailEnd/>
                                  </a14:hiddenLine>
                                </a:ext>
                              </a:extLst>
                            </wps:spPr>
                            <wps:txbx>
                              <w:txbxContent>
                                <w:p w14:paraId="0EABF3D5" w14:textId="77777777" w:rsidR="009A026F" w:rsidRDefault="00FE5FFD">
                                  <w:pPr>
                                    <w:pStyle w:val="documentmono-1asposemonogramanyParagraph"/>
                                    <w:jc w:val="center"/>
                                    <w:rPr>
                                      <w:rStyle w:val="documentmono-1asposemonogramany"/>
                                      <w:color w:val="FFFFFF"/>
                                    </w:rPr>
                                  </w:pPr>
                                  <w:r>
                                    <w:rPr>
                                      <w:rStyle w:val="documentmono-1asposemonogramany"/>
                                      <w:color w:val="FFFFFF"/>
                                    </w:rPr>
                                    <w:t>PW</w:t>
                                  </w:r>
                                </w:p>
                              </w:txbxContent>
                            </wps:txbx>
                            <wps:bodyPr rot="0" vert="horz" wrap="none" lIns="127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F0668" id="_x0000_t202" coordsize="21600,21600" o:spt="202" path="m,l,21600r21600,l21600,xe">
                      <v:stroke joinstyle="miter"/>
                      <v:path gradientshapeok="t" o:connecttype="rect"/>
                    </v:shapetype>
                    <v:shape id="Text Box 2" o:spid="_x0000_s1026" type="#_x0000_t202" style="position:absolute;left:0;text-align:left;margin-left:0;margin-top:28pt;width:22.05pt;height:40pt;z-index:251658240;visibility:visible;mso-wrap-style:non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" stroked="f">
                      <v:fill opacity="0"/>
                      <v:textbox inset="1pt,0,0,0">
                        <w:txbxContent>
                          <w:p w14:paraId="0EABF3D5" w14:textId="77777777" w:rsidR="009A026F" w:rsidRDefault="00FE5FFD">
                            <w:pPr>
                              <w:pStyle w:val="documentmono-1asposemonogramanyParagraph"/>
                              <w:jc w:val="center"/>
                              <w:rPr>
                                <w:rStyle w:val="documentmono-1asposemonogramany"/>
                                <w:color w:val="FFFFFF"/>
                              </w:rPr>
                            </w:pPr>
                            <w:r>
                              <w:rPr>
                                <w:rStyle w:val="documentmono-1asposemonogramany"/>
                                <w:color w:val="FFFFFF"/>
                              </w:rPr>
                              <w:t>PW</w:t>
                            </w:r>
                          </w:p>
                        </w:txbxContent>
                      </v:textbox>
                      <w10:wrap anchory="page"/>
                    </v:shape>
                  </w:pict>
                </mc:Fallback>
              </mc:AlternateContent>
            </w:r>
          </w:p>
          <w:p w14:paraId="473AB388" w14:textId="77777777" w:rsidR="009A026F" w:rsidRDefault="00FE5FFD">
            <w:pPr>
              <w:spacing w:after="300" w:line="720" w:lineRule="atLeast"/>
              <w:jc w:val="center"/>
              <w:textAlignment w:val="auto"/>
              <w:rPr>
                <w:rStyle w:val="span"/>
                <w:rFonts w:ascii="Georgia" w:eastAsia="Georgia" w:hAnsi="Georgia" w:cs="Georgia"/>
                <w:b/>
                <w:bCs/>
                <w:i/>
                <w:iCs/>
                <w:color w:val="FFFFFF"/>
                <w:spacing w:val="30"/>
                <w:sz w:val="52"/>
                <w:szCs w:val="52"/>
              </w:rPr>
            </w:pPr>
            <w:r>
              <w:rPr>
                <w:rStyle w:val="span"/>
                <w:rFonts w:ascii="Georgia" w:eastAsia="Georgia" w:hAnsi="Georgia" w:cs="Georgia"/>
                <w:b/>
                <w:bCs/>
                <w:i/>
                <w:iCs/>
                <w:color w:val="FFFFFF"/>
                <w:spacing w:val="30"/>
                <w:sz w:val="52"/>
                <w:szCs w:val="52"/>
              </w:rPr>
              <w:t>Patrick</w:t>
            </w:r>
            <w:r>
              <w:rPr>
                <w:rStyle w:val="divdocumentdivPARAGRAPHNAME"/>
                <w:rFonts w:ascii="Georgia" w:eastAsia="Georgia" w:hAnsi="Georgia" w:cs="Georgia"/>
                <w:b/>
                <w:bCs/>
                <w:i/>
                <w:iCs/>
                <w:spacing w:val="30"/>
                <w:sz w:val="52"/>
                <w:szCs w:val="52"/>
                <w:shd w:val="clear" w:color="auto" w:fill="auto"/>
              </w:rPr>
              <w:t xml:space="preserve"> </w:t>
            </w:r>
            <w:r>
              <w:rPr>
                <w:rStyle w:val="span"/>
                <w:rFonts w:ascii="Georgia" w:eastAsia="Georgia" w:hAnsi="Georgia" w:cs="Georgia"/>
                <w:b/>
                <w:bCs/>
                <w:i/>
                <w:iCs/>
                <w:color w:val="FFFFFF"/>
                <w:spacing w:val="30"/>
                <w:sz w:val="52"/>
                <w:szCs w:val="52"/>
              </w:rPr>
              <w:t>Ware</w:t>
            </w:r>
          </w:p>
        </w:tc>
      </w:tr>
    </w:tbl>
    <w:p w14:paraId="34566600" w14:textId="77777777" w:rsidR="009A026F" w:rsidRDefault="009A026F">
      <w:pPr>
        <w:rPr>
          <w:vanish/>
        </w:rPr>
      </w:pPr>
    </w:p>
    <w:tbl>
      <w:tblPr>
        <w:tblStyle w:val="divdocumentparentContainer"/>
        <w:tblW w:w="0" w:type="auto"/>
        <w:tblLayout w:type="fixed"/>
        <w:tblCellMar>
          <w:left w:w="0" w:type="dxa"/>
          <w:right w:w="0" w:type="dxa"/>
        </w:tblCellMar>
        <w:tblLook w:val="05E0" w:firstRow="1" w:lastRow="1" w:firstColumn="1" w:lastColumn="1" w:noHBand="0" w:noVBand="1"/>
      </w:tblPr>
      <w:tblGrid>
        <w:gridCol w:w="236"/>
        <w:gridCol w:w="6630"/>
        <w:gridCol w:w="310"/>
        <w:gridCol w:w="310"/>
        <w:gridCol w:w="3750"/>
        <w:gridCol w:w="310"/>
      </w:tblGrid>
      <w:tr w:rsidR="009A026F" w14:paraId="58D52ABA" w14:textId="77777777">
        <w:tc>
          <w:tcPr>
            <w:tcW w:w="210" w:type="dxa"/>
            <w:tcMar>
              <w:top w:w="0" w:type="dxa"/>
              <w:left w:w="0" w:type="dxa"/>
              <w:bottom w:w="0" w:type="dxa"/>
              <w:right w:w="0" w:type="dxa"/>
            </w:tcMar>
            <w:hideMark/>
          </w:tcPr>
          <w:p w14:paraId="7193E151" w14:textId="77777777" w:rsidR="009A026F" w:rsidRDefault="009A026F">
            <w:pPr>
              <w:pStyle w:val="leftboxleftpaddingcellParagraph"/>
              <w:spacing w:line="300" w:lineRule="atLeast"/>
              <w:textAlignment w:val="auto"/>
              <w:rPr>
                <w:rStyle w:val="leftboxleftpaddingcell"/>
                <w:rFonts w:ascii="Palatino Linotype" w:eastAsia="Palatino Linotype" w:hAnsi="Palatino Linotype" w:cs="Palatino Linotype"/>
                <w:color w:val="4A4A4A"/>
                <w:sz w:val="20"/>
                <w:szCs w:val="20"/>
              </w:rPr>
            </w:pPr>
          </w:p>
        </w:tc>
        <w:tc>
          <w:tcPr>
            <w:tcW w:w="6630" w:type="dxa"/>
            <w:tcMar>
              <w:top w:w="0" w:type="dxa"/>
              <w:left w:w="0" w:type="dxa"/>
              <w:bottom w:w="0" w:type="dxa"/>
              <w:right w:w="0" w:type="dxa"/>
            </w:tcMar>
            <w:hideMark/>
          </w:tcPr>
          <w:p w14:paraId="5137E007" w14:textId="77777777" w:rsidR="009A026F" w:rsidRDefault="00FE5FFD">
            <w:pPr>
              <w:pStyle w:val="divdocumentdivsectiontitle"/>
              <w:pBdr>
                <w:top w:val="none" w:sz="0" w:space="15" w:color="auto"/>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Professional Summary</w:t>
            </w:r>
          </w:p>
          <w:p w14:paraId="679A5344" w14:textId="77777777" w:rsidR="009A026F" w:rsidRDefault="00FE5FFD">
            <w:pPr>
              <w:pStyle w:val="p"/>
              <w:spacing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xml:space="preserve">Results-driven general laborer with extensive construction site experience at Larry. Proven ability in heavy lifting and scaffolding setup, enhancing project efficiency through effective time </w:t>
            </w:r>
            <w:r>
              <w:rPr>
                <w:rStyle w:val="left-box"/>
                <w:rFonts w:ascii="Palatino Linotype" w:eastAsia="Palatino Linotype" w:hAnsi="Palatino Linotype" w:cs="Palatino Linotype"/>
                <w:color w:val="4A4A4A"/>
                <w:sz w:val="20"/>
                <w:szCs w:val="20"/>
              </w:rPr>
              <w:t>management and attention to detail. Skilled in basic carpentry and first aid, contributing to a safe and organized work environment.</w:t>
            </w:r>
          </w:p>
          <w:p w14:paraId="26795908" w14:textId="77777777" w:rsidR="009A026F" w:rsidRDefault="00FE5FFD">
            <w:pPr>
              <w:pStyle w:val="p"/>
              <w:spacing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Professional general laborer with hands-on experience in various construction and maintenance tasks. Skilled in operating tools and machinery, ensuring safety standards, and maintaining worksite cleanliness. Strong team collaborator focused on achieving project goals and adaptable to changing conditions. Reliable and efficient, with keen ability to follow instructions and complete tasks promptly.</w:t>
            </w:r>
          </w:p>
          <w:p w14:paraId="18594F04" w14:textId="77777777" w:rsidR="009A026F" w:rsidRDefault="00FE5FFD">
            <w:pPr>
              <w:pStyle w:val="p"/>
              <w:spacing w:after="400"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Pursuing full-time role that presents professional challenges and leverages interpersonal skills, effective time management, and problem-solving expertise.</w:t>
            </w:r>
          </w:p>
          <w:p w14:paraId="35390E64" w14:textId="77777777" w:rsidR="009A026F" w:rsidRDefault="00FE5FFD">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Work History</w:t>
            </w:r>
          </w:p>
          <w:p w14:paraId="68E9E62C" w14:textId="77777777" w:rsidR="009A026F" w:rsidRDefault="00FE5FFD">
            <w:pPr>
              <w:pStyle w:val="divdocumentleft-boxsinglecolumn"/>
              <w:spacing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Team Up Academy</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CNC Machine Operator</w:t>
            </w:r>
            <w:r>
              <w:rPr>
                <w:rStyle w:val="singlecolumnspanpaddedlinenth-child1"/>
                <w:rFonts w:ascii="Palatino Linotype" w:eastAsia="Palatino Linotype" w:hAnsi="Palatino Linotype" w:cs="Palatino Linotype"/>
                <w:color w:val="4A4A4A"/>
                <w:sz w:val="20"/>
                <w:szCs w:val="20"/>
              </w:rPr>
              <w:t xml:space="preserve"> </w:t>
            </w:r>
          </w:p>
          <w:p w14:paraId="703009A3" w14:textId="77777777" w:rsidR="009A026F" w:rsidRDefault="00FE5FFD">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7DEEA261" w14:textId="77777777" w:rsidR="009A026F" w:rsidRDefault="00FE5FFD">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 xml:space="preserve">05/2025 - </w:t>
            </w:r>
            <w:r>
              <w:rPr>
                <w:rStyle w:val="span"/>
                <w:rFonts w:ascii="Palatino Linotype" w:eastAsia="Palatino Linotype" w:hAnsi="Palatino Linotype" w:cs="Palatino Linotype"/>
                <w:i/>
                <w:iCs/>
                <w:color w:val="4A4A4A"/>
                <w:sz w:val="20"/>
                <w:szCs w:val="20"/>
              </w:rPr>
              <w:t>Current</w:t>
            </w:r>
            <w:r>
              <w:rPr>
                <w:rStyle w:val="left-box"/>
                <w:rFonts w:ascii="Palatino Linotype" w:eastAsia="Palatino Linotype" w:hAnsi="Palatino Linotype" w:cs="Palatino Linotype"/>
                <w:i/>
                <w:iCs/>
                <w:color w:val="4A4A4A"/>
                <w:sz w:val="20"/>
                <w:szCs w:val="20"/>
              </w:rPr>
              <w:t xml:space="preserve"> </w:t>
            </w:r>
          </w:p>
          <w:p w14:paraId="46D8604B" w14:textId="77777777" w:rsidR="009A026F" w:rsidRDefault="00FE5FFD">
            <w:pPr>
              <w:pStyle w:val="divdocumentulli"/>
              <w:numPr>
                <w:ilvl w:val="0"/>
                <w:numId w:val="1"/>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Properly loaded and unloaded materials in and out of machines.</w:t>
            </w:r>
          </w:p>
          <w:p w14:paraId="75F2FD3A" w14:textId="77777777" w:rsidR="009A026F" w:rsidRDefault="00FE5FFD">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Performed daily cleaning to keep machines in good working condition and prolong equipment lifespan.</w:t>
            </w:r>
          </w:p>
          <w:p w14:paraId="05E98E10" w14:textId="77777777" w:rsidR="009A026F" w:rsidRDefault="00FE5FFD">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Monitored machines during operation to make adjustments when necessary and produce quality parts.</w:t>
            </w:r>
          </w:p>
          <w:p w14:paraId="6BFBB62E" w14:textId="77777777" w:rsidR="009A026F" w:rsidRDefault="00FE5FFD">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Moved finished work to correct staging area for disposition.</w:t>
            </w:r>
          </w:p>
          <w:p w14:paraId="3288EFA8" w14:textId="77777777" w:rsidR="009A026F" w:rsidRDefault="00FE5FFD">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Input instructions to program CNC machines to control machine movement and produce parts to specification.</w:t>
            </w:r>
          </w:p>
          <w:p w14:paraId="4A5EDE11" w14:textId="77777777" w:rsidR="009A026F" w:rsidRDefault="00FE5FFD">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Learned and followed safety procedures to keep machines operated safely and prevent accidents.</w:t>
            </w:r>
          </w:p>
          <w:p w14:paraId="347A0A71" w14:textId="77777777" w:rsidR="009A026F" w:rsidRDefault="00FE5FFD">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Mr. Willams</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Assembly Line Production Worker</w:t>
            </w:r>
            <w:r>
              <w:rPr>
                <w:rStyle w:val="singlecolumnspanpaddedlinenth-child1"/>
                <w:rFonts w:ascii="Palatino Linotype" w:eastAsia="Palatino Linotype" w:hAnsi="Palatino Linotype" w:cs="Palatino Linotype"/>
                <w:color w:val="4A4A4A"/>
                <w:sz w:val="20"/>
                <w:szCs w:val="20"/>
              </w:rPr>
              <w:t xml:space="preserve"> </w:t>
            </w:r>
          </w:p>
          <w:p w14:paraId="48EF69D7" w14:textId="77777777" w:rsidR="009A026F" w:rsidRDefault="00FE5FFD">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6806 23 Mile Rd, Shelby Charter Township, MI 48316</w:t>
            </w:r>
            <w:r>
              <w:rPr>
                <w:rStyle w:val="left-box"/>
                <w:rFonts w:ascii="Palatino Linotype" w:eastAsia="Palatino Linotype" w:hAnsi="Palatino Linotype" w:cs="Palatino Linotype"/>
                <w:color w:val="4A4A4A"/>
                <w:sz w:val="20"/>
                <w:szCs w:val="20"/>
              </w:rPr>
              <w:t xml:space="preserve"> </w:t>
            </w:r>
          </w:p>
          <w:p w14:paraId="23BC4050" w14:textId="77777777" w:rsidR="009A026F" w:rsidRDefault="00FE5FFD">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11/2024 - 02/2025</w:t>
            </w:r>
            <w:r>
              <w:rPr>
                <w:rStyle w:val="left-box"/>
                <w:rFonts w:ascii="Palatino Linotype" w:eastAsia="Palatino Linotype" w:hAnsi="Palatino Linotype" w:cs="Palatino Linotype"/>
                <w:i/>
                <w:iCs/>
                <w:color w:val="4A4A4A"/>
                <w:sz w:val="20"/>
                <w:szCs w:val="20"/>
              </w:rPr>
              <w:t xml:space="preserve"> </w:t>
            </w:r>
          </w:p>
          <w:p w14:paraId="07FC036D" w14:textId="77777777" w:rsidR="009A026F" w:rsidRDefault="00FE5FFD">
            <w:pPr>
              <w:pStyle w:val="divdocumentulli"/>
              <w:numPr>
                <w:ilvl w:val="0"/>
                <w:numId w:val="2"/>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Operated various tools and equipment proficiently for faster product assembly without compromising quality.</w:t>
            </w:r>
          </w:p>
          <w:p w14:paraId="6A1C0F36" w14:textId="77777777" w:rsidR="009A026F" w:rsidRDefault="00FE5FFD">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Promoted teamwork among colleagues through effective communication skills and collaboration efforts on the production floor.</w:t>
            </w:r>
          </w:p>
          <w:p w14:paraId="518087AC" w14:textId="77777777" w:rsidR="009A026F" w:rsidRDefault="00FE5FFD">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Trained and mentored new employees to apply best practices on assembly line operations and comply with procedures and regulations.</w:t>
            </w:r>
          </w:p>
          <w:p w14:paraId="4AE1B164" w14:textId="77777777" w:rsidR="009A026F" w:rsidRDefault="00FE5FFD">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Followed outlined specifications to implement assembly plans.</w:t>
            </w:r>
          </w:p>
          <w:p w14:paraId="4F5F3659" w14:textId="77777777" w:rsidR="009A026F" w:rsidRDefault="00FE5FFD">
            <w:pPr>
              <w:pStyle w:val="divdocumentulli"/>
              <w:numPr>
                <w:ilvl w:val="0"/>
                <w:numId w:val="2"/>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Maintained a clean and organized workstation, ensuring optimal productivity and safety for all workers 5 days a week and more if needed on weekends.</w:t>
            </w:r>
          </w:p>
          <w:p w14:paraId="12B4D930" w14:textId="77777777" w:rsidR="009A026F" w:rsidRDefault="00FE5FFD">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Ms. Lisa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 xml:space="preserve">General Member </w:t>
            </w:r>
          </w:p>
          <w:p w14:paraId="3EFCCCA5" w14:textId="77777777" w:rsidR="009A026F" w:rsidRDefault="00FE5FFD">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2024 8 Mile Rd, </w:t>
            </w:r>
            <w:r>
              <w:rPr>
                <w:rStyle w:val="span"/>
                <w:rFonts w:ascii="Palatino Linotype" w:eastAsia="Palatino Linotype" w:hAnsi="Palatino Linotype" w:cs="Palatino Linotype"/>
                <w:color w:val="4A4A4A"/>
                <w:sz w:val="20"/>
                <w:szCs w:val="20"/>
              </w:rPr>
              <w:t>Detroit, MI 48234</w:t>
            </w:r>
            <w:r>
              <w:rPr>
                <w:rStyle w:val="left-box"/>
                <w:rFonts w:ascii="Palatino Linotype" w:eastAsia="Palatino Linotype" w:hAnsi="Palatino Linotype" w:cs="Palatino Linotype"/>
                <w:color w:val="4A4A4A"/>
                <w:sz w:val="20"/>
                <w:szCs w:val="20"/>
              </w:rPr>
              <w:t xml:space="preserve"> </w:t>
            </w:r>
          </w:p>
          <w:p w14:paraId="0343B75A" w14:textId="77777777" w:rsidR="009A026F" w:rsidRDefault="00FE5FFD">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02/2024 - 11/2024</w:t>
            </w:r>
            <w:r>
              <w:rPr>
                <w:rStyle w:val="left-box"/>
                <w:rFonts w:ascii="Palatino Linotype" w:eastAsia="Palatino Linotype" w:hAnsi="Palatino Linotype" w:cs="Palatino Linotype"/>
                <w:i/>
                <w:iCs/>
                <w:color w:val="4A4A4A"/>
                <w:sz w:val="20"/>
                <w:szCs w:val="20"/>
              </w:rPr>
              <w:t xml:space="preserve"> </w:t>
            </w:r>
          </w:p>
          <w:p w14:paraId="57DDB044" w14:textId="77777777" w:rsidR="009A026F" w:rsidRDefault="00FE5FFD">
            <w:pPr>
              <w:pStyle w:val="divdocumentulli"/>
              <w:numPr>
                <w:ilvl w:val="0"/>
                <w:numId w:val="3"/>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effectively in fast-paced environments.</w:t>
            </w:r>
          </w:p>
          <w:p w14:paraId="6EBFFFDD"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Proven ability to learn quickly and adapt to new situations.</w:t>
            </w:r>
          </w:p>
          <w:p w14:paraId="56C7A5FD"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well in a team setting, providing support and guidance.</w:t>
            </w:r>
          </w:p>
          <w:p w14:paraId="4437B98B"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Demonstrated respect, friendliness and </w:t>
            </w:r>
            <w:r>
              <w:rPr>
                <w:rStyle w:val="span"/>
                <w:rFonts w:ascii="Palatino Linotype" w:eastAsia="Palatino Linotype" w:hAnsi="Palatino Linotype" w:cs="Palatino Linotype"/>
                <w:color w:val="4A4A4A"/>
                <w:sz w:val="20"/>
                <w:szCs w:val="20"/>
              </w:rPr>
              <w:t>willingness to help wherever needed.</w:t>
            </w:r>
          </w:p>
          <w:p w14:paraId="28D5F326"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flexible hours across night, weekend, and holiday shifts.</w:t>
            </w:r>
          </w:p>
          <w:p w14:paraId="32DDB0A1"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Proved successful working within tight deadlines and a fast-paced environment.</w:t>
            </w:r>
          </w:p>
          <w:p w14:paraId="7DCDD053"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Organized and detail-oriented with a strong work ethic every day.</w:t>
            </w:r>
          </w:p>
          <w:p w14:paraId="5BBDF710"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Paid attention to detail while completing assignments made at least more. then 20 calls a day providing assistance to customers orders.</w:t>
            </w:r>
          </w:p>
          <w:p w14:paraId="21BC04D8" w14:textId="77777777" w:rsidR="009A026F" w:rsidRDefault="00FE5FFD">
            <w:pPr>
              <w:pStyle w:val="divdocumentulli"/>
              <w:numPr>
                <w:ilvl w:val="0"/>
                <w:numId w:val="3"/>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Developed and maintained courteous and effective working relationships 5 days work weeks.</w:t>
            </w:r>
          </w:p>
          <w:p w14:paraId="451298C0" w14:textId="77777777" w:rsidR="009A026F" w:rsidRDefault="00FE5FFD">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Mr.Larry</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All Around General Laborer</w:t>
            </w:r>
            <w:r>
              <w:rPr>
                <w:rStyle w:val="singlecolumnspanpaddedlinenth-child1"/>
                <w:rFonts w:ascii="Palatino Linotype" w:eastAsia="Palatino Linotype" w:hAnsi="Palatino Linotype" w:cs="Palatino Linotype"/>
                <w:color w:val="4A4A4A"/>
                <w:sz w:val="20"/>
                <w:szCs w:val="20"/>
              </w:rPr>
              <w:t xml:space="preserve"> </w:t>
            </w:r>
          </w:p>
          <w:p w14:paraId="757AE61F" w14:textId="77777777" w:rsidR="009A026F" w:rsidRDefault="00FE5FFD">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300 Renaissance Ctr, Detroit, MI 48243, US</w:t>
            </w:r>
            <w:r>
              <w:rPr>
                <w:rStyle w:val="left-box"/>
                <w:rFonts w:ascii="Palatino Linotype" w:eastAsia="Palatino Linotype" w:hAnsi="Palatino Linotype" w:cs="Palatino Linotype"/>
                <w:color w:val="4A4A4A"/>
                <w:sz w:val="20"/>
                <w:szCs w:val="20"/>
              </w:rPr>
              <w:t xml:space="preserve"> </w:t>
            </w:r>
          </w:p>
          <w:p w14:paraId="06DB3471" w14:textId="77777777" w:rsidR="009A026F" w:rsidRDefault="00FE5FFD">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05/2023 - 06/2023</w:t>
            </w:r>
            <w:r>
              <w:rPr>
                <w:rStyle w:val="left-box"/>
                <w:rFonts w:ascii="Palatino Linotype" w:eastAsia="Palatino Linotype" w:hAnsi="Palatino Linotype" w:cs="Palatino Linotype"/>
                <w:i/>
                <w:iCs/>
                <w:color w:val="4A4A4A"/>
                <w:sz w:val="20"/>
                <w:szCs w:val="20"/>
              </w:rPr>
              <w:t xml:space="preserve"> </w:t>
            </w:r>
          </w:p>
          <w:p w14:paraId="22778C39" w14:textId="77777777" w:rsidR="009A026F" w:rsidRDefault="00FE5FFD">
            <w:pPr>
              <w:pStyle w:val="divdocumentulli"/>
              <w:numPr>
                <w:ilvl w:val="0"/>
                <w:numId w:val="4"/>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Collaborated with other skilled laborers on 5 days a week complex tasks, resulting in efficient problem-solving and timely project progression.</w:t>
            </w:r>
          </w:p>
          <w:p w14:paraId="5F4B30E2"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Increased daily productivity by </w:t>
            </w:r>
            <w:r>
              <w:rPr>
                <w:rStyle w:val="span"/>
                <w:rFonts w:ascii="Palatino Linotype" w:eastAsia="Palatino Linotype" w:hAnsi="Palatino Linotype" w:cs="Palatino Linotype"/>
                <w:color w:val="4A4A4A"/>
                <w:sz w:val="20"/>
                <w:szCs w:val="20"/>
              </w:rPr>
              <w:t>effectively operating various power tools and heavy machinery for diverse tasks.</w:t>
            </w:r>
          </w:p>
          <w:p w14:paraId="629F478F"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Contributed to overall site cleanliness, maintaining an organized workspace that minimized hazards and facilitated efficient operations.</w:t>
            </w:r>
          </w:p>
          <w:p w14:paraId="138923A6"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Maintained accurate inventory records by conducting regular stock checks and reporting discrepancies to management for prompt resolution.</w:t>
            </w:r>
          </w:p>
          <w:p w14:paraId="0F2963F6"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Enhanced project efficiency by streamlining workflow and optimizing task delegation among team members.</w:t>
            </w:r>
          </w:p>
          <w:p w14:paraId="41EC80E0"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Utilized hammers, saws, squares, levels, and fastening devices to complete projects.</w:t>
            </w:r>
          </w:p>
          <w:p w14:paraId="2918E72B" w14:textId="77777777" w:rsidR="009A026F" w:rsidRDefault="00FE5FFD">
            <w:pPr>
              <w:pStyle w:val="divdocumentulli"/>
              <w:numPr>
                <w:ilvl w:val="0"/>
                <w:numId w:val="4"/>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Cleaned and maintained tools, equipment and worksites.</w:t>
            </w:r>
          </w:p>
          <w:p w14:paraId="3B6935A3" w14:textId="77777777" w:rsidR="009A026F" w:rsidRDefault="00FE5FFD">
            <w:pPr>
              <w:pStyle w:val="paddingdiv"/>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w:t>
            </w:r>
          </w:p>
        </w:tc>
        <w:tc>
          <w:tcPr>
            <w:tcW w:w="310" w:type="dxa"/>
            <w:tcMar>
              <w:top w:w="0" w:type="dxa"/>
              <w:left w:w="0" w:type="dxa"/>
              <w:bottom w:w="0" w:type="dxa"/>
              <w:right w:w="0" w:type="dxa"/>
            </w:tcMar>
            <w:vAlign w:val="bottom"/>
            <w:hideMark/>
          </w:tcPr>
          <w:p w14:paraId="4E3B7FF6" w14:textId="77777777" w:rsidR="009A026F" w:rsidRDefault="009A026F">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5BA8E0B9" w14:textId="77777777" w:rsidR="009A026F" w:rsidRDefault="009A026F">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750" w:type="dxa"/>
            <w:shd w:val="clear" w:color="auto" w:fill="F5F5F5"/>
            <w:tcMar>
              <w:top w:w="0" w:type="dxa"/>
              <w:left w:w="0" w:type="dxa"/>
              <w:bottom w:w="0" w:type="dxa"/>
              <w:right w:w="0" w:type="dxa"/>
            </w:tcMar>
            <w:hideMark/>
          </w:tcPr>
          <w:tbl>
            <w:tblPr>
              <w:tblStyle w:val="documentaddress"/>
              <w:tblW w:w="0" w:type="auto"/>
              <w:tblLayout w:type="fixed"/>
              <w:tblCellMar>
                <w:left w:w="0" w:type="dxa"/>
                <w:right w:w="0" w:type="dxa"/>
              </w:tblCellMar>
              <w:tblLook w:val="05E0" w:firstRow="1" w:lastRow="1" w:firstColumn="1" w:lastColumn="1" w:noHBand="0" w:noVBand="1"/>
            </w:tblPr>
            <w:tblGrid>
              <w:gridCol w:w="430"/>
              <w:gridCol w:w="3320"/>
            </w:tblGrid>
            <w:tr w:rsidR="009A026F" w14:paraId="7F912846" w14:textId="77777777">
              <w:trPr>
                <w:trHeight w:val="280"/>
              </w:trPr>
              <w:tc>
                <w:tcPr>
                  <w:tcW w:w="430" w:type="dxa"/>
                  <w:tcMar>
                    <w:top w:w="300" w:type="dxa"/>
                    <w:left w:w="0" w:type="dxa"/>
                    <w:bottom w:w="0" w:type="dxa"/>
                    <w:right w:w="0" w:type="dxa"/>
                  </w:tcMar>
                  <w:vAlign w:val="center"/>
                  <w:hideMark/>
                </w:tcPr>
                <w:p w14:paraId="78C209AC" w14:textId="77777777" w:rsidR="009A026F" w:rsidRDefault="00FE5FFD">
                  <w:pPr>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noProof/>
                      <w:color w:val="4A4A4A"/>
                      <w:sz w:val="20"/>
                      <w:szCs w:val="20"/>
                      <w:shd w:val="clear" w:color="auto" w:fill="auto"/>
                    </w:rPr>
                    <w:drawing>
                      <wp:inline distT="0" distB="0" distL="0" distR="0" wp14:anchorId="23558ABE" wp14:editId="23B84F07">
                        <wp:extent cx="140148" cy="10215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40148" cy="102158"/>
                                </a:xfrm>
                                <a:prstGeom prst="rect">
                                  <a:avLst/>
                                </a:prstGeom>
                              </pic:spPr>
                            </pic:pic>
                          </a:graphicData>
                        </a:graphic>
                      </wp:inline>
                    </w:drawing>
                  </w:r>
                </w:p>
              </w:tc>
              <w:tc>
                <w:tcPr>
                  <w:tcW w:w="3320" w:type="dxa"/>
                  <w:tcMar>
                    <w:top w:w="300" w:type="dxa"/>
                    <w:left w:w="0" w:type="dxa"/>
                    <w:bottom w:w="60" w:type="dxa"/>
                    <w:right w:w="0" w:type="dxa"/>
                  </w:tcMar>
                  <w:vAlign w:val="center"/>
                  <w:hideMark/>
                </w:tcPr>
                <w:p w14:paraId="46F9FDFA" w14:textId="77777777" w:rsidR="009A026F" w:rsidRDefault="00FE5FFD">
                  <w:pPr>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patrickware6654@gmail.com</w:t>
                  </w:r>
                </w:p>
              </w:tc>
            </w:tr>
            <w:tr w:rsidR="009A026F" w14:paraId="3E3774AD" w14:textId="77777777">
              <w:trPr>
                <w:trHeight w:val="280"/>
              </w:trPr>
              <w:tc>
                <w:tcPr>
                  <w:tcW w:w="430" w:type="dxa"/>
                  <w:tcMar>
                    <w:top w:w="0" w:type="dxa"/>
                    <w:left w:w="0" w:type="dxa"/>
                    <w:bottom w:w="0" w:type="dxa"/>
                    <w:right w:w="0" w:type="dxa"/>
                  </w:tcMar>
                  <w:vAlign w:val="center"/>
                  <w:hideMark/>
                </w:tcPr>
                <w:p w14:paraId="7EC2F811" w14:textId="77777777" w:rsidR="009A026F" w:rsidRDefault="00FE5FFD">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70BC7544" wp14:editId="08EB949D">
                        <wp:extent cx="127463"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27463" cy="152923"/>
                                </a:xfrm>
                                <a:prstGeom prst="rect">
                                  <a:avLst/>
                                </a:prstGeom>
                              </pic:spPr>
                            </pic:pic>
                          </a:graphicData>
                        </a:graphic>
                      </wp:inline>
                    </w:drawing>
                  </w:r>
                </w:p>
              </w:tc>
              <w:tc>
                <w:tcPr>
                  <w:tcW w:w="3320" w:type="dxa"/>
                  <w:tcMar>
                    <w:top w:w="0" w:type="dxa"/>
                    <w:left w:w="0" w:type="dxa"/>
                    <w:bottom w:w="60" w:type="dxa"/>
                    <w:right w:w="0" w:type="dxa"/>
                  </w:tcMar>
                  <w:vAlign w:val="center"/>
                  <w:hideMark/>
                </w:tcPr>
                <w:p w14:paraId="18B3A115" w14:textId="77777777" w:rsidR="009A026F" w:rsidRDefault="00FE5FFD">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586-221-6260</w:t>
                  </w:r>
                  <w:r>
                    <w:rPr>
                      <w:rStyle w:val="documentaddressiconRowiconTxt"/>
                      <w:rFonts w:ascii="Palatino Linotype" w:eastAsia="Palatino Linotype" w:hAnsi="Palatino Linotype" w:cs="Palatino Linotype"/>
                      <w:color w:val="4A4A4A"/>
                      <w:sz w:val="20"/>
                      <w:szCs w:val="20"/>
                    </w:rPr>
                    <w:t xml:space="preserve"> </w:t>
                  </w:r>
                </w:p>
              </w:tc>
            </w:tr>
            <w:tr w:rsidR="009A026F" w14:paraId="4667D4EE" w14:textId="77777777">
              <w:trPr>
                <w:trHeight w:val="280"/>
              </w:trPr>
              <w:tc>
                <w:tcPr>
                  <w:tcW w:w="430" w:type="dxa"/>
                  <w:tcMar>
                    <w:top w:w="0" w:type="dxa"/>
                    <w:left w:w="0" w:type="dxa"/>
                    <w:bottom w:w="300" w:type="dxa"/>
                    <w:right w:w="0" w:type="dxa"/>
                  </w:tcMar>
                  <w:vAlign w:val="center"/>
                  <w:hideMark/>
                </w:tcPr>
                <w:p w14:paraId="7083E6B6" w14:textId="77777777" w:rsidR="009A026F" w:rsidRDefault="00FE5FFD">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50B0F585" wp14:editId="2FC7C8C8">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14779" cy="140232"/>
                                </a:xfrm>
                                <a:prstGeom prst="rect">
                                  <a:avLst/>
                                </a:prstGeom>
                              </pic:spPr>
                            </pic:pic>
                          </a:graphicData>
                        </a:graphic>
                      </wp:inline>
                    </w:drawing>
                  </w:r>
                </w:p>
              </w:tc>
              <w:tc>
                <w:tcPr>
                  <w:tcW w:w="3320" w:type="dxa"/>
                  <w:tcMar>
                    <w:top w:w="0" w:type="dxa"/>
                    <w:left w:w="0" w:type="dxa"/>
                    <w:bottom w:w="300" w:type="dxa"/>
                    <w:right w:w="0" w:type="dxa"/>
                  </w:tcMar>
                  <w:vAlign w:val="center"/>
                  <w:hideMark/>
                </w:tcPr>
                <w:p w14:paraId="0F36DA78" w14:textId="77777777" w:rsidR="009A026F" w:rsidRDefault="00FE5FFD">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vanish/>
                      <w:color w:val="4A4A4A"/>
                      <w:sz w:val="20"/>
                      <w:szCs w:val="20"/>
                    </w:rPr>
                    <w:t>Detroit, MI 48033</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Detroit, MI 48033</w:t>
                  </w:r>
                  <w:r>
                    <w:rPr>
                      <w:rStyle w:val="documentzipsuffix"/>
                      <w:rFonts w:ascii="Palatino Linotype" w:eastAsia="Palatino Linotype" w:hAnsi="Palatino Linotype" w:cs="Palatino Linotype"/>
                      <w:color w:val="4A4A4A"/>
                      <w:sz w:val="20"/>
                      <w:szCs w:val="20"/>
                    </w:rPr>
                    <w:t xml:space="preserve"> </w:t>
                  </w:r>
                </w:p>
              </w:tc>
            </w:tr>
          </w:tbl>
          <w:p w14:paraId="1860962A" w14:textId="77777777" w:rsidR="009A026F" w:rsidRDefault="00FE5FFD">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Skills</w:t>
            </w:r>
          </w:p>
          <w:p w14:paraId="4C6D8BB8" w14:textId="77777777" w:rsidR="009A026F" w:rsidRDefault="00FE5FFD">
            <w:pPr>
              <w:pStyle w:val="divdocumentulli"/>
              <w:numPr>
                <w:ilvl w:val="0"/>
                <w:numId w:val="5"/>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Heavy lifting</w:t>
            </w:r>
          </w:p>
          <w:p w14:paraId="2195F01B" w14:textId="77777777" w:rsidR="009A026F" w:rsidRDefault="00FE5FFD">
            <w:pPr>
              <w:pStyle w:val="divdocumentulli"/>
              <w:numPr>
                <w:ilvl w:val="0"/>
                <w:numId w:val="6"/>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Basic carpentry</w:t>
            </w:r>
          </w:p>
          <w:p w14:paraId="1029029E" w14:textId="77777777" w:rsidR="009A026F" w:rsidRDefault="00FE5FFD">
            <w:pPr>
              <w:pStyle w:val="divdocumentulli"/>
              <w:numPr>
                <w:ilvl w:val="0"/>
                <w:numId w:val="7"/>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Painting techniques</w:t>
            </w:r>
          </w:p>
          <w:p w14:paraId="105633D4" w14:textId="77777777" w:rsidR="009A026F" w:rsidRDefault="00FE5FFD">
            <w:pPr>
              <w:pStyle w:val="divdocumentulli"/>
              <w:numPr>
                <w:ilvl w:val="0"/>
                <w:numId w:val="8"/>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Safety </w:t>
            </w:r>
            <w:r>
              <w:rPr>
                <w:rStyle w:val="span"/>
                <w:rFonts w:ascii="Palatino Linotype" w:eastAsia="Palatino Linotype" w:hAnsi="Palatino Linotype" w:cs="Palatino Linotype"/>
                <w:color w:val="4A4A4A"/>
                <w:sz w:val="20"/>
                <w:szCs w:val="20"/>
              </w:rPr>
              <w:t>procedures</w:t>
            </w:r>
          </w:p>
          <w:p w14:paraId="560F09FB" w14:textId="77777777" w:rsidR="009A026F" w:rsidRDefault="00FE5FFD">
            <w:pPr>
              <w:pStyle w:val="divdocumentulli"/>
              <w:numPr>
                <w:ilvl w:val="0"/>
                <w:numId w:val="9"/>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Attention to detail</w:t>
            </w:r>
          </w:p>
          <w:p w14:paraId="19FEC458" w14:textId="77777777" w:rsidR="009A026F" w:rsidRDefault="00FE5FFD">
            <w:pPr>
              <w:pStyle w:val="divdocumentulli"/>
              <w:numPr>
                <w:ilvl w:val="0"/>
                <w:numId w:val="10"/>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planning</w:t>
            </w:r>
          </w:p>
          <w:p w14:paraId="5DBF157F" w14:textId="77777777" w:rsidR="009A026F" w:rsidRDefault="00FE5FFD">
            <w:pPr>
              <w:pStyle w:val="divdocumentulli"/>
              <w:numPr>
                <w:ilvl w:val="0"/>
                <w:numId w:val="11"/>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Forklift certification -( Team Up Academy) soft skills additionally</w:t>
            </w:r>
          </w:p>
          <w:p w14:paraId="06A88574" w14:textId="77777777" w:rsidR="009A026F" w:rsidRDefault="00FE5FFD">
            <w:pPr>
              <w:pStyle w:val="divdocumentulli"/>
              <w:numPr>
                <w:ilvl w:val="0"/>
                <w:numId w:val="12"/>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Basic tools knowledge</w:t>
            </w:r>
          </w:p>
          <w:p w14:paraId="0A145E3A" w14:textId="77777777" w:rsidR="009A026F" w:rsidRDefault="00FE5FFD">
            <w:pPr>
              <w:pStyle w:val="divdocumentulli"/>
              <w:numPr>
                <w:ilvl w:val="0"/>
                <w:numId w:val="13"/>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Quality control</w:t>
            </w:r>
          </w:p>
          <w:p w14:paraId="4A6F9B8E" w14:textId="77777777" w:rsidR="009A026F" w:rsidRDefault="00FE5FFD">
            <w:pPr>
              <w:pStyle w:val="divdocumentulli"/>
              <w:numPr>
                <w:ilvl w:val="0"/>
                <w:numId w:val="14"/>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Critical thinking</w:t>
            </w:r>
          </w:p>
          <w:p w14:paraId="36AF712D" w14:textId="77777777" w:rsidR="009A026F" w:rsidRDefault="00FE5FFD">
            <w:pPr>
              <w:pStyle w:val="divdocumentulli"/>
              <w:numPr>
                <w:ilvl w:val="0"/>
                <w:numId w:val="15"/>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Material handling</w:t>
            </w:r>
          </w:p>
          <w:p w14:paraId="039595FB" w14:textId="77777777" w:rsidR="009A026F" w:rsidRDefault="00FE5FFD">
            <w:pPr>
              <w:pStyle w:val="divdocumentulli"/>
              <w:numPr>
                <w:ilvl w:val="0"/>
                <w:numId w:val="16"/>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Production line efficiency</w:t>
            </w:r>
          </w:p>
          <w:p w14:paraId="1CA76E5D" w14:textId="77777777" w:rsidR="009A026F" w:rsidRDefault="00FE5FFD">
            <w:pPr>
              <w:pStyle w:val="divdocumentulli"/>
              <w:numPr>
                <w:ilvl w:val="0"/>
                <w:numId w:val="17"/>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Workflow understanding</w:t>
            </w:r>
          </w:p>
          <w:p w14:paraId="5E41B7C1" w14:textId="77777777" w:rsidR="009A026F" w:rsidRDefault="00FE5FFD">
            <w:pPr>
              <w:pStyle w:val="divdocumentsectionskillSecscspdiv"/>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w:t>
            </w:r>
          </w:p>
          <w:p w14:paraId="1A335C61" w14:textId="77777777" w:rsidR="009A026F" w:rsidRDefault="00FE5FFD">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Education</w:t>
            </w:r>
          </w:p>
          <w:p w14:paraId="3F6BB2FB"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06/2025</w:t>
            </w:r>
            <w:r>
              <w:rPr>
                <w:rStyle w:val="right-box"/>
                <w:rFonts w:ascii="Palatino Linotype" w:eastAsia="Palatino Linotype" w:hAnsi="Palatino Linotype" w:cs="Palatino Linotype"/>
                <w:color w:val="4A4A4A"/>
                <w:sz w:val="20"/>
                <w:szCs w:val="20"/>
                <w:shd w:val="clear" w:color="auto" w:fill="auto"/>
              </w:rPr>
              <w:t xml:space="preserve"> </w:t>
            </w:r>
          </w:p>
          <w:p w14:paraId="21BE1470"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Team Up Academy</w:t>
            </w:r>
          </w:p>
          <w:p w14:paraId="1422CA95"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Warren, Michigan</w:t>
            </w:r>
          </w:p>
          <w:p w14:paraId="15C26AF5"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CNC Machining</w:t>
            </w:r>
          </w:p>
          <w:p w14:paraId="5E8DEEA7" w14:textId="77777777" w:rsidR="009A026F" w:rsidRDefault="00FE5FFD">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01/2023</w:t>
            </w:r>
            <w:r>
              <w:rPr>
                <w:rStyle w:val="right-box"/>
                <w:rFonts w:ascii="Palatino Linotype" w:eastAsia="Palatino Linotype" w:hAnsi="Palatino Linotype" w:cs="Palatino Linotype"/>
                <w:color w:val="4A4A4A"/>
                <w:sz w:val="20"/>
                <w:szCs w:val="20"/>
                <w:shd w:val="clear" w:color="auto" w:fill="auto"/>
              </w:rPr>
              <w:t xml:space="preserve"> </w:t>
            </w:r>
          </w:p>
          <w:p w14:paraId="0609589C"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Osborn High School </w:t>
            </w:r>
          </w:p>
          <w:p w14:paraId="2F990747"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11600 Seven Mile E, Detroit, MI 48205</w:t>
            </w:r>
          </w:p>
          <w:p w14:paraId="1CB907E3" w14:textId="77777777" w:rsidR="009A026F" w:rsidRDefault="00FE5FFD">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lastRenderedPageBreak/>
              <w:t>High School Diploma</w:t>
            </w:r>
          </w:p>
          <w:p w14:paraId="017041D2" w14:textId="77777777" w:rsidR="009A026F" w:rsidRDefault="00FE5FFD">
            <w:pPr>
              <w:pStyle w:val="divdocumentulli"/>
              <w:numPr>
                <w:ilvl w:val="0"/>
                <w:numId w:val="18"/>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Awarded art exhibition at the DIA</w:t>
            </w:r>
          </w:p>
          <w:p w14:paraId="4A99CB2A" w14:textId="77777777" w:rsidR="009A026F" w:rsidRDefault="009A026F">
            <w:pPr>
              <w:pStyle w:val="p"/>
              <w:spacing w:after="400" w:line="300" w:lineRule="atLeast"/>
              <w:rPr>
                <w:rStyle w:val="span"/>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0913D4BE" w14:textId="77777777" w:rsidR="009A026F" w:rsidRDefault="009A026F">
            <w:pPr>
              <w:pStyle w:val="rightboxpaddingcellParagraph"/>
              <w:shd w:val="clear" w:color="auto" w:fill="auto"/>
              <w:spacing w:line="300" w:lineRule="atLeast"/>
              <w:textAlignment w:val="auto"/>
              <w:rPr>
                <w:rStyle w:val="rightboxpaddingcell"/>
                <w:rFonts w:ascii="Palatino Linotype" w:eastAsia="Palatino Linotype" w:hAnsi="Palatino Linotype" w:cs="Palatino Linotype"/>
                <w:color w:val="4A4A4A"/>
                <w:sz w:val="20"/>
                <w:szCs w:val="20"/>
                <w:shd w:val="clear" w:color="auto" w:fill="auto"/>
              </w:rPr>
            </w:pPr>
          </w:p>
        </w:tc>
      </w:tr>
      <w:tr w:rsidR="009A026F" w14:paraId="1CF9F508" w14:textId="77777777">
        <w:tblPrEx>
          <w:tblCellMar>
            <w:left w:w="108" w:type="dxa"/>
            <w:right w:w="108" w:type="dxa"/>
          </w:tblCellMar>
        </w:tblPrEx>
        <w:trPr>
          <w:trHeight w:val="1160"/>
        </w:trPr>
        <w:tc>
          <w:tcPr>
            <w:tcW w:w="210" w:type="dxa"/>
            <w:shd w:val="clear" w:color="auto" w:fill="auto"/>
          </w:tcPr>
          <w:p w14:paraId="04D51A22" w14:textId="77777777" w:rsidR="009A026F" w:rsidRDefault="009A026F"/>
        </w:tc>
        <w:tc>
          <w:tcPr>
            <w:tcW w:w="6630" w:type="dxa"/>
            <w:shd w:val="clear" w:color="auto" w:fill="auto"/>
          </w:tcPr>
          <w:p w14:paraId="7E5847CA" w14:textId="77777777" w:rsidR="009A026F" w:rsidRDefault="009A026F"/>
        </w:tc>
        <w:tc>
          <w:tcPr>
            <w:tcW w:w="310" w:type="dxa"/>
            <w:shd w:val="clear" w:color="auto" w:fill="auto"/>
          </w:tcPr>
          <w:p w14:paraId="1BC70E7D" w14:textId="77777777" w:rsidR="009A026F" w:rsidRDefault="009A026F"/>
        </w:tc>
        <w:tc>
          <w:tcPr>
            <w:tcW w:w="310" w:type="dxa"/>
            <w:shd w:val="clear" w:color="auto" w:fill="F5F5F5"/>
          </w:tcPr>
          <w:p w14:paraId="3E839FDC" w14:textId="77777777" w:rsidR="009A026F" w:rsidRDefault="009A026F"/>
        </w:tc>
        <w:tc>
          <w:tcPr>
            <w:tcW w:w="3750" w:type="dxa"/>
            <w:shd w:val="clear" w:color="auto" w:fill="F5F5F5"/>
          </w:tcPr>
          <w:p w14:paraId="5A989B94" w14:textId="77777777" w:rsidR="009A026F" w:rsidRDefault="009A026F"/>
        </w:tc>
        <w:tc>
          <w:tcPr>
            <w:tcW w:w="310" w:type="dxa"/>
            <w:shd w:val="clear" w:color="auto" w:fill="F5F5F5"/>
          </w:tcPr>
          <w:p w14:paraId="2B9562BF" w14:textId="77777777" w:rsidR="009A026F" w:rsidRDefault="009A026F"/>
        </w:tc>
      </w:tr>
    </w:tbl>
    <w:p w14:paraId="3C39FDDC" w14:textId="77777777" w:rsidR="009A026F" w:rsidRDefault="00FE5FFD">
      <w:pPr>
        <w:pStyle w:val="div"/>
        <w:spacing w:line="20" w:lineRule="atLeast"/>
        <w:rPr>
          <w:rFonts w:ascii="Palatino Linotype" w:eastAsia="Palatino Linotype" w:hAnsi="Palatino Linotype" w:cs="Palatino Linotype"/>
          <w:color w:val="4A4A4A"/>
          <w:sz w:val="20"/>
          <w:szCs w:val="20"/>
        </w:rPr>
      </w:pPr>
      <w:r>
        <w:rPr>
          <w:color w:val="FFFFFF"/>
          <w:sz w:val="2"/>
        </w:rPr>
        <w:t>.</w:t>
      </w:r>
    </w:p>
    <w:p w14:paraId="17CCC57A" w14:textId="77777777" w:rsidR="009A026F" w:rsidRDefault="00FE5FFD">
      <w:pPr>
        <w:spacing w:line="14" w:lineRule="exact"/>
      </w:pPr>
      <w:r>
        <w:rPr>
          <w:color w:val="FFFFFF"/>
          <w:sz w:val="2"/>
        </w:rPr>
        <w:t>#HRJ#b0d221a1-e62d-40e9-96f2-4bb84f0a079e#</w:t>
      </w:r>
    </w:p>
    <w:sectPr w:rsidR="009A026F">
      <w:pgSz w:w="12240" w:h="15840"/>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charset w:val="00"/>
    <w:family w:val="auto"/>
    <w:pitch w:val="variable"/>
    <w:sig w:usb0="20000207" w:usb1="00000000" w:usb2="00000000" w:usb3="00000000" w:csb0="00000197" w:csb1="00000000"/>
    <w:embedRegular r:id="rId1" w:fontKey="{53482FA8-D295-4262-A5BE-96A581C2FF06}"/>
  </w:font>
  <w:font w:name="Georgia">
    <w:panose1 w:val="02040502050405020303"/>
    <w:charset w:val="00"/>
    <w:family w:val="roman"/>
    <w:pitch w:val="variable"/>
    <w:sig w:usb0="00000287" w:usb1="00000000" w:usb2="00000000" w:usb3="00000000" w:csb0="0000009F" w:csb1="00000000"/>
    <w:embedBoldItalic r:id="rId2" w:fontKey="{6C585658-DC8C-4EC7-8775-58C2D0E7D5F5}"/>
  </w:font>
  <w:font w:name="Palatino Linotype">
    <w:panose1 w:val="02040502050505030304"/>
    <w:charset w:val="00"/>
    <w:family w:val="roman"/>
    <w:pitch w:val="variable"/>
    <w:sig w:usb0="E0000287" w:usb1="40000013" w:usb2="00000000" w:usb3="00000000" w:csb0="0000019F" w:csb1="00000000"/>
    <w:embedRegular r:id="rId3" w:fontKey="{547C86B5-1DB7-4D7F-B804-9172186138A7}"/>
    <w:embedBold r:id="rId4" w:fontKey="{4F751D89-1893-4FE4-A4B8-4D99B7607BA4}"/>
    <w:embedItalic r:id="rId5" w:fontKey="{CD025A43-C41A-4035-8AEF-16BB0B47678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C346FC0">
      <w:start w:val="1"/>
      <w:numFmt w:val="bullet"/>
      <w:lvlText w:val=""/>
      <w:lvlJc w:val="left"/>
      <w:pPr>
        <w:ind w:left="720" w:hanging="360"/>
      </w:pPr>
      <w:rPr>
        <w:rFonts w:ascii="Symbol" w:hAnsi="Symbol"/>
      </w:rPr>
    </w:lvl>
    <w:lvl w:ilvl="1" w:tplc="9E56BE3A">
      <w:start w:val="1"/>
      <w:numFmt w:val="bullet"/>
      <w:lvlText w:val="o"/>
      <w:lvlJc w:val="left"/>
      <w:pPr>
        <w:tabs>
          <w:tab w:val="num" w:pos="1440"/>
        </w:tabs>
        <w:ind w:left="1440" w:hanging="360"/>
      </w:pPr>
      <w:rPr>
        <w:rFonts w:ascii="Courier New" w:hAnsi="Courier New"/>
      </w:rPr>
    </w:lvl>
    <w:lvl w:ilvl="2" w:tplc="6D6E7682">
      <w:start w:val="1"/>
      <w:numFmt w:val="bullet"/>
      <w:lvlText w:val=""/>
      <w:lvlJc w:val="left"/>
      <w:pPr>
        <w:tabs>
          <w:tab w:val="num" w:pos="2160"/>
        </w:tabs>
        <w:ind w:left="2160" w:hanging="360"/>
      </w:pPr>
      <w:rPr>
        <w:rFonts w:ascii="Wingdings" w:hAnsi="Wingdings"/>
      </w:rPr>
    </w:lvl>
    <w:lvl w:ilvl="3" w:tplc="B36852B6">
      <w:start w:val="1"/>
      <w:numFmt w:val="bullet"/>
      <w:lvlText w:val=""/>
      <w:lvlJc w:val="left"/>
      <w:pPr>
        <w:tabs>
          <w:tab w:val="num" w:pos="2880"/>
        </w:tabs>
        <w:ind w:left="2880" w:hanging="360"/>
      </w:pPr>
      <w:rPr>
        <w:rFonts w:ascii="Symbol" w:hAnsi="Symbol"/>
      </w:rPr>
    </w:lvl>
    <w:lvl w:ilvl="4" w:tplc="605E8590">
      <w:start w:val="1"/>
      <w:numFmt w:val="bullet"/>
      <w:lvlText w:val="o"/>
      <w:lvlJc w:val="left"/>
      <w:pPr>
        <w:tabs>
          <w:tab w:val="num" w:pos="3600"/>
        </w:tabs>
        <w:ind w:left="3600" w:hanging="360"/>
      </w:pPr>
      <w:rPr>
        <w:rFonts w:ascii="Courier New" w:hAnsi="Courier New"/>
      </w:rPr>
    </w:lvl>
    <w:lvl w:ilvl="5" w:tplc="50EA7A14">
      <w:start w:val="1"/>
      <w:numFmt w:val="bullet"/>
      <w:lvlText w:val=""/>
      <w:lvlJc w:val="left"/>
      <w:pPr>
        <w:tabs>
          <w:tab w:val="num" w:pos="4320"/>
        </w:tabs>
        <w:ind w:left="4320" w:hanging="360"/>
      </w:pPr>
      <w:rPr>
        <w:rFonts w:ascii="Wingdings" w:hAnsi="Wingdings"/>
      </w:rPr>
    </w:lvl>
    <w:lvl w:ilvl="6" w:tplc="D1069182">
      <w:start w:val="1"/>
      <w:numFmt w:val="bullet"/>
      <w:lvlText w:val=""/>
      <w:lvlJc w:val="left"/>
      <w:pPr>
        <w:tabs>
          <w:tab w:val="num" w:pos="5040"/>
        </w:tabs>
        <w:ind w:left="5040" w:hanging="360"/>
      </w:pPr>
      <w:rPr>
        <w:rFonts w:ascii="Symbol" w:hAnsi="Symbol"/>
      </w:rPr>
    </w:lvl>
    <w:lvl w:ilvl="7" w:tplc="C700DD60">
      <w:start w:val="1"/>
      <w:numFmt w:val="bullet"/>
      <w:lvlText w:val="o"/>
      <w:lvlJc w:val="left"/>
      <w:pPr>
        <w:tabs>
          <w:tab w:val="num" w:pos="5760"/>
        </w:tabs>
        <w:ind w:left="5760" w:hanging="360"/>
      </w:pPr>
      <w:rPr>
        <w:rFonts w:ascii="Courier New" w:hAnsi="Courier New"/>
      </w:rPr>
    </w:lvl>
    <w:lvl w:ilvl="8" w:tplc="272ABBC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FE02224">
      <w:start w:val="1"/>
      <w:numFmt w:val="bullet"/>
      <w:lvlText w:val=""/>
      <w:lvlJc w:val="left"/>
      <w:pPr>
        <w:ind w:left="720" w:hanging="360"/>
      </w:pPr>
      <w:rPr>
        <w:rFonts w:ascii="Symbol" w:hAnsi="Symbol"/>
      </w:rPr>
    </w:lvl>
    <w:lvl w:ilvl="1" w:tplc="479EEB3C">
      <w:start w:val="1"/>
      <w:numFmt w:val="bullet"/>
      <w:lvlText w:val="o"/>
      <w:lvlJc w:val="left"/>
      <w:pPr>
        <w:tabs>
          <w:tab w:val="num" w:pos="1440"/>
        </w:tabs>
        <w:ind w:left="1440" w:hanging="360"/>
      </w:pPr>
      <w:rPr>
        <w:rFonts w:ascii="Courier New" w:hAnsi="Courier New"/>
      </w:rPr>
    </w:lvl>
    <w:lvl w:ilvl="2" w:tplc="D9648532">
      <w:start w:val="1"/>
      <w:numFmt w:val="bullet"/>
      <w:lvlText w:val=""/>
      <w:lvlJc w:val="left"/>
      <w:pPr>
        <w:tabs>
          <w:tab w:val="num" w:pos="2160"/>
        </w:tabs>
        <w:ind w:left="2160" w:hanging="360"/>
      </w:pPr>
      <w:rPr>
        <w:rFonts w:ascii="Wingdings" w:hAnsi="Wingdings"/>
      </w:rPr>
    </w:lvl>
    <w:lvl w:ilvl="3" w:tplc="656C8000">
      <w:start w:val="1"/>
      <w:numFmt w:val="bullet"/>
      <w:lvlText w:val=""/>
      <w:lvlJc w:val="left"/>
      <w:pPr>
        <w:tabs>
          <w:tab w:val="num" w:pos="2880"/>
        </w:tabs>
        <w:ind w:left="2880" w:hanging="360"/>
      </w:pPr>
      <w:rPr>
        <w:rFonts w:ascii="Symbol" w:hAnsi="Symbol"/>
      </w:rPr>
    </w:lvl>
    <w:lvl w:ilvl="4" w:tplc="110C5DE6">
      <w:start w:val="1"/>
      <w:numFmt w:val="bullet"/>
      <w:lvlText w:val="o"/>
      <w:lvlJc w:val="left"/>
      <w:pPr>
        <w:tabs>
          <w:tab w:val="num" w:pos="3600"/>
        </w:tabs>
        <w:ind w:left="3600" w:hanging="360"/>
      </w:pPr>
      <w:rPr>
        <w:rFonts w:ascii="Courier New" w:hAnsi="Courier New"/>
      </w:rPr>
    </w:lvl>
    <w:lvl w:ilvl="5" w:tplc="9D86B74C">
      <w:start w:val="1"/>
      <w:numFmt w:val="bullet"/>
      <w:lvlText w:val=""/>
      <w:lvlJc w:val="left"/>
      <w:pPr>
        <w:tabs>
          <w:tab w:val="num" w:pos="4320"/>
        </w:tabs>
        <w:ind w:left="4320" w:hanging="360"/>
      </w:pPr>
      <w:rPr>
        <w:rFonts w:ascii="Wingdings" w:hAnsi="Wingdings"/>
      </w:rPr>
    </w:lvl>
    <w:lvl w:ilvl="6" w:tplc="8B6C24B4">
      <w:start w:val="1"/>
      <w:numFmt w:val="bullet"/>
      <w:lvlText w:val=""/>
      <w:lvlJc w:val="left"/>
      <w:pPr>
        <w:tabs>
          <w:tab w:val="num" w:pos="5040"/>
        </w:tabs>
        <w:ind w:left="5040" w:hanging="360"/>
      </w:pPr>
      <w:rPr>
        <w:rFonts w:ascii="Symbol" w:hAnsi="Symbol"/>
      </w:rPr>
    </w:lvl>
    <w:lvl w:ilvl="7" w:tplc="6368FFD4">
      <w:start w:val="1"/>
      <w:numFmt w:val="bullet"/>
      <w:lvlText w:val="o"/>
      <w:lvlJc w:val="left"/>
      <w:pPr>
        <w:tabs>
          <w:tab w:val="num" w:pos="5760"/>
        </w:tabs>
        <w:ind w:left="5760" w:hanging="360"/>
      </w:pPr>
      <w:rPr>
        <w:rFonts w:ascii="Courier New" w:hAnsi="Courier New"/>
      </w:rPr>
    </w:lvl>
    <w:lvl w:ilvl="8" w:tplc="EEBC467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126FCD0">
      <w:start w:val="1"/>
      <w:numFmt w:val="bullet"/>
      <w:lvlText w:val=""/>
      <w:lvlJc w:val="left"/>
      <w:pPr>
        <w:ind w:left="720" w:hanging="360"/>
      </w:pPr>
      <w:rPr>
        <w:rFonts w:ascii="Symbol" w:hAnsi="Symbol"/>
      </w:rPr>
    </w:lvl>
    <w:lvl w:ilvl="1" w:tplc="4E64DFFA">
      <w:start w:val="1"/>
      <w:numFmt w:val="bullet"/>
      <w:lvlText w:val="o"/>
      <w:lvlJc w:val="left"/>
      <w:pPr>
        <w:tabs>
          <w:tab w:val="num" w:pos="1440"/>
        </w:tabs>
        <w:ind w:left="1440" w:hanging="360"/>
      </w:pPr>
      <w:rPr>
        <w:rFonts w:ascii="Courier New" w:hAnsi="Courier New"/>
      </w:rPr>
    </w:lvl>
    <w:lvl w:ilvl="2" w:tplc="FA5C3F98">
      <w:start w:val="1"/>
      <w:numFmt w:val="bullet"/>
      <w:lvlText w:val=""/>
      <w:lvlJc w:val="left"/>
      <w:pPr>
        <w:tabs>
          <w:tab w:val="num" w:pos="2160"/>
        </w:tabs>
        <w:ind w:left="2160" w:hanging="360"/>
      </w:pPr>
      <w:rPr>
        <w:rFonts w:ascii="Wingdings" w:hAnsi="Wingdings"/>
      </w:rPr>
    </w:lvl>
    <w:lvl w:ilvl="3" w:tplc="0510A592">
      <w:start w:val="1"/>
      <w:numFmt w:val="bullet"/>
      <w:lvlText w:val=""/>
      <w:lvlJc w:val="left"/>
      <w:pPr>
        <w:tabs>
          <w:tab w:val="num" w:pos="2880"/>
        </w:tabs>
        <w:ind w:left="2880" w:hanging="360"/>
      </w:pPr>
      <w:rPr>
        <w:rFonts w:ascii="Symbol" w:hAnsi="Symbol"/>
      </w:rPr>
    </w:lvl>
    <w:lvl w:ilvl="4" w:tplc="5380BB82">
      <w:start w:val="1"/>
      <w:numFmt w:val="bullet"/>
      <w:lvlText w:val="o"/>
      <w:lvlJc w:val="left"/>
      <w:pPr>
        <w:tabs>
          <w:tab w:val="num" w:pos="3600"/>
        </w:tabs>
        <w:ind w:left="3600" w:hanging="360"/>
      </w:pPr>
      <w:rPr>
        <w:rFonts w:ascii="Courier New" w:hAnsi="Courier New"/>
      </w:rPr>
    </w:lvl>
    <w:lvl w:ilvl="5" w:tplc="0D968494">
      <w:start w:val="1"/>
      <w:numFmt w:val="bullet"/>
      <w:lvlText w:val=""/>
      <w:lvlJc w:val="left"/>
      <w:pPr>
        <w:tabs>
          <w:tab w:val="num" w:pos="4320"/>
        </w:tabs>
        <w:ind w:left="4320" w:hanging="360"/>
      </w:pPr>
      <w:rPr>
        <w:rFonts w:ascii="Wingdings" w:hAnsi="Wingdings"/>
      </w:rPr>
    </w:lvl>
    <w:lvl w:ilvl="6" w:tplc="84D8C31E">
      <w:start w:val="1"/>
      <w:numFmt w:val="bullet"/>
      <w:lvlText w:val=""/>
      <w:lvlJc w:val="left"/>
      <w:pPr>
        <w:tabs>
          <w:tab w:val="num" w:pos="5040"/>
        </w:tabs>
        <w:ind w:left="5040" w:hanging="360"/>
      </w:pPr>
      <w:rPr>
        <w:rFonts w:ascii="Symbol" w:hAnsi="Symbol"/>
      </w:rPr>
    </w:lvl>
    <w:lvl w:ilvl="7" w:tplc="E196E6B0">
      <w:start w:val="1"/>
      <w:numFmt w:val="bullet"/>
      <w:lvlText w:val="o"/>
      <w:lvlJc w:val="left"/>
      <w:pPr>
        <w:tabs>
          <w:tab w:val="num" w:pos="5760"/>
        </w:tabs>
        <w:ind w:left="5760" w:hanging="360"/>
      </w:pPr>
      <w:rPr>
        <w:rFonts w:ascii="Courier New" w:hAnsi="Courier New"/>
      </w:rPr>
    </w:lvl>
    <w:lvl w:ilvl="8" w:tplc="A924486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E324B70">
      <w:start w:val="1"/>
      <w:numFmt w:val="bullet"/>
      <w:lvlText w:val=""/>
      <w:lvlJc w:val="left"/>
      <w:pPr>
        <w:ind w:left="720" w:hanging="360"/>
      </w:pPr>
      <w:rPr>
        <w:rFonts w:ascii="Symbol" w:hAnsi="Symbol"/>
      </w:rPr>
    </w:lvl>
    <w:lvl w:ilvl="1" w:tplc="5CE2E5A2">
      <w:start w:val="1"/>
      <w:numFmt w:val="bullet"/>
      <w:lvlText w:val="o"/>
      <w:lvlJc w:val="left"/>
      <w:pPr>
        <w:tabs>
          <w:tab w:val="num" w:pos="1440"/>
        </w:tabs>
        <w:ind w:left="1440" w:hanging="360"/>
      </w:pPr>
      <w:rPr>
        <w:rFonts w:ascii="Courier New" w:hAnsi="Courier New"/>
      </w:rPr>
    </w:lvl>
    <w:lvl w:ilvl="2" w:tplc="3D647B2E">
      <w:start w:val="1"/>
      <w:numFmt w:val="bullet"/>
      <w:lvlText w:val=""/>
      <w:lvlJc w:val="left"/>
      <w:pPr>
        <w:tabs>
          <w:tab w:val="num" w:pos="2160"/>
        </w:tabs>
        <w:ind w:left="2160" w:hanging="360"/>
      </w:pPr>
      <w:rPr>
        <w:rFonts w:ascii="Wingdings" w:hAnsi="Wingdings"/>
      </w:rPr>
    </w:lvl>
    <w:lvl w:ilvl="3" w:tplc="3348D770">
      <w:start w:val="1"/>
      <w:numFmt w:val="bullet"/>
      <w:lvlText w:val=""/>
      <w:lvlJc w:val="left"/>
      <w:pPr>
        <w:tabs>
          <w:tab w:val="num" w:pos="2880"/>
        </w:tabs>
        <w:ind w:left="2880" w:hanging="360"/>
      </w:pPr>
      <w:rPr>
        <w:rFonts w:ascii="Symbol" w:hAnsi="Symbol"/>
      </w:rPr>
    </w:lvl>
    <w:lvl w:ilvl="4" w:tplc="9FD6411E">
      <w:start w:val="1"/>
      <w:numFmt w:val="bullet"/>
      <w:lvlText w:val="o"/>
      <w:lvlJc w:val="left"/>
      <w:pPr>
        <w:tabs>
          <w:tab w:val="num" w:pos="3600"/>
        </w:tabs>
        <w:ind w:left="3600" w:hanging="360"/>
      </w:pPr>
      <w:rPr>
        <w:rFonts w:ascii="Courier New" w:hAnsi="Courier New"/>
      </w:rPr>
    </w:lvl>
    <w:lvl w:ilvl="5" w:tplc="6FE8964E">
      <w:start w:val="1"/>
      <w:numFmt w:val="bullet"/>
      <w:lvlText w:val=""/>
      <w:lvlJc w:val="left"/>
      <w:pPr>
        <w:tabs>
          <w:tab w:val="num" w:pos="4320"/>
        </w:tabs>
        <w:ind w:left="4320" w:hanging="360"/>
      </w:pPr>
      <w:rPr>
        <w:rFonts w:ascii="Wingdings" w:hAnsi="Wingdings"/>
      </w:rPr>
    </w:lvl>
    <w:lvl w:ilvl="6" w:tplc="B02E41F2">
      <w:start w:val="1"/>
      <w:numFmt w:val="bullet"/>
      <w:lvlText w:val=""/>
      <w:lvlJc w:val="left"/>
      <w:pPr>
        <w:tabs>
          <w:tab w:val="num" w:pos="5040"/>
        </w:tabs>
        <w:ind w:left="5040" w:hanging="360"/>
      </w:pPr>
      <w:rPr>
        <w:rFonts w:ascii="Symbol" w:hAnsi="Symbol"/>
      </w:rPr>
    </w:lvl>
    <w:lvl w:ilvl="7" w:tplc="4E7A2262">
      <w:start w:val="1"/>
      <w:numFmt w:val="bullet"/>
      <w:lvlText w:val="o"/>
      <w:lvlJc w:val="left"/>
      <w:pPr>
        <w:tabs>
          <w:tab w:val="num" w:pos="5760"/>
        </w:tabs>
        <w:ind w:left="5760" w:hanging="360"/>
      </w:pPr>
      <w:rPr>
        <w:rFonts w:ascii="Courier New" w:hAnsi="Courier New"/>
      </w:rPr>
    </w:lvl>
    <w:lvl w:ilvl="8" w:tplc="710E860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82E8204">
      <w:start w:val="1"/>
      <w:numFmt w:val="bullet"/>
      <w:lvlText w:val=""/>
      <w:lvlJc w:val="left"/>
      <w:pPr>
        <w:ind w:left="720" w:hanging="360"/>
      </w:pPr>
      <w:rPr>
        <w:rFonts w:ascii="Symbol" w:hAnsi="Symbol"/>
      </w:rPr>
    </w:lvl>
    <w:lvl w:ilvl="1" w:tplc="57AA6E92">
      <w:start w:val="1"/>
      <w:numFmt w:val="bullet"/>
      <w:lvlText w:val="o"/>
      <w:lvlJc w:val="left"/>
      <w:pPr>
        <w:tabs>
          <w:tab w:val="num" w:pos="1440"/>
        </w:tabs>
        <w:ind w:left="1440" w:hanging="360"/>
      </w:pPr>
      <w:rPr>
        <w:rFonts w:ascii="Courier New" w:hAnsi="Courier New"/>
      </w:rPr>
    </w:lvl>
    <w:lvl w:ilvl="2" w:tplc="37F8A7E4">
      <w:start w:val="1"/>
      <w:numFmt w:val="bullet"/>
      <w:lvlText w:val=""/>
      <w:lvlJc w:val="left"/>
      <w:pPr>
        <w:tabs>
          <w:tab w:val="num" w:pos="2160"/>
        </w:tabs>
        <w:ind w:left="2160" w:hanging="360"/>
      </w:pPr>
      <w:rPr>
        <w:rFonts w:ascii="Wingdings" w:hAnsi="Wingdings"/>
      </w:rPr>
    </w:lvl>
    <w:lvl w:ilvl="3" w:tplc="5734BE64">
      <w:start w:val="1"/>
      <w:numFmt w:val="bullet"/>
      <w:lvlText w:val=""/>
      <w:lvlJc w:val="left"/>
      <w:pPr>
        <w:tabs>
          <w:tab w:val="num" w:pos="2880"/>
        </w:tabs>
        <w:ind w:left="2880" w:hanging="360"/>
      </w:pPr>
      <w:rPr>
        <w:rFonts w:ascii="Symbol" w:hAnsi="Symbol"/>
      </w:rPr>
    </w:lvl>
    <w:lvl w:ilvl="4" w:tplc="B5040D6E">
      <w:start w:val="1"/>
      <w:numFmt w:val="bullet"/>
      <w:lvlText w:val="o"/>
      <w:lvlJc w:val="left"/>
      <w:pPr>
        <w:tabs>
          <w:tab w:val="num" w:pos="3600"/>
        </w:tabs>
        <w:ind w:left="3600" w:hanging="360"/>
      </w:pPr>
      <w:rPr>
        <w:rFonts w:ascii="Courier New" w:hAnsi="Courier New"/>
      </w:rPr>
    </w:lvl>
    <w:lvl w:ilvl="5" w:tplc="ACC20D86">
      <w:start w:val="1"/>
      <w:numFmt w:val="bullet"/>
      <w:lvlText w:val=""/>
      <w:lvlJc w:val="left"/>
      <w:pPr>
        <w:tabs>
          <w:tab w:val="num" w:pos="4320"/>
        </w:tabs>
        <w:ind w:left="4320" w:hanging="360"/>
      </w:pPr>
      <w:rPr>
        <w:rFonts w:ascii="Wingdings" w:hAnsi="Wingdings"/>
      </w:rPr>
    </w:lvl>
    <w:lvl w:ilvl="6" w:tplc="1CE4A44E">
      <w:start w:val="1"/>
      <w:numFmt w:val="bullet"/>
      <w:lvlText w:val=""/>
      <w:lvlJc w:val="left"/>
      <w:pPr>
        <w:tabs>
          <w:tab w:val="num" w:pos="5040"/>
        </w:tabs>
        <w:ind w:left="5040" w:hanging="360"/>
      </w:pPr>
      <w:rPr>
        <w:rFonts w:ascii="Symbol" w:hAnsi="Symbol"/>
      </w:rPr>
    </w:lvl>
    <w:lvl w:ilvl="7" w:tplc="B30E9280">
      <w:start w:val="1"/>
      <w:numFmt w:val="bullet"/>
      <w:lvlText w:val="o"/>
      <w:lvlJc w:val="left"/>
      <w:pPr>
        <w:tabs>
          <w:tab w:val="num" w:pos="5760"/>
        </w:tabs>
        <w:ind w:left="5760" w:hanging="360"/>
      </w:pPr>
      <w:rPr>
        <w:rFonts w:ascii="Courier New" w:hAnsi="Courier New"/>
      </w:rPr>
    </w:lvl>
    <w:lvl w:ilvl="8" w:tplc="A5AE8C0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FBC60EC">
      <w:start w:val="1"/>
      <w:numFmt w:val="bullet"/>
      <w:lvlText w:val=""/>
      <w:lvlJc w:val="left"/>
      <w:pPr>
        <w:ind w:left="720" w:hanging="360"/>
      </w:pPr>
      <w:rPr>
        <w:rFonts w:ascii="Symbol" w:hAnsi="Symbol"/>
      </w:rPr>
    </w:lvl>
    <w:lvl w:ilvl="1" w:tplc="A7DAE374">
      <w:start w:val="1"/>
      <w:numFmt w:val="bullet"/>
      <w:lvlText w:val="o"/>
      <w:lvlJc w:val="left"/>
      <w:pPr>
        <w:tabs>
          <w:tab w:val="num" w:pos="1440"/>
        </w:tabs>
        <w:ind w:left="1440" w:hanging="360"/>
      </w:pPr>
      <w:rPr>
        <w:rFonts w:ascii="Courier New" w:hAnsi="Courier New"/>
      </w:rPr>
    </w:lvl>
    <w:lvl w:ilvl="2" w:tplc="806C3122">
      <w:start w:val="1"/>
      <w:numFmt w:val="bullet"/>
      <w:lvlText w:val=""/>
      <w:lvlJc w:val="left"/>
      <w:pPr>
        <w:tabs>
          <w:tab w:val="num" w:pos="2160"/>
        </w:tabs>
        <w:ind w:left="2160" w:hanging="360"/>
      </w:pPr>
      <w:rPr>
        <w:rFonts w:ascii="Wingdings" w:hAnsi="Wingdings"/>
      </w:rPr>
    </w:lvl>
    <w:lvl w:ilvl="3" w:tplc="4E626A8A">
      <w:start w:val="1"/>
      <w:numFmt w:val="bullet"/>
      <w:lvlText w:val=""/>
      <w:lvlJc w:val="left"/>
      <w:pPr>
        <w:tabs>
          <w:tab w:val="num" w:pos="2880"/>
        </w:tabs>
        <w:ind w:left="2880" w:hanging="360"/>
      </w:pPr>
      <w:rPr>
        <w:rFonts w:ascii="Symbol" w:hAnsi="Symbol"/>
      </w:rPr>
    </w:lvl>
    <w:lvl w:ilvl="4" w:tplc="C00CFC08">
      <w:start w:val="1"/>
      <w:numFmt w:val="bullet"/>
      <w:lvlText w:val="o"/>
      <w:lvlJc w:val="left"/>
      <w:pPr>
        <w:tabs>
          <w:tab w:val="num" w:pos="3600"/>
        </w:tabs>
        <w:ind w:left="3600" w:hanging="360"/>
      </w:pPr>
      <w:rPr>
        <w:rFonts w:ascii="Courier New" w:hAnsi="Courier New"/>
      </w:rPr>
    </w:lvl>
    <w:lvl w:ilvl="5" w:tplc="6074A538">
      <w:start w:val="1"/>
      <w:numFmt w:val="bullet"/>
      <w:lvlText w:val=""/>
      <w:lvlJc w:val="left"/>
      <w:pPr>
        <w:tabs>
          <w:tab w:val="num" w:pos="4320"/>
        </w:tabs>
        <w:ind w:left="4320" w:hanging="360"/>
      </w:pPr>
      <w:rPr>
        <w:rFonts w:ascii="Wingdings" w:hAnsi="Wingdings"/>
      </w:rPr>
    </w:lvl>
    <w:lvl w:ilvl="6" w:tplc="CD9A3B74">
      <w:start w:val="1"/>
      <w:numFmt w:val="bullet"/>
      <w:lvlText w:val=""/>
      <w:lvlJc w:val="left"/>
      <w:pPr>
        <w:tabs>
          <w:tab w:val="num" w:pos="5040"/>
        </w:tabs>
        <w:ind w:left="5040" w:hanging="360"/>
      </w:pPr>
      <w:rPr>
        <w:rFonts w:ascii="Symbol" w:hAnsi="Symbol"/>
      </w:rPr>
    </w:lvl>
    <w:lvl w:ilvl="7" w:tplc="44AE457E">
      <w:start w:val="1"/>
      <w:numFmt w:val="bullet"/>
      <w:lvlText w:val="o"/>
      <w:lvlJc w:val="left"/>
      <w:pPr>
        <w:tabs>
          <w:tab w:val="num" w:pos="5760"/>
        </w:tabs>
        <w:ind w:left="5760" w:hanging="360"/>
      </w:pPr>
      <w:rPr>
        <w:rFonts w:ascii="Courier New" w:hAnsi="Courier New"/>
      </w:rPr>
    </w:lvl>
    <w:lvl w:ilvl="8" w:tplc="801882F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FD48A62">
      <w:start w:val="1"/>
      <w:numFmt w:val="bullet"/>
      <w:lvlText w:val=""/>
      <w:lvlJc w:val="left"/>
      <w:pPr>
        <w:ind w:left="720" w:hanging="360"/>
      </w:pPr>
      <w:rPr>
        <w:rFonts w:ascii="Symbol" w:hAnsi="Symbol"/>
      </w:rPr>
    </w:lvl>
    <w:lvl w:ilvl="1" w:tplc="518499CA">
      <w:start w:val="1"/>
      <w:numFmt w:val="bullet"/>
      <w:lvlText w:val="o"/>
      <w:lvlJc w:val="left"/>
      <w:pPr>
        <w:tabs>
          <w:tab w:val="num" w:pos="1440"/>
        </w:tabs>
        <w:ind w:left="1440" w:hanging="360"/>
      </w:pPr>
      <w:rPr>
        <w:rFonts w:ascii="Courier New" w:hAnsi="Courier New"/>
      </w:rPr>
    </w:lvl>
    <w:lvl w:ilvl="2" w:tplc="823A8C94">
      <w:start w:val="1"/>
      <w:numFmt w:val="bullet"/>
      <w:lvlText w:val=""/>
      <w:lvlJc w:val="left"/>
      <w:pPr>
        <w:tabs>
          <w:tab w:val="num" w:pos="2160"/>
        </w:tabs>
        <w:ind w:left="2160" w:hanging="360"/>
      </w:pPr>
      <w:rPr>
        <w:rFonts w:ascii="Wingdings" w:hAnsi="Wingdings"/>
      </w:rPr>
    </w:lvl>
    <w:lvl w:ilvl="3" w:tplc="A40AB346">
      <w:start w:val="1"/>
      <w:numFmt w:val="bullet"/>
      <w:lvlText w:val=""/>
      <w:lvlJc w:val="left"/>
      <w:pPr>
        <w:tabs>
          <w:tab w:val="num" w:pos="2880"/>
        </w:tabs>
        <w:ind w:left="2880" w:hanging="360"/>
      </w:pPr>
      <w:rPr>
        <w:rFonts w:ascii="Symbol" w:hAnsi="Symbol"/>
      </w:rPr>
    </w:lvl>
    <w:lvl w:ilvl="4" w:tplc="12E2E398">
      <w:start w:val="1"/>
      <w:numFmt w:val="bullet"/>
      <w:lvlText w:val="o"/>
      <w:lvlJc w:val="left"/>
      <w:pPr>
        <w:tabs>
          <w:tab w:val="num" w:pos="3600"/>
        </w:tabs>
        <w:ind w:left="3600" w:hanging="360"/>
      </w:pPr>
      <w:rPr>
        <w:rFonts w:ascii="Courier New" w:hAnsi="Courier New"/>
      </w:rPr>
    </w:lvl>
    <w:lvl w:ilvl="5" w:tplc="CC38F746">
      <w:start w:val="1"/>
      <w:numFmt w:val="bullet"/>
      <w:lvlText w:val=""/>
      <w:lvlJc w:val="left"/>
      <w:pPr>
        <w:tabs>
          <w:tab w:val="num" w:pos="4320"/>
        </w:tabs>
        <w:ind w:left="4320" w:hanging="360"/>
      </w:pPr>
      <w:rPr>
        <w:rFonts w:ascii="Wingdings" w:hAnsi="Wingdings"/>
      </w:rPr>
    </w:lvl>
    <w:lvl w:ilvl="6" w:tplc="C36EF3FC">
      <w:start w:val="1"/>
      <w:numFmt w:val="bullet"/>
      <w:lvlText w:val=""/>
      <w:lvlJc w:val="left"/>
      <w:pPr>
        <w:tabs>
          <w:tab w:val="num" w:pos="5040"/>
        </w:tabs>
        <w:ind w:left="5040" w:hanging="360"/>
      </w:pPr>
      <w:rPr>
        <w:rFonts w:ascii="Symbol" w:hAnsi="Symbol"/>
      </w:rPr>
    </w:lvl>
    <w:lvl w:ilvl="7" w:tplc="AF447894">
      <w:start w:val="1"/>
      <w:numFmt w:val="bullet"/>
      <w:lvlText w:val="o"/>
      <w:lvlJc w:val="left"/>
      <w:pPr>
        <w:tabs>
          <w:tab w:val="num" w:pos="5760"/>
        </w:tabs>
        <w:ind w:left="5760" w:hanging="360"/>
      </w:pPr>
      <w:rPr>
        <w:rFonts w:ascii="Courier New" w:hAnsi="Courier New"/>
      </w:rPr>
    </w:lvl>
    <w:lvl w:ilvl="8" w:tplc="23ACFFA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B16E85C">
      <w:start w:val="1"/>
      <w:numFmt w:val="bullet"/>
      <w:lvlText w:val=""/>
      <w:lvlJc w:val="left"/>
      <w:pPr>
        <w:ind w:left="720" w:hanging="360"/>
      </w:pPr>
      <w:rPr>
        <w:rFonts w:ascii="Symbol" w:hAnsi="Symbol"/>
      </w:rPr>
    </w:lvl>
    <w:lvl w:ilvl="1" w:tplc="A2A28D7A">
      <w:start w:val="1"/>
      <w:numFmt w:val="bullet"/>
      <w:lvlText w:val="o"/>
      <w:lvlJc w:val="left"/>
      <w:pPr>
        <w:tabs>
          <w:tab w:val="num" w:pos="1440"/>
        </w:tabs>
        <w:ind w:left="1440" w:hanging="360"/>
      </w:pPr>
      <w:rPr>
        <w:rFonts w:ascii="Courier New" w:hAnsi="Courier New"/>
      </w:rPr>
    </w:lvl>
    <w:lvl w:ilvl="2" w:tplc="2700A4B8">
      <w:start w:val="1"/>
      <w:numFmt w:val="bullet"/>
      <w:lvlText w:val=""/>
      <w:lvlJc w:val="left"/>
      <w:pPr>
        <w:tabs>
          <w:tab w:val="num" w:pos="2160"/>
        </w:tabs>
        <w:ind w:left="2160" w:hanging="360"/>
      </w:pPr>
      <w:rPr>
        <w:rFonts w:ascii="Wingdings" w:hAnsi="Wingdings"/>
      </w:rPr>
    </w:lvl>
    <w:lvl w:ilvl="3" w:tplc="D3F8894A">
      <w:start w:val="1"/>
      <w:numFmt w:val="bullet"/>
      <w:lvlText w:val=""/>
      <w:lvlJc w:val="left"/>
      <w:pPr>
        <w:tabs>
          <w:tab w:val="num" w:pos="2880"/>
        </w:tabs>
        <w:ind w:left="2880" w:hanging="360"/>
      </w:pPr>
      <w:rPr>
        <w:rFonts w:ascii="Symbol" w:hAnsi="Symbol"/>
      </w:rPr>
    </w:lvl>
    <w:lvl w:ilvl="4" w:tplc="60700AD2">
      <w:start w:val="1"/>
      <w:numFmt w:val="bullet"/>
      <w:lvlText w:val="o"/>
      <w:lvlJc w:val="left"/>
      <w:pPr>
        <w:tabs>
          <w:tab w:val="num" w:pos="3600"/>
        </w:tabs>
        <w:ind w:left="3600" w:hanging="360"/>
      </w:pPr>
      <w:rPr>
        <w:rFonts w:ascii="Courier New" w:hAnsi="Courier New"/>
      </w:rPr>
    </w:lvl>
    <w:lvl w:ilvl="5" w:tplc="8DF0C79C">
      <w:start w:val="1"/>
      <w:numFmt w:val="bullet"/>
      <w:lvlText w:val=""/>
      <w:lvlJc w:val="left"/>
      <w:pPr>
        <w:tabs>
          <w:tab w:val="num" w:pos="4320"/>
        </w:tabs>
        <w:ind w:left="4320" w:hanging="360"/>
      </w:pPr>
      <w:rPr>
        <w:rFonts w:ascii="Wingdings" w:hAnsi="Wingdings"/>
      </w:rPr>
    </w:lvl>
    <w:lvl w:ilvl="6" w:tplc="4DBEF1CA">
      <w:start w:val="1"/>
      <w:numFmt w:val="bullet"/>
      <w:lvlText w:val=""/>
      <w:lvlJc w:val="left"/>
      <w:pPr>
        <w:tabs>
          <w:tab w:val="num" w:pos="5040"/>
        </w:tabs>
        <w:ind w:left="5040" w:hanging="360"/>
      </w:pPr>
      <w:rPr>
        <w:rFonts w:ascii="Symbol" w:hAnsi="Symbol"/>
      </w:rPr>
    </w:lvl>
    <w:lvl w:ilvl="7" w:tplc="94842602">
      <w:start w:val="1"/>
      <w:numFmt w:val="bullet"/>
      <w:lvlText w:val="o"/>
      <w:lvlJc w:val="left"/>
      <w:pPr>
        <w:tabs>
          <w:tab w:val="num" w:pos="5760"/>
        </w:tabs>
        <w:ind w:left="5760" w:hanging="360"/>
      </w:pPr>
      <w:rPr>
        <w:rFonts w:ascii="Courier New" w:hAnsi="Courier New"/>
      </w:rPr>
    </w:lvl>
    <w:lvl w:ilvl="8" w:tplc="7720A59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6122C5C6">
      <w:start w:val="1"/>
      <w:numFmt w:val="bullet"/>
      <w:lvlText w:val=""/>
      <w:lvlJc w:val="left"/>
      <w:pPr>
        <w:ind w:left="720" w:hanging="360"/>
      </w:pPr>
      <w:rPr>
        <w:rFonts w:ascii="Symbol" w:hAnsi="Symbol"/>
      </w:rPr>
    </w:lvl>
    <w:lvl w:ilvl="1" w:tplc="EAA69472">
      <w:start w:val="1"/>
      <w:numFmt w:val="bullet"/>
      <w:lvlText w:val="o"/>
      <w:lvlJc w:val="left"/>
      <w:pPr>
        <w:tabs>
          <w:tab w:val="num" w:pos="1440"/>
        </w:tabs>
        <w:ind w:left="1440" w:hanging="360"/>
      </w:pPr>
      <w:rPr>
        <w:rFonts w:ascii="Courier New" w:hAnsi="Courier New"/>
      </w:rPr>
    </w:lvl>
    <w:lvl w:ilvl="2" w:tplc="5AF04228">
      <w:start w:val="1"/>
      <w:numFmt w:val="bullet"/>
      <w:lvlText w:val=""/>
      <w:lvlJc w:val="left"/>
      <w:pPr>
        <w:tabs>
          <w:tab w:val="num" w:pos="2160"/>
        </w:tabs>
        <w:ind w:left="2160" w:hanging="360"/>
      </w:pPr>
      <w:rPr>
        <w:rFonts w:ascii="Wingdings" w:hAnsi="Wingdings"/>
      </w:rPr>
    </w:lvl>
    <w:lvl w:ilvl="3" w:tplc="8550E934">
      <w:start w:val="1"/>
      <w:numFmt w:val="bullet"/>
      <w:lvlText w:val=""/>
      <w:lvlJc w:val="left"/>
      <w:pPr>
        <w:tabs>
          <w:tab w:val="num" w:pos="2880"/>
        </w:tabs>
        <w:ind w:left="2880" w:hanging="360"/>
      </w:pPr>
      <w:rPr>
        <w:rFonts w:ascii="Symbol" w:hAnsi="Symbol"/>
      </w:rPr>
    </w:lvl>
    <w:lvl w:ilvl="4" w:tplc="2640B2C2">
      <w:start w:val="1"/>
      <w:numFmt w:val="bullet"/>
      <w:lvlText w:val="o"/>
      <w:lvlJc w:val="left"/>
      <w:pPr>
        <w:tabs>
          <w:tab w:val="num" w:pos="3600"/>
        </w:tabs>
        <w:ind w:left="3600" w:hanging="360"/>
      </w:pPr>
      <w:rPr>
        <w:rFonts w:ascii="Courier New" w:hAnsi="Courier New"/>
      </w:rPr>
    </w:lvl>
    <w:lvl w:ilvl="5" w:tplc="5FA0DF8C">
      <w:start w:val="1"/>
      <w:numFmt w:val="bullet"/>
      <w:lvlText w:val=""/>
      <w:lvlJc w:val="left"/>
      <w:pPr>
        <w:tabs>
          <w:tab w:val="num" w:pos="4320"/>
        </w:tabs>
        <w:ind w:left="4320" w:hanging="360"/>
      </w:pPr>
      <w:rPr>
        <w:rFonts w:ascii="Wingdings" w:hAnsi="Wingdings"/>
      </w:rPr>
    </w:lvl>
    <w:lvl w:ilvl="6" w:tplc="978C5C9A">
      <w:start w:val="1"/>
      <w:numFmt w:val="bullet"/>
      <w:lvlText w:val=""/>
      <w:lvlJc w:val="left"/>
      <w:pPr>
        <w:tabs>
          <w:tab w:val="num" w:pos="5040"/>
        </w:tabs>
        <w:ind w:left="5040" w:hanging="360"/>
      </w:pPr>
      <w:rPr>
        <w:rFonts w:ascii="Symbol" w:hAnsi="Symbol"/>
      </w:rPr>
    </w:lvl>
    <w:lvl w:ilvl="7" w:tplc="D59C523A">
      <w:start w:val="1"/>
      <w:numFmt w:val="bullet"/>
      <w:lvlText w:val="o"/>
      <w:lvlJc w:val="left"/>
      <w:pPr>
        <w:tabs>
          <w:tab w:val="num" w:pos="5760"/>
        </w:tabs>
        <w:ind w:left="5760" w:hanging="360"/>
      </w:pPr>
      <w:rPr>
        <w:rFonts w:ascii="Courier New" w:hAnsi="Courier New"/>
      </w:rPr>
    </w:lvl>
    <w:lvl w:ilvl="8" w:tplc="0BD8CD1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B76C1B78">
      <w:start w:val="1"/>
      <w:numFmt w:val="bullet"/>
      <w:lvlText w:val=""/>
      <w:lvlJc w:val="left"/>
      <w:pPr>
        <w:ind w:left="720" w:hanging="360"/>
      </w:pPr>
      <w:rPr>
        <w:rFonts w:ascii="Symbol" w:hAnsi="Symbol"/>
      </w:rPr>
    </w:lvl>
    <w:lvl w:ilvl="1" w:tplc="3B06CDCC">
      <w:start w:val="1"/>
      <w:numFmt w:val="bullet"/>
      <w:lvlText w:val="o"/>
      <w:lvlJc w:val="left"/>
      <w:pPr>
        <w:tabs>
          <w:tab w:val="num" w:pos="1440"/>
        </w:tabs>
        <w:ind w:left="1440" w:hanging="360"/>
      </w:pPr>
      <w:rPr>
        <w:rFonts w:ascii="Courier New" w:hAnsi="Courier New"/>
      </w:rPr>
    </w:lvl>
    <w:lvl w:ilvl="2" w:tplc="BAD6305A">
      <w:start w:val="1"/>
      <w:numFmt w:val="bullet"/>
      <w:lvlText w:val=""/>
      <w:lvlJc w:val="left"/>
      <w:pPr>
        <w:tabs>
          <w:tab w:val="num" w:pos="2160"/>
        </w:tabs>
        <w:ind w:left="2160" w:hanging="360"/>
      </w:pPr>
      <w:rPr>
        <w:rFonts w:ascii="Wingdings" w:hAnsi="Wingdings"/>
      </w:rPr>
    </w:lvl>
    <w:lvl w:ilvl="3" w:tplc="65AAC3A0">
      <w:start w:val="1"/>
      <w:numFmt w:val="bullet"/>
      <w:lvlText w:val=""/>
      <w:lvlJc w:val="left"/>
      <w:pPr>
        <w:tabs>
          <w:tab w:val="num" w:pos="2880"/>
        </w:tabs>
        <w:ind w:left="2880" w:hanging="360"/>
      </w:pPr>
      <w:rPr>
        <w:rFonts w:ascii="Symbol" w:hAnsi="Symbol"/>
      </w:rPr>
    </w:lvl>
    <w:lvl w:ilvl="4" w:tplc="4836C1E8">
      <w:start w:val="1"/>
      <w:numFmt w:val="bullet"/>
      <w:lvlText w:val="o"/>
      <w:lvlJc w:val="left"/>
      <w:pPr>
        <w:tabs>
          <w:tab w:val="num" w:pos="3600"/>
        </w:tabs>
        <w:ind w:left="3600" w:hanging="360"/>
      </w:pPr>
      <w:rPr>
        <w:rFonts w:ascii="Courier New" w:hAnsi="Courier New"/>
      </w:rPr>
    </w:lvl>
    <w:lvl w:ilvl="5" w:tplc="69762F30">
      <w:start w:val="1"/>
      <w:numFmt w:val="bullet"/>
      <w:lvlText w:val=""/>
      <w:lvlJc w:val="left"/>
      <w:pPr>
        <w:tabs>
          <w:tab w:val="num" w:pos="4320"/>
        </w:tabs>
        <w:ind w:left="4320" w:hanging="360"/>
      </w:pPr>
      <w:rPr>
        <w:rFonts w:ascii="Wingdings" w:hAnsi="Wingdings"/>
      </w:rPr>
    </w:lvl>
    <w:lvl w:ilvl="6" w:tplc="8B524932">
      <w:start w:val="1"/>
      <w:numFmt w:val="bullet"/>
      <w:lvlText w:val=""/>
      <w:lvlJc w:val="left"/>
      <w:pPr>
        <w:tabs>
          <w:tab w:val="num" w:pos="5040"/>
        </w:tabs>
        <w:ind w:left="5040" w:hanging="360"/>
      </w:pPr>
      <w:rPr>
        <w:rFonts w:ascii="Symbol" w:hAnsi="Symbol"/>
      </w:rPr>
    </w:lvl>
    <w:lvl w:ilvl="7" w:tplc="863C3398">
      <w:start w:val="1"/>
      <w:numFmt w:val="bullet"/>
      <w:lvlText w:val="o"/>
      <w:lvlJc w:val="left"/>
      <w:pPr>
        <w:tabs>
          <w:tab w:val="num" w:pos="5760"/>
        </w:tabs>
        <w:ind w:left="5760" w:hanging="360"/>
      </w:pPr>
      <w:rPr>
        <w:rFonts w:ascii="Courier New" w:hAnsi="Courier New"/>
      </w:rPr>
    </w:lvl>
    <w:lvl w:ilvl="8" w:tplc="AC26A5C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60A4FCD0">
      <w:start w:val="1"/>
      <w:numFmt w:val="bullet"/>
      <w:lvlText w:val=""/>
      <w:lvlJc w:val="left"/>
      <w:pPr>
        <w:ind w:left="720" w:hanging="360"/>
      </w:pPr>
      <w:rPr>
        <w:rFonts w:ascii="Symbol" w:hAnsi="Symbol"/>
      </w:rPr>
    </w:lvl>
    <w:lvl w:ilvl="1" w:tplc="4614EAEA">
      <w:start w:val="1"/>
      <w:numFmt w:val="bullet"/>
      <w:lvlText w:val="o"/>
      <w:lvlJc w:val="left"/>
      <w:pPr>
        <w:tabs>
          <w:tab w:val="num" w:pos="1440"/>
        </w:tabs>
        <w:ind w:left="1440" w:hanging="360"/>
      </w:pPr>
      <w:rPr>
        <w:rFonts w:ascii="Courier New" w:hAnsi="Courier New"/>
      </w:rPr>
    </w:lvl>
    <w:lvl w:ilvl="2" w:tplc="C8CE2298">
      <w:start w:val="1"/>
      <w:numFmt w:val="bullet"/>
      <w:lvlText w:val=""/>
      <w:lvlJc w:val="left"/>
      <w:pPr>
        <w:tabs>
          <w:tab w:val="num" w:pos="2160"/>
        </w:tabs>
        <w:ind w:left="2160" w:hanging="360"/>
      </w:pPr>
      <w:rPr>
        <w:rFonts w:ascii="Wingdings" w:hAnsi="Wingdings"/>
      </w:rPr>
    </w:lvl>
    <w:lvl w:ilvl="3" w:tplc="9544001E">
      <w:start w:val="1"/>
      <w:numFmt w:val="bullet"/>
      <w:lvlText w:val=""/>
      <w:lvlJc w:val="left"/>
      <w:pPr>
        <w:tabs>
          <w:tab w:val="num" w:pos="2880"/>
        </w:tabs>
        <w:ind w:left="2880" w:hanging="360"/>
      </w:pPr>
      <w:rPr>
        <w:rFonts w:ascii="Symbol" w:hAnsi="Symbol"/>
      </w:rPr>
    </w:lvl>
    <w:lvl w:ilvl="4" w:tplc="BDC81800">
      <w:start w:val="1"/>
      <w:numFmt w:val="bullet"/>
      <w:lvlText w:val="o"/>
      <w:lvlJc w:val="left"/>
      <w:pPr>
        <w:tabs>
          <w:tab w:val="num" w:pos="3600"/>
        </w:tabs>
        <w:ind w:left="3600" w:hanging="360"/>
      </w:pPr>
      <w:rPr>
        <w:rFonts w:ascii="Courier New" w:hAnsi="Courier New"/>
      </w:rPr>
    </w:lvl>
    <w:lvl w:ilvl="5" w:tplc="164CB694">
      <w:start w:val="1"/>
      <w:numFmt w:val="bullet"/>
      <w:lvlText w:val=""/>
      <w:lvlJc w:val="left"/>
      <w:pPr>
        <w:tabs>
          <w:tab w:val="num" w:pos="4320"/>
        </w:tabs>
        <w:ind w:left="4320" w:hanging="360"/>
      </w:pPr>
      <w:rPr>
        <w:rFonts w:ascii="Wingdings" w:hAnsi="Wingdings"/>
      </w:rPr>
    </w:lvl>
    <w:lvl w:ilvl="6" w:tplc="D23A7608">
      <w:start w:val="1"/>
      <w:numFmt w:val="bullet"/>
      <w:lvlText w:val=""/>
      <w:lvlJc w:val="left"/>
      <w:pPr>
        <w:tabs>
          <w:tab w:val="num" w:pos="5040"/>
        </w:tabs>
        <w:ind w:left="5040" w:hanging="360"/>
      </w:pPr>
      <w:rPr>
        <w:rFonts w:ascii="Symbol" w:hAnsi="Symbol"/>
      </w:rPr>
    </w:lvl>
    <w:lvl w:ilvl="7" w:tplc="751C2E8C">
      <w:start w:val="1"/>
      <w:numFmt w:val="bullet"/>
      <w:lvlText w:val="o"/>
      <w:lvlJc w:val="left"/>
      <w:pPr>
        <w:tabs>
          <w:tab w:val="num" w:pos="5760"/>
        </w:tabs>
        <w:ind w:left="5760" w:hanging="360"/>
      </w:pPr>
      <w:rPr>
        <w:rFonts w:ascii="Courier New" w:hAnsi="Courier New"/>
      </w:rPr>
    </w:lvl>
    <w:lvl w:ilvl="8" w:tplc="26B8D2A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0B7A8F34">
      <w:start w:val="1"/>
      <w:numFmt w:val="bullet"/>
      <w:lvlText w:val=""/>
      <w:lvlJc w:val="left"/>
      <w:pPr>
        <w:ind w:left="720" w:hanging="360"/>
      </w:pPr>
      <w:rPr>
        <w:rFonts w:ascii="Symbol" w:hAnsi="Symbol"/>
      </w:rPr>
    </w:lvl>
    <w:lvl w:ilvl="1" w:tplc="4464081A">
      <w:start w:val="1"/>
      <w:numFmt w:val="bullet"/>
      <w:lvlText w:val="o"/>
      <w:lvlJc w:val="left"/>
      <w:pPr>
        <w:tabs>
          <w:tab w:val="num" w:pos="1440"/>
        </w:tabs>
        <w:ind w:left="1440" w:hanging="360"/>
      </w:pPr>
      <w:rPr>
        <w:rFonts w:ascii="Courier New" w:hAnsi="Courier New"/>
      </w:rPr>
    </w:lvl>
    <w:lvl w:ilvl="2" w:tplc="17B033C6">
      <w:start w:val="1"/>
      <w:numFmt w:val="bullet"/>
      <w:lvlText w:val=""/>
      <w:lvlJc w:val="left"/>
      <w:pPr>
        <w:tabs>
          <w:tab w:val="num" w:pos="2160"/>
        </w:tabs>
        <w:ind w:left="2160" w:hanging="360"/>
      </w:pPr>
      <w:rPr>
        <w:rFonts w:ascii="Wingdings" w:hAnsi="Wingdings"/>
      </w:rPr>
    </w:lvl>
    <w:lvl w:ilvl="3" w:tplc="ABD22642">
      <w:start w:val="1"/>
      <w:numFmt w:val="bullet"/>
      <w:lvlText w:val=""/>
      <w:lvlJc w:val="left"/>
      <w:pPr>
        <w:tabs>
          <w:tab w:val="num" w:pos="2880"/>
        </w:tabs>
        <w:ind w:left="2880" w:hanging="360"/>
      </w:pPr>
      <w:rPr>
        <w:rFonts w:ascii="Symbol" w:hAnsi="Symbol"/>
      </w:rPr>
    </w:lvl>
    <w:lvl w:ilvl="4" w:tplc="F7C84E78">
      <w:start w:val="1"/>
      <w:numFmt w:val="bullet"/>
      <w:lvlText w:val="o"/>
      <w:lvlJc w:val="left"/>
      <w:pPr>
        <w:tabs>
          <w:tab w:val="num" w:pos="3600"/>
        </w:tabs>
        <w:ind w:left="3600" w:hanging="360"/>
      </w:pPr>
      <w:rPr>
        <w:rFonts w:ascii="Courier New" w:hAnsi="Courier New"/>
      </w:rPr>
    </w:lvl>
    <w:lvl w:ilvl="5" w:tplc="D23CD4A2">
      <w:start w:val="1"/>
      <w:numFmt w:val="bullet"/>
      <w:lvlText w:val=""/>
      <w:lvlJc w:val="left"/>
      <w:pPr>
        <w:tabs>
          <w:tab w:val="num" w:pos="4320"/>
        </w:tabs>
        <w:ind w:left="4320" w:hanging="360"/>
      </w:pPr>
      <w:rPr>
        <w:rFonts w:ascii="Wingdings" w:hAnsi="Wingdings"/>
      </w:rPr>
    </w:lvl>
    <w:lvl w:ilvl="6" w:tplc="EF727E94">
      <w:start w:val="1"/>
      <w:numFmt w:val="bullet"/>
      <w:lvlText w:val=""/>
      <w:lvlJc w:val="left"/>
      <w:pPr>
        <w:tabs>
          <w:tab w:val="num" w:pos="5040"/>
        </w:tabs>
        <w:ind w:left="5040" w:hanging="360"/>
      </w:pPr>
      <w:rPr>
        <w:rFonts w:ascii="Symbol" w:hAnsi="Symbol"/>
      </w:rPr>
    </w:lvl>
    <w:lvl w:ilvl="7" w:tplc="72C0B352">
      <w:start w:val="1"/>
      <w:numFmt w:val="bullet"/>
      <w:lvlText w:val="o"/>
      <w:lvlJc w:val="left"/>
      <w:pPr>
        <w:tabs>
          <w:tab w:val="num" w:pos="5760"/>
        </w:tabs>
        <w:ind w:left="5760" w:hanging="360"/>
      </w:pPr>
      <w:rPr>
        <w:rFonts w:ascii="Courier New" w:hAnsi="Courier New"/>
      </w:rPr>
    </w:lvl>
    <w:lvl w:ilvl="8" w:tplc="D8304DF6">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A470C766">
      <w:start w:val="1"/>
      <w:numFmt w:val="bullet"/>
      <w:lvlText w:val=""/>
      <w:lvlJc w:val="left"/>
      <w:pPr>
        <w:ind w:left="720" w:hanging="360"/>
      </w:pPr>
      <w:rPr>
        <w:rFonts w:ascii="Symbol" w:hAnsi="Symbol"/>
      </w:rPr>
    </w:lvl>
    <w:lvl w:ilvl="1" w:tplc="2C503CC4">
      <w:start w:val="1"/>
      <w:numFmt w:val="bullet"/>
      <w:lvlText w:val="o"/>
      <w:lvlJc w:val="left"/>
      <w:pPr>
        <w:tabs>
          <w:tab w:val="num" w:pos="1440"/>
        </w:tabs>
        <w:ind w:left="1440" w:hanging="360"/>
      </w:pPr>
      <w:rPr>
        <w:rFonts w:ascii="Courier New" w:hAnsi="Courier New"/>
      </w:rPr>
    </w:lvl>
    <w:lvl w:ilvl="2" w:tplc="934C462A">
      <w:start w:val="1"/>
      <w:numFmt w:val="bullet"/>
      <w:lvlText w:val=""/>
      <w:lvlJc w:val="left"/>
      <w:pPr>
        <w:tabs>
          <w:tab w:val="num" w:pos="2160"/>
        </w:tabs>
        <w:ind w:left="2160" w:hanging="360"/>
      </w:pPr>
      <w:rPr>
        <w:rFonts w:ascii="Wingdings" w:hAnsi="Wingdings"/>
      </w:rPr>
    </w:lvl>
    <w:lvl w:ilvl="3" w:tplc="34E4976C">
      <w:start w:val="1"/>
      <w:numFmt w:val="bullet"/>
      <w:lvlText w:val=""/>
      <w:lvlJc w:val="left"/>
      <w:pPr>
        <w:tabs>
          <w:tab w:val="num" w:pos="2880"/>
        </w:tabs>
        <w:ind w:left="2880" w:hanging="360"/>
      </w:pPr>
      <w:rPr>
        <w:rFonts w:ascii="Symbol" w:hAnsi="Symbol"/>
      </w:rPr>
    </w:lvl>
    <w:lvl w:ilvl="4" w:tplc="721CFF0A">
      <w:start w:val="1"/>
      <w:numFmt w:val="bullet"/>
      <w:lvlText w:val="o"/>
      <w:lvlJc w:val="left"/>
      <w:pPr>
        <w:tabs>
          <w:tab w:val="num" w:pos="3600"/>
        </w:tabs>
        <w:ind w:left="3600" w:hanging="360"/>
      </w:pPr>
      <w:rPr>
        <w:rFonts w:ascii="Courier New" w:hAnsi="Courier New"/>
      </w:rPr>
    </w:lvl>
    <w:lvl w:ilvl="5" w:tplc="BBAAF01C">
      <w:start w:val="1"/>
      <w:numFmt w:val="bullet"/>
      <w:lvlText w:val=""/>
      <w:lvlJc w:val="left"/>
      <w:pPr>
        <w:tabs>
          <w:tab w:val="num" w:pos="4320"/>
        </w:tabs>
        <w:ind w:left="4320" w:hanging="360"/>
      </w:pPr>
      <w:rPr>
        <w:rFonts w:ascii="Wingdings" w:hAnsi="Wingdings"/>
      </w:rPr>
    </w:lvl>
    <w:lvl w:ilvl="6" w:tplc="F8AC7B9C">
      <w:start w:val="1"/>
      <w:numFmt w:val="bullet"/>
      <w:lvlText w:val=""/>
      <w:lvlJc w:val="left"/>
      <w:pPr>
        <w:tabs>
          <w:tab w:val="num" w:pos="5040"/>
        </w:tabs>
        <w:ind w:left="5040" w:hanging="360"/>
      </w:pPr>
      <w:rPr>
        <w:rFonts w:ascii="Symbol" w:hAnsi="Symbol"/>
      </w:rPr>
    </w:lvl>
    <w:lvl w:ilvl="7" w:tplc="9B3CCEDE">
      <w:start w:val="1"/>
      <w:numFmt w:val="bullet"/>
      <w:lvlText w:val="o"/>
      <w:lvlJc w:val="left"/>
      <w:pPr>
        <w:tabs>
          <w:tab w:val="num" w:pos="5760"/>
        </w:tabs>
        <w:ind w:left="5760" w:hanging="360"/>
      </w:pPr>
      <w:rPr>
        <w:rFonts w:ascii="Courier New" w:hAnsi="Courier New"/>
      </w:rPr>
    </w:lvl>
    <w:lvl w:ilvl="8" w:tplc="D65049C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D93ED6FA">
      <w:start w:val="1"/>
      <w:numFmt w:val="bullet"/>
      <w:lvlText w:val=""/>
      <w:lvlJc w:val="left"/>
      <w:pPr>
        <w:ind w:left="720" w:hanging="360"/>
      </w:pPr>
      <w:rPr>
        <w:rFonts w:ascii="Symbol" w:hAnsi="Symbol"/>
      </w:rPr>
    </w:lvl>
    <w:lvl w:ilvl="1" w:tplc="DB5E5A20">
      <w:start w:val="1"/>
      <w:numFmt w:val="bullet"/>
      <w:lvlText w:val="o"/>
      <w:lvlJc w:val="left"/>
      <w:pPr>
        <w:tabs>
          <w:tab w:val="num" w:pos="1440"/>
        </w:tabs>
        <w:ind w:left="1440" w:hanging="360"/>
      </w:pPr>
      <w:rPr>
        <w:rFonts w:ascii="Courier New" w:hAnsi="Courier New"/>
      </w:rPr>
    </w:lvl>
    <w:lvl w:ilvl="2" w:tplc="DABA99E4">
      <w:start w:val="1"/>
      <w:numFmt w:val="bullet"/>
      <w:lvlText w:val=""/>
      <w:lvlJc w:val="left"/>
      <w:pPr>
        <w:tabs>
          <w:tab w:val="num" w:pos="2160"/>
        </w:tabs>
        <w:ind w:left="2160" w:hanging="360"/>
      </w:pPr>
      <w:rPr>
        <w:rFonts w:ascii="Wingdings" w:hAnsi="Wingdings"/>
      </w:rPr>
    </w:lvl>
    <w:lvl w:ilvl="3" w:tplc="70421F60">
      <w:start w:val="1"/>
      <w:numFmt w:val="bullet"/>
      <w:lvlText w:val=""/>
      <w:lvlJc w:val="left"/>
      <w:pPr>
        <w:tabs>
          <w:tab w:val="num" w:pos="2880"/>
        </w:tabs>
        <w:ind w:left="2880" w:hanging="360"/>
      </w:pPr>
      <w:rPr>
        <w:rFonts w:ascii="Symbol" w:hAnsi="Symbol"/>
      </w:rPr>
    </w:lvl>
    <w:lvl w:ilvl="4" w:tplc="06E4AA34">
      <w:start w:val="1"/>
      <w:numFmt w:val="bullet"/>
      <w:lvlText w:val="o"/>
      <w:lvlJc w:val="left"/>
      <w:pPr>
        <w:tabs>
          <w:tab w:val="num" w:pos="3600"/>
        </w:tabs>
        <w:ind w:left="3600" w:hanging="360"/>
      </w:pPr>
      <w:rPr>
        <w:rFonts w:ascii="Courier New" w:hAnsi="Courier New"/>
      </w:rPr>
    </w:lvl>
    <w:lvl w:ilvl="5" w:tplc="2B18A33C">
      <w:start w:val="1"/>
      <w:numFmt w:val="bullet"/>
      <w:lvlText w:val=""/>
      <w:lvlJc w:val="left"/>
      <w:pPr>
        <w:tabs>
          <w:tab w:val="num" w:pos="4320"/>
        </w:tabs>
        <w:ind w:left="4320" w:hanging="360"/>
      </w:pPr>
      <w:rPr>
        <w:rFonts w:ascii="Wingdings" w:hAnsi="Wingdings"/>
      </w:rPr>
    </w:lvl>
    <w:lvl w:ilvl="6" w:tplc="DFC87CD2">
      <w:start w:val="1"/>
      <w:numFmt w:val="bullet"/>
      <w:lvlText w:val=""/>
      <w:lvlJc w:val="left"/>
      <w:pPr>
        <w:tabs>
          <w:tab w:val="num" w:pos="5040"/>
        </w:tabs>
        <w:ind w:left="5040" w:hanging="360"/>
      </w:pPr>
      <w:rPr>
        <w:rFonts w:ascii="Symbol" w:hAnsi="Symbol"/>
      </w:rPr>
    </w:lvl>
    <w:lvl w:ilvl="7" w:tplc="0B94A01E">
      <w:start w:val="1"/>
      <w:numFmt w:val="bullet"/>
      <w:lvlText w:val="o"/>
      <w:lvlJc w:val="left"/>
      <w:pPr>
        <w:tabs>
          <w:tab w:val="num" w:pos="5760"/>
        </w:tabs>
        <w:ind w:left="5760" w:hanging="360"/>
      </w:pPr>
      <w:rPr>
        <w:rFonts w:ascii="Courier New" w:hAnsi="Courier New"/>
      </w:rPr>
    </w:lvl>
    <w:lvl w:ilvl="8" w:tplc="306ACBF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FB2F59A">
      <w:start w:val="1"/>
      <w:numFmt w:val="bullet"/>
      <w:lvlText w:val=""/>
      <w:lvlJc w:val="left"/>
      <w:pPr>
        <w:ind w:left="720" w:hanging="360"/>
      </w:pPr>
      <w:rPr>
        <w:rFonts w:ascii="Symbol" w:hAnsi="Symbol"/>
      </w:rPr>
    </w:lvl>
    <w:lvl w:ilvl="1" w:tplc="BC48ABB8">
      <w:start w:val="1"/>
      <w:numFmt w:val="bullet"/>
      <w:lvlText w:val="o"/>
      <w:lvlJc w:val="left"/>
      <w:pPr>
        <w:tabs>
          <w:tab w:val="num" w:pos="1440"/>
        </w:tabs>
        <w:ind w:left="1440" w:hanging="360"/>
      </w:pPr>
      <w:rPr>
        <w:rFonts w:ascii="Courier New" w:hAnsi="Courier New"/>
      </w:rPr>
    </w:lvl>
    <w:lvl w:ilvl="2" w:tplc="3F5E527E">
      <w:start w:val="1"/>
      <w:numFmt w:val="bullet"/>
      <w:lvlText w:val=""/>
      <w:lvlJc w:val="left"/>
      <w:pPr>
        <w:tabs>
          <w:tab w:val="num" w:pos="2160"/>
        </w:tabs>
        <w:ind w:left="2160" w:hanging="360"/>
      </w:pPr>
      <w:rPr>
        <w:rFonts w:ascii="Wingdings" w:hAnsi="Wingdings"/>
      </w:rPr>
    </w:lvl>
    <w:lvl w:ilvl="3" w:tplc="462C807E">
      <w:start w:val="1"/>
      <w:numFmt w:val="bullet"/>
      <w:lvlText w:val=""/>
      <w:lvlJc w:val="left"/>
      <w:pPr>
        <w:tabs>
          <w:tab w:val="num" w:pos="2880"/>
        </w:tabs>
        <w:ind w:left="2880" w:hanging="360"/>
      </w:pPr>
      <w:rPr>
        <w:rFonts w:ascii="Symbol" w:hAnsi="Symbol"/>
      </w:rPr>
    </w:lvl>
    <w:lvl w:ilvl="4" w:tplc="DAB28B42">
      <w:start w:val="1"/>
      <w:numFmt w:val="bullet"/>
      <w:lvlText w:val="o"/>
      <w:lvlJc w:val="left"/>
      <w:pPr>
        <w:tabs>
          <w:tab w:val="num" w:pos="3600"/>
        </w:tabs>
        <w:ind w:left="3600" w:hanging="360"/>
      </w:pPr>
      <w:rPr>
        <w:rFonts w:ascii="Courier New" w:hAnsi="Courier New"/>
      </w:rPr>
    </w:lvl>
    <w:lvl w:ilvl="5" w:tplc="03481B54">
      <w:start w:val="1"/>
      <w:numFmt w:val="bullet"/>
      <w:lvlText w:val=""/>
      <w:lvlJc w:val="left"/>
      <w:pPr>
        <w:tabs>
          <w:tab w:val="num" w:pos="4320"/>
        </w:tabs>
        <w:ind w:left="4320" w:hanging="360"/>
      </w:pPr>
      <w:rPr>
        <w:rFonts w:ascii="Wingdings" w:hAnsi="Wingdings"/>
      </w:rPr>
    </w:lvl>
    <w:lvl w:ilvl="6" w:tplc="DC203DC0">
      <w:start w:val="1"/>
      <w:numFmt w:val="bullet"/>
      <w:lvlText w:val=""/>
      <w:lvlJc w:val="left"/>
      <w:pPr>
        <w:tabs>
          <w:tab w:val="num" w:pos="5040"/>
        </w:tabs>
        <w:ind w:left="5040" w:hanging="360"/>
      </w:pPr>
      <w:rPr>
        <w:rFonts w:ascii="Symbol" w:hAnsi="Symbol"/>
      </w:rPr>
    </w:lvl>
    <w:lvl w:ilvl="7" w:tplc="5024CE34">
      <w:start w:val="1"/>
      <w:numFmt w:val="bullet"/>
      <w:lvlText w:val="o"/>
      <w:lvlJc w:val="left"/>
      <w:pPr>
        <w:tabs>
          <w:tab w:val="num" w:pos="5760"/>
        </w:tabs>
        <w:ind w:left="5760" w:hanging="360"/>
      </w:pPr>
      <w:rPr>
        <w:rFonts w:ascii="Courier New" w:hAnsi="Courier New"/>
      </w:rPr>
    </w:lvl>
    <w:lvl w:ilvl="8" w:tplc="50948FE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0E9E01C0">
      <w:start w:val="1"/>
      <w:numFmt w:val="bullet"/>
      <w:lvlText w:val=""/>
      <w:lvlJc w:val="left"/>
      <w:pPr>
        <w:ind w:left="720" w:hanging="360"/>
      </w:pPr>
      <w:rPr>
        <w:rFonts w:ascii="Symbol" w:hAnsi="Symbol"/>
      </w:rPr>
    </w:lvl>
    <w:lvl w:ilvl="1" w:tplc="8EBC3B7E">
      <w:start w:val="1"/>
      <w:numFmt w:val="bullet"/>
      <w:lvlText w:val="o"/>
      <w:lvlJc w:val="left"/>
      <w:pPr>
        <w:tabs>
          <w:tab w:val="num" w:pos="1440"/>
        </w:tabs>
        <w:ind w:left="1440" w:hanging="360"/>
      </w:pPr>
      <w:rPr>
        <w:rFonts w:ascii="Courier New" w:hAnsi="Courier New"/>
      </w:rPr>
    </w:lvl>
    <w:lvl w:ilvl="2" w:tplc="E026C884">
      <w:start w:val="1"/>
      <w:numFmt w:val="bullet"/>
      <w:lvlText w:val=""/>
      <w:lvlJc w:val="left"/>
      <w:pPr>
        <w:tabs>
          <w:tab w:val="num" w:pos="2160"/>
        </w:tabs>
        <w:ind w:left="2160" w:hanging="360"/>
      </w:pPr>
      <w:rPr>
        <w:rFonts w:ascii="Wingdings" w:hAnsi="Wingdings"/>
      </w:rPr>
    </w:lvl>
    <w:lvl w:ilvl="3" w:tplc="24589B9E">
      <w:start w:val="1"/>
      <w:numFmt w:val="bullet"/>
      <w:lvlText w:val=""/>
      <w:lvlJc w:val="left"/>
      <w:pPr>
        <w:tabs>
          <w:tab w:val="num" w:pos="2880"/>
        </w:tabs>
        <w:ind w:left="2880" w:hanging="360"/>
      </w:pPr>
      <w:rPr>
        <w:rFonts w:ascii="Symbol" w:hAnsi="Symbol"/>
      </w:rPr>
    </w:lvl>
    <w:lvl w:ilvl="4" w:tplc="63E4B434">
      <w:start w:val="1"/>
      <w:numFmt w:val="bullet"/>
      <w:lvlText w:val="o"/>
      <w:lvlJc w:val="left"/>
      <w:pPr>
        <w:tabs>
          <w:tab w:val="num" w:pos="3600"/>
        </w:tabs>
        <w:ind w:left="3600" w:hanging="360"/>
      </w:pPr>
      <w:rPr>
        <w:rFonts w:ascii="Courier New" w:hAnsi="Courier New"/>
      </w:rPr>
    </w:lvl>
    <w:lvl w:ilvl="5" w:tplc="B52258AA">
      <w:start w:val="1"/>
      <w:numFmt w:val="bullet"/>
      <w:lvlText w:val=""/>
      <w:lvlJc w:val="left"/>
      <w:pPr>
        <w:tabs>
          <w:tab w:val="num" w:pos="4320"/>
        </w:tabs>
        <w:ind w:left="4320" w:hanging="360"/>
      </w:pPr>
      <w:rPr>
        <w:rFonts w:ascii="Wingdings" w:hAnsi="Wingdings"/>
      </w:rPr>
    </w:lvl>
    <w:lvl w:ilvl="6" w:tplc="DE02AC96">
      <w:start w:val="1"/>
      <w:numFmt w:val="bullet"/>
      <w:lvlText w:val=""/>
      <w:lvlJc w:val="left"/>
      <w:pPr>
        <w:tabs>
          <w:tab w:val="num" w:pos="5040"/>
        </w:tabs>
        <w:ind w:left="5040" w:hanging="360"/>
      </w:pPr>
      <w:rPr>
        <w:rFonts w:ascii="Symbol" w:hAnsi="Symbol"/>
      </w:rPr>
    </w:lvl>
    <w:lvl w:ilvl="7" w:tplc="A19A35E0">
      <w:start w:val="1"/>
      <w:numFmt w:val="bullet"/>
      <w:lvlText w:val="o"/>
      <w:lvlJc w:val="left"/>
      <w:pPr>
        <w:tabs>
          <w:tab w:val="num" w:pos="5760"/>
        </w:tabs>
        <w:ind w:left="5760" w:hanging="360"/>
      </w:pPr>
      <w:rPr>
        <w:rFonts w:ascii="Courier New" w:hAnsi="Courier New"/>
      </w:rPr>
    </w:lvl>
    <w:lvl w:ilvl="8" w:tplc="263A097C">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D9947BDC">
      <w:start w:val="1"/>
      <w:numFmt w:val="bullet"/>
      <w:lvlText w:val=""/>
      <w:lvlJc w:val="left"/>
      <w:pPr>
        <w:ind w:left="720" w:hanging="360"/>
      </w:pPr>
      <w:rPr>
        <w:rFonts w:ascii="Symbol" w:hAnsi="Symbol"/>
      </w:rPr>
    </w:lvl>
    <w:lvl w:ilvl="1" w:tplc="4BD0E0D0">
      <w:start w:val="1"/>
      <w:numFmt w:val="bullet"/>
      <w:lvlText w:val="o"/>
      <w:lvlJc w:val="left"/>
      <w:pPr>
        <w:tabs>
          <w:tab w:val="num" w:pos="1440"/>
        </w:tabs>
        <w:ind w:left="1440" w:hanging="360"/>
      </w:pPr>
      <w:rPr>
        <w:rFonts w:ascii="Courier New" w:hAnsi="Courier New"/>
      </w:rPr>
    </w:lvl>
    <w:lvl w:ilvl="2" w:tplc="4E103968">
      <w:start w:val="1"/>
      <w:numFmt w:val="bullet"/>
      <w:lvlText w:val=""/>
      <w:lvlJc w:val="left"/>
      <w:pPr>
        <w:tabs>
          <w:tab w:val="num" w:pos="2160"/>
        </w:tabs>
        <w:ind w:left="2160" w:hanging="360"/>
      </w:pPr>
      <w:rPr>
        <w:rFonts w:ascii="Wingdings" w:hAnsi="Wingdings"/>
      </w:rPr>
    </w:lvl>
    <w:lvl w:ilvl="3" w:tplc="C562FC14">
      <w:start w:val="1"/>
      <w:numFmt w:val="bullet"/>
      <w:lvlText w:val=""/>
      <w:lvlJc w:val="left"/>
      <w:pPr>
        <w:tabs>
          <w:tab w:val="num" w:pos="2880"/>
        </w:tabs>
        <w:ind w:left="2880" w:hanging="360"/>
      </w:pPr>
      <w:rPr>
        <w:rFonts w:ascii="Symbol" w:hAnsi="Symbol"/>
      </w:rPr>
    </w:lvl>
    <w:lvl w:ilvl="4" w:tplc="57C47FE4">
      <w:start w:val="1"/>
      <w:numFmt w:val="bullet"/>
      <w:lvlText w:val="o"/>
      <w:lvlJc w:val="left"/>
      <w:pPr>
        <w:tabs>
          <w:tab w:val="num" w:pos="3600"/>
        </w:tabs>
        <w:ind w:left="3600" w:hanging="360"/>
      </w:pPr>
      <w:rPr>
        <w:rFonts w:ascii="Courier New" w:hAnsi="Courier New"/>
      </w:rPr>
    </w:lvl>
    <w:lvl w:ilvl="5" w:tplc="E8989C50">
      <w:start w:val="1"/>
      <w:numFmt w:val="bullet"/>
      <w:lvlText w:val=""/>
      <w:lvlJc w:val="left"/>
      <w:pPr>
        <w:tabs>
          <w:tab w:val="num" w:pos="4320"/>
        </w:tabs>
        <w:ind w:left="4320" w:hanging="360"/>
      </w:pPr>
      <w:rPr>
        <w:rFonts w:ascii="Wingdings" w:hAnsi="Wingdings"/>
      </w:rPr>
    </w:lvl>
    <w:lvl w:ilvl="6" w:tplc="454A8C9E">
      <w:start w:val="1"/>
      <w:numFmt w:val="bullet"/>
      <w:lvlText w:val=""/>
      <w:lvlJc w:val="left"/>
      <w:pPr>
        <w:tabs>
          <w:tab w:val="num" w:pos="5040"/>
        </w:tabs>
        <w:ind w:left="5040" w:hanging="360"/>
      </w:pPr>
      <w:rPr>
        <w:rFonts w:ascii="Symbol" w:hAnsi="Symbol"/>
      </w:rPr>
    </w:lvl>
    <w:lvl w:ilvl="7" w:tplc="141E286E">
      <w:start w:val="1"/>
      <w:numFmt w:val="bullet"/>
      <w:lvlText w:val="o"/>
      <w:lvlJc w:val="left"/>
      <w:pPr>
        <w:tabs>
          <w:tab w:val="num" w:pos="5760"/>
        </w:tabs>
        <w:ind w:left="5760" w:hanging="360"/>
      </w:pPr>
      <w:rPr>
        <w:rFonts w:ascii="Courier New" w:hAnsi="Courier New"/>
      </w:rPr>
    </w:lvl>
    <w:lvl w:ilvl="8" w:tplc="76B69BE0">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6A42F890">
      <w:start w:val="1"/>
      <w:numFmt w:val="bullet"/>
      <w:lvlText w:val=""/>
      <w:lvlJc w:val="left"/>
      <w:pPr>
        <w:ind w:left="720" w:hanging="360"/>
      </w:pPr>
      <w:rPr>
        <w:rFonts w:ascii="Symbol" w:hAnsi="Symbol"/>
      </w:rPr>
    </w:lvl>
    <w:lvl w:ilvl="1" w:tplc="375C2074">
      <w:start w:val="1"/>
      <w:numFmt w:val="bullet"/>
      <w:lvlText w:val="o"/>
      <w:lvlJc w:val="left"/>
      <w:pPr>
        <w:tabs>
          <w:tab w:val="num" w:pos="1440"/>
        </w:tabs>
        <w:ind w:left="1440" w:hanging="360"/>
      </w:pPr>
      <w:rPr>
        <w:rFonts w:ascii="Courier New" w:hAnsi="Courier New"/>
      </w:rPr>
    </w:lvl>
    <w:lvl w:ilvl="2" w:tplc="4C667760">
      <w:start w:val="1"/>
      <w:numFmt w:val="bullet"/>
      <w:lvlText w:val=""/>
      <w:lvlJc w:val="left"/>
      <w:pPr>
        <w:tabs>
          <w:tab w:val="num" w:pos="2160"/>
        </w:tabs>
        <w:ind w:left="2160" w:hanging="360"/>
      </w:pPr>
      <w:rPr>
        <w:rFonts w:ascii="Wingdings" w:hAnsi="Wingdings"/>
      </w:rPr>
    </w:lvl>
    <w:lvl w:ilvl="3" w:tplc="14D48C3A">
      <w:start w:val="1"/>
      <w:numFmt w:val="bullet"/>
      <w:lvlText w:val=""/>
      <w:lvlJc w:val="left"/>
      <w:pPr>
        <w:tabs>
          <w:tab w:val="num" w:pos="2880"/>
        </w:tabs>
        <w:ind w:left="2880" w:hanging="360"/>
      </w:pPr>
      <w:rPr>
        <w:rFonts w:ascii="Symbol" w:hAnsi="Symbol"/>
      </w:rPr>
    </w:lvl>
    <w:lvl w:ilvl="4" w:tplc="377AAD06">
      <w:start w:val="1"/>
      <w:numFmt w:val="bullet"/>
      <w:lvlText w:val="o"/>
      <w:lvlJc w:val="left"/>
      <w:pPr>
        <w:tabs>
          <w:tab w:val="num" w:pos="3600"/>
        </w:tabs>
        <w:ind w:left="3600" w:hanging="360"/>
      </w:pPr>
      <w:rPr>
        <w:rFonts w:ascii="Courier New" w:hAnsi="Courier New"/>
      </w:rPr>
    </w:lvl>
    <w:lvl w:ilvl="5" w:tplc="6358A504">
      <w:start w:val="1"/>
      <w:numFmt w:val="bullet"/>
      <w:lvlText w:val=""/>
      <w:lvlJc w:val="left"/>
      <w:pPr>
        <w:tabs>
          <w:tab w:val="num" w:pos="4320"/>
        </w:tabs>
        <w:ind w:left="4320" w:hanging="360"/>
      </w:pPr>
      <w:rPr>
        <w:rFonts w:ascii="Wingdings" w:hAnsi="Wingdings"/>
      </w:rPr>
    </w:lvl>
    <w:lvl w:ilvl="6" w:tplc="FDB8155E">
      <w:start w:val="1"/>
      <w:numFmt w:val="bullet"/>
      <w:lvlText w:val=""/>
      <w:lvlJc w:val="left"/>
      <w:pPr>
        <w:tabs>
          <w:tab w:val="num" w:pos="5040"/>
        </w:tabs>
        <w:ind w:left="5040" w:hanging="360"/>
      </w:pPr>
      <w:rPr>
        <w:rFonts w:ascii="Symbol" w:hAnsi="Symbol"/>
      </w:rPr>
    </w:lvl>
    <w:lvl w:ilvl="7" w:tplc="34E6B6DA">
      <w:start w:val="1"/>
      <w:numFmt w:val="bullet"/>
      <w:lvlText w:val="o"/>
      <w:lvlJc w:val="left"/>
      <w:pPr>
        <w:tabs>
          <w:tab w:val="num" w:pos="5760"/>
        </w:tabs>
        <w:ind w:left="5760" w:hanging="360"/>
      </w:pPr>
      <w:rPr>
        <w:rFonts w:ascii="Courier New" w:hAnsi="Courier New"/>
      </w:rPr>
    </w:lvl>
    <w:lvl w:ilvl="8" w:tplc="7FA430B8">
      <w:start w:val="1"/>
      <w:numFmt w:val="bullet"/>
      <w:lvlText w:val=""/>
      <w:lvlJc w:val="left"/>
      <w:pPr>
        <w:tabs>
          <w:tab w:val="num" w:pos="6480"/>
        </w:tabs>
        <w:ind w:left="6480" w:hanging="360"/>
      </w:pPr>
      <w:rPr>
        <w:rFonts w:ascii="Wingdings" w:hAnsi="Wingdings"/>
      </w:rPr>
    </w:lvl>
  </w:abstractNum>
  <w:num w:numId="1" w16cid:durableId="1998221528">
    <w:abstractNumId w:val="0"/>
  </w:num>
  <w:num w:numId="2" w16cid:durableId="2132631127">
    <w:abstractNumId w:val="1"/>
  </w:num>
  <w:num w:numId="3" w16cid:durableId="77406706">
    <w:abstractNumId w:val="2"/>
  </w:num>
  <w:num w:numId="4" w16cid:durableId="680159622">
    <w:abstractNumId w:val="3"/>
  </w:num>
  <w:num w:numId="5" w16cid:durableId="1617983152">
    <w:abstractNumId w:val="4"/>
  </w:num>
  <w:num w:numId="6" w16cid:durableId="924147402">
    <w:abstractNumId w:val="5"/>
  </w:num>
  <w:num w:numId="7" w16cid:durableId="758135157">
    <w:abstractNumId w:val="6"/>
  </w:num>
  <w:num w:numId="8" w16cid:durableId="1371147354">
    <w:abstractNumId w:val="7"/>
  </w:num>
  <w:num w:numId="9" w16cid:durableId="1399017355">
    <w:abstractNumId w:val="8"/>
  </w:num>
  <w:num w:numId="10" w16cid:durableId="420610964">
    <w:abstractNumId w:val="9"/>
  </w:num>
  <w:num w:numId="11" w16cid:durableId="1706439909">
    <w:abstractNumId w:val="10"/>
  </w:num>
  <w:num w:numId="12" w16cid:durableId="1914269386">
    <w:abstractNumId w:val="11"/>
  </w:num>
  <w:num w:numId="13" w16cid:durableId="1712000959">
    <w:abstractNumId w:val="12"/>
  </w:num>
  <w:num w:numId="14" w16cid:durableId="1377582825">
    <w:abstractNumId w:val="13"/>
  </w:num>
  <w:num w:numId="15" w16cid:durableId="624848471">
    <w:abstractNumId w:val="14"/>
  </w:num>
  <w:num w:numId="16" w16cid:durableId="976301393">
    <w:abstractNumId w:val="15"/>
  </w:num>
  <w:num w:numId="17" w16cid:durableId="1704011337">
    <w:abstractNumId w:val="16"/>
  </w:num>
  <w:num w:numId="18" w16cid:durableId="21303169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6F"/>
    <w:rsid w:val="005A5641"/>
    <w:rsid w:val="009A026F"/>
    <w:rsid w:val="00FE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42C2C1F"/>
  <w15:docId w15:val="{4E28E8D4-6B54-46A1-94FB-82154CDD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094D73"/>
    </w:rPr>
  </w:style>
  <w:style w:type="paragraph" w:customStyle="1" w:styleId="divname">
    <w:name w:val="div_name"/>
    <w:basedOn w:val="div"/>
    <w:pPr>
      <w:spacing w:line="720" w:lineRule="atLeast"/>
    </w:pPr>
    <w:rPr>
      <w:sz w:val="52"/>
      <w:szCs w:val="52"/>
    </w:rPr>
  </w:style>
  <w:style w:type="paragraph" w:customStyle="1" w:styleId="documentmono-1asposemonogram">
    <w:name w:val="document_mono-1_asposemonogram"/>
    <w:basedOn w:val="Normal"/>
    <w:pPr>
      <w:spacing w:line="311" w:lineRule="atLeast"/>
    </w:pPr>
    <w:rPr>
      <w:rFonts w:ascii="Playfair Display" w:eastAsia="Playfair Display" w:hAnsi="Playfair Display" w:cs="Playfair Display"/>
      <w:spacing w:val="39"/>
      <w:sz w:val="23"/>
      <w:szCs w:val="23"/>
    </w:rPr>
  </w:style>
  <w:style w:type="character" w:customStyle="1" w:styleId="documentmono-1asposemonogramany">
    <w:name w:val="document_mono-1_asposemonogram_any"/>
    <w:basedOn w:val="DefaultParagraphFont"/>
    <w:rPr>
      <w:rFonts w:ascii="Playfair Display" w:eastAsia="Playfair Display" w:hAnsi="Playfair Display" w:cs="Playfair Display"/>
      <w:b w:val="0"/>
      <w:bCs w:val="0"/>
      <w:spacing w:val="39"/>
      <w:sz w:val="23"/>
      <w:szCs w:val="23"/>
    </w:rPr>
  </w:style>
  <w:style w:type="paragraph" w:customStyle="1" w:styleId="documentmono-1asposemonogramanyParagraph">
    <w:name w:val="document_mono-1_asposemonogram_any Paragraph"/>
    <w:basedOn w:val="Normal"/>
    <w:pPr>
      <w:spacing w:line="311" w:lineRule="atLeast"/>
    </w:pPr>
    <w:rPr>
      <w:rFonts w:ascii="Playfair Display" w:eastAsia="Playfair Display" w:hAnsi="Playfair Display" w:cs="Playfair Display"/>
      <w:spacing w:val="39"/>
      <w:sz w:val="23"/>
      <w:szCs w:val="23"/>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documenttotl-expr">
    <w:name w:val="document_totl-expr"/>
    <w:basedOn w:val="DefaultParagraphFont"/>
    <w:rPr>
      <w:i/>
      <w:iCs/>
      <w:color w:val="FFFFFF"/>
      <w:sz w:val="16"/>
      <w:szCs w:val="16"/>
    </w:rPr>
  </w:style>
  <w:style w:type="paragraph" w:customStyle="1" w:styleId="divdocumentulli">
    <w:name w:val="div_document_ul_li"/>
    <w:basedOn w:val="Normal"/>
    <w:pPr>
      <w:pBdr>
        <w:left w:val="none" w:sz="0" w:space="2" w:color="auto"/>
      </w:pBdr>
    </w:pPr>
  </w:style>
  <w:style w:type="paragraph" w:customStyle="1" w:styleId="paddingdiv">
    <w:name w:val="paddingdiv"/>
    <w:basedOn w:val="Normal"/>
    <w:pPr>
      <w:spacing w:line="4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ivdocumentskillSecdivparagraph">
    <w:name w:val="div_document_skillSec_div_paragraph"/>
    <w:basedOn w:val="Normal"/>
  </w:style>
  <w:style w:type="character" w:customStyle="1" w:styleId="documentskillSecparagraphfieldp">
    <w:name w:val="document_skillSec_paragraph_field_p"/>
    <w:basedOn w:val="DefaultParagraphFont"/>
  </w:style>
  <w:style w:type="paragraph" w:customStyle="1" w:styleId="divdocumentsectionskillSecscspdiv">
    <w:name w:val="div_document_section_skillSec_scspdiv"/>
    <w:basedOn w:val="Normal"/>
    <w:pPr>
      <w:spacing w:line="400" w:lineRule="atLeast"/>
    </w:p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Ware</dc:title>
  <dc:creator>Margo Letwin</dc:creator>
  <cp:lastModifiedBy>Kevin Letwin</cp:lastModifiedBy>
  <cp:revision>2</cp:revision>
  <cp:lastPrinted>2025-06-10T16:39:00Z</cp:lastPrinted>
  <dcterms:created xsi:type="dcterms:W3CDTF">2025-06-10T16:40:00Z</dcterms:created>
  <dcterms:modified xsi:type="dcterms:W3CDTF">2025-06-10T16:40:00Z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b0d221a1-e62d-40e9-96f2-4bb84f0a079e</vt:lpwstr>
  </property>
  <property fmtid="{D5CDD505-2E9C-101B-9397-08002B2CF9AE}" pid="3" name="x1ye=0">
    <vt:lpwstr>oIcAAB+LCAAAAAAABAAUmLWWrUAUBT+IALcQd3cy3AfXr3/3ZRPctQZO99m7CoilSZyFcQ7GWFRkGJhiEZxhKFpAEYQiuWmsBPaEm1QvWGsqlTy1aK2leDAWNhpTe2zJuKTYX7Mmi2aFo6cLeYWidzwIB4OoOGuKT3kWpBDLetqLuIKXcz7+iJaT0+EwTrxLS0y1KRYgGez5mJdngHqKwcQtsFMRTssnP0GJjwOjJoZQxPca2GGdKmQpnznLaQv</vt:lpwstr>
  </property>
  <property fmtid="{D5CDD505-2E9C-101B-9397-08002B2CF9AE}" pid="4" name="x1ye=1">
    <vt:lpwstr>eIMYQSaTa6Fgf8UyR4qHp/wjWAPLpSHCyYiHBzgScjZdykTonT6zFqnH67Ugy9PsCLVqCh4n13U1vfYfwOYaBlwjnqocg6HD2S8/b/FPwIC3XO3yDLuUQ9mzytAMq22cBG0lOhKbXWTUXfEuJu0JB4FbUP4kd11wX/ZOOTCja2rSWz8SonkF9gV3WjVt7OEV+SovYmA4g/gwvIN2z+FOVAXR0EBdXqZh7V2A19oIZseOl5gEueaDIqFMsotJLdY</vt:lpwstr>
  </property>
  <property fmtid="{D5CDD505-2E9C-101B-9397-08002B2CF9AE}" pid="5" name="x1ye=10">
    <vt:lpwstr>1dDNHwgKImwrcK4COMosCbX6HQezF0GMAQHbXlgA8cV/3JJKOvGYbcWtJftyY7iPY1LFUoFikhRnuIMNofwKew1yOpTO3TB+omim/j+DziIIfSZEgJ3fTi/VuoiXeErNG0fnkCpirrLQsgVp9Hg8PiNQan0ih9VV+ftIvtPFaXwekscFyE1pC2lU6xGUSseXIC8yN96xCHv/dl3m7crSxw88jMSGG8gADXwjnhs97QAotIa9RO0gGYro6ZRKx0x</vt:lpwstr>
  </property>
  <property fmtid="{D5CDD505-2E9C-101B-9397-08002B2CF9AE}" pid="6" name="x1ye=100">
    <vt:lpwstr>YbRWOlM+nT5UhFiqC+XSfOlhKaakobZODUJNqCEwRfGZQ1Oq8tsg2u6kN0/2qwQFahG1MNyLlis1nvx8Nb2HecqS5g9pWccItvgE2CgaSYIK+0/WEUx4WlM864lPmzPpBdWD2YllTLMAVX2ikorJAH6Lrg+uq+nRY8+mYmad30M0ncipzb62ffCmnuc4L3+w+QOh2TQnWLeJbRHg2mADfjrgsPtwSJrYQEZ7Gwu/0aYE7kW1+1fbBbXv1Dxnpwn</vt:lpwstr>
  </property>
  <property fmtid="{D5CDD505-2E9C-101B-9397-08002B2CF9AE}" pid="7" name="x1ye=101">
    <vt:lpwstr>+gkXazYbdBbvjnwZ8yPwV+OBxSfLdNQ/Bygf8tfgg5hybemzm6vDVaQDrsyi1NzGWjrkR8BQMUBwZK4XuHUS2d37R3lBSO5lsau24Sspj6KPyW/K4+0u1/msqzzzXtkdmjb6phDW1L3CZ671XAPTJBcwj07RdT7KqPteRqGuBcwUvsiTH3N8cCDT+K9mFJ0OtNgtfkug5H8VhGsaT5dotww4NNKiDozP0N6taLzqMoU1qyMLXK50uaFjvMvep4r</vt:lpwstr>
  </property>
  <property fmtid="{D5CDD505-2E9C-101B-9397-08002B2CF9AE}" pid="8" name="x1ye=102">
    <vt:lpwstr>lVxmx4hK4BDPCz49VvbDlTX0t38mth0aK+m3xK4qDp13yNZg+CgFmlzIbYlXvLYmTfY4TJ+ZHid6BZB71XhbuNhQKPR5bQh6Wi5X433N71EI2WtQ2adv2bPnMvuIxEatluHZGWleTLlu4SSt8WxAddnZ+IBAOLV+QHPNiaBS/zRMkd+3LSYSElDUjjoz1pTLV18oVRYQLqvjbKpdZWQM3ba3Wo2WXfuCB2HzBE2pvuj8GTFKHYMeAeBJgfE/GBF</vt:lpwstr>
  </property>
  <property fmtid="{D5CDD505-2E9C-101B-9397-08002B2CF9AE}" pid="9" name="x1ye=103">
    <vt:lpwstr>/dEcvbKj2ri8mVhoOauGWNhf2JRsJjz08lHvNAOOsALc+QE99CR6coad27hIcZoCy5l/D7upjDhjGvIr+5I+3e7B9lx8vi9mFI5GT/2ED05H/uYqRtXO/XbPkd46Opz58UUp4E5kcG3NI2QswN5bvN9mvL2/47+HPtmMQcgYC6Bs6UwxGg9cDCtyo9zYsut/I4dYGvFIDwu3jXnrqaqrp/TCZKwC2R09oFo7hwlPwCHhLDcXbtrCZLJ4nDsirtW</vt:lpwstr>
  </property>
  <property fmtid="{D5CDD505-2E9C-101B-9397-08002B2CF9AE}" pid="10" name="x1ye=104">
    <vt:lpwstr>MFDrWugXG2HPA+3Fy2IYjSwclTyp7iHvxhpD1oWvJXHKZaKBlORlzNeT8rVdkexJc2pgx/YWqoPJlKp6sw+0eCKr3Nz2yJV9tufH/7+OX/ktZ/H7Qxbli3WBYKo7VZKVWNRT7XuvILvOdzyOXa1a2aYINgy7A4bU76GDJhe+/KeVjNCkyUFHmmW7Sx7Yh5IqVaftITrnxOzvUZRPQDy0TzA1Qt+x/lN/Jwqm+oNTwmxhPAHEmaR7/FB1KVVOcvQ</vt:lpwstr>
  </property>
  <property fmtid="{D5CDD505-2E9C-101B-9397-08002B2CF9AE}" pid="11" name="x1ye=105">
    <vt:lpwstr>lGJljOTkDCSH5FCScXV2o8yPg4Gc5SkUxatWMkM2zZAsuvXbkpfXYTHITGq1O+M26Pmx7gOi3H+KfOsV+mqlSbyZDxuHaEo1Y3KAtnTglTY+8no2gVPmXfWaFj6ZaKZOQJI39tppPEjZ1V1d1LOFx/PoeGkfZx09g73qdv+XDGKYFVm4txuWDd4X214CAOct+wMXsZuMAH/7/pYGBIb2x9vNmwDQWgc08l5GkXu6ndp6kbKlvwiz4+K08UOzcd8</vt:lpwstr>
  </property>
  <property fmtid="{D5CDD505-2E9C-101B-9397-08002B2CF9AE}" pid="12" name="x1ye=106">
    <vt:lpwstr>6+Tlcq1YINqR86oYhZbLsp94CA3R4Q7HrXdSbPpqwiqcjp7a/07/Mn8ObPWrVG86LQd3AWy6XB/h5NJ1qk6nG/6ZetTJzInL+qUjWJ2+bF2Kvo/maIoW3iIglrlf997u6O9nsvomKcvlzjFAa1Dd4H4IPSbNjCmhq6U+7aj/2kPAKTK27fbcLo+W5WlNyoMcSVdz6JMOf6l2rVnbXv5iMMBMiOv5ePqPv5Fj9jBK3DY7u8Kikrw9VAI2bb+f7mH</vt:lpwstr>
  </property>
  <property fmtid="{D5CDD505-2E9C-101B-9397-08002B2CF9AE}" pid="13" name="x1ye=107">
    <vt:lpwstr>QUYiyZo44y1MyTW8kCSHkI+FOvUgKbBOHeM/NOzAk2jSuLpL3SMs6Hxu+8lAbQQdgOALxQnP+iHQujKZGsC/n7EFxWwwi3DmCGaAJ3dbckBd7aRvYcVhJ+wIXiM8Dz1L/i4UpoxkjHucrko0W4NFFSY3nYIyC89KLRTej995w87bmq8okLfPR+Zc2RNNQXEzOBxyOKDfK8dlDWYMfTH6vxiO0lsc7qGPWZUO43rFc2H2te8zN33Yp7wOZcbW5zi</vt:lpwstr>
  </property>
  <property fmtid="{D5CDD505-2E9C-101B-9397-08002B2CF9AE}" pid="14" name="x1ye=108">
    <vt:lpwstr>5/P0tNsvYFBC1091bck+Bddp4vzBjErB0q3/fheQ4D0dY0A0BeJb1ebO9UV3WIPfcTe8GD3vcA46QqJ2/JLU9/NiUUEeb7EQrHJNIwUupWi1h5k3eRIJg9hd8ktET8dZ4rU44WLt63rmtWPDEm+v2o8KCmA1pUw27meAWOxYBPb7+yUMYn8n/HyrayZ20/kFQrCmkb17rsOV97cSwSZHLe3Tk0PE4IEBKS73ped2mx40bgFeMMrbE/BmcJwTVNr</vt:lpwstr>
  </property>
  <property fmtid="{D5CDD505-2E9C-101B-9397-08002B2CF9AE}" pid="15" name="x1ye=109">
    <vt:lpwstr>AdUBQDCOysjf3C7knxZp0HTVrKV/ko17i5bNd+clsBwllQF2Y7tMoCCCqUEF+6LodeE+V/u9uR24sF8Vztq3AYO3HF9kqkDmOUQxTc32S9M2qgI5Pe9w2XQAuBX5yhA+hygxxmPJoJdponTfgJ/sSN2LdGBg0JiGiqsiklhbdN9Pjko+QVmfcLKfDb5RyZy+Hxybupk6ryEsR89eUtssXSHodarNd7Mk67J0iKEJudNAV2zhnhjOPNJECIjJt5J</vt:lpwstr>
  </property>
  <property fmtid="{D5CDD505-2E9C-101B-9397-08002B2CF9AE}" pid="16" name="x1ye=11">
    <vt:lpwstr>FPkI7Bso7G7GHWj9KVMeyJvwgbvocUvUJ5ujNyHBjCobPXmjj89iiKPPrt4oKrzF2W2c6f0fdUkM/LaH2oVEin1lnv9uYv5S2Kc4cgYLswBYtmIsqhBQJpXa9obQWd/RuXcGqnDtlCyvxD3UaCJkyInH9tKOrdEKMn8gCgbtwtxUvbZR5kJL/7fhEozhfdd1lONMrefi6cFqGERpTyKQPkdGNQ8Y/EmtxOsU85ZPz5LOYPXvF+zoZZaf8Mh0L4v</vt:lpwstr>
  </property>
  <property fmtid="{D5CDD505-2E9C-101B-9397-08002B2CF9AE}" pid="17" name="x1ye=110">
    <vt:lpwstr>15wHLa5GlobbUNK1eRgSQBk5ZDkBLwnj6ez6b65OTCCa+0Rn0vU86SESPirP4U3Mk5IxJZuDNEBN+bUI0ovgRNGFu92gRn6idJPPYtYL9yGC825OsREXennEGwREPHglTYKBZ3P1hefrpYCLjUj4qYcxFBxw4JQPOPm09/dkeLCFZgU43GBauOy+9klYHGLnnUpNBLS52874pLy59fSNd9f1QwO+uQgLIzmn2uUSAOp54S2VINrJb7UDdJcT2u8</vt:lpwstr>
  </property>
  <property fmtid="{D5CDD505-2E9C-101B-9397-08002B2CF9AE}" pid="18" name="x1ye=111">
    <vt:lpwstr>EoZ9NSqd6NjftCTbXR5Cz1+QHtvvccla6bvBZXtBVfznfH+5qp9sWFwXhDSB/o5tnrOszisxrmwbvEzy8+aFMshRvpvc+znFFRrg2ItGnBjCs0Pjl50B/6/OKlwzDPUz5Ft86ICCPdRWjQiNTH9iigeCqEYDsrt1poj1P13/t5bIEGoBrlDh3FNcMaHFGkomyeAYsNYoDweWkuVqS6G+LDot/x2woW2E2dSxqxx0O3sBiWWvUTn5zoLQUOtGeo5</vt:lpwstr>
  </property>
  <property fmtid="{D5CDD505-2E9C-101B-9397-08002B2CF9AE}" pid="19" name="x1ye=112">
    <vt:lpwstr>hQyx0jLft1gtBEd2qPfZ91QHRsa0IdS/gDl2/RdgGmoUHpHAQL3ySlDS0BVpbDOOko+CdGXMYmmAkuQDfHIXa/bPuBuRwnfk581FAo58nifyxR8CnfSd3ufa4HCf9HAM7u6LIPApSD16jQPf1rKAl1dvSLgWId+KLy01d8/+VqboJpxV/dC83PYO4rIyCCWnYzZi+A7vks6lIZhqXJXo5FlIFKfQia0Qg/kpJ0SkzIfabGFLnF979KNxhBwAYVX</vt:lpwstr>
  </property>
  <property fmtid="{D5CDD505-2E9C-101B-9397-08002B2CF9AE}" pid="20" name="x1ye=113">
    <vt:lpwstr>Rn+o0Cqt00e7EjGp55IFOWdbHGIg3vyB6S3UPEcTSnHTOaownJbppBtHrJ0jtUMu6WOyURQxXLDQu6NDRr+ur7ViCdGx4HzuEAsR3hfBNNo2c/NuWn1MQ96fU6PMTLV8w/siM0lfces1TUXQQONDvGS2KPAJ+gmJzsVv7JzP4QpJZ4bUqQb5fVbh93G76jQSt6irE69RepjuuiQvERLfs32yWSY9j62NYRrh0j41uNZbHPxdkB7Y5Qv6LfrWlGK</vt:lpwstr>
  </property>
  <property fmtid="{D5CDD505-2E9C-101B-9397-08002B2CF9AE}" pid="21" name="x1ye=114">
    <vt:lpwstr>Q2Fw+iw7FQzMo6Pt5INQjYiwqbxKyuiY8a75hLGPQfyOobn4/9p4xwRvK3gnEg/Toxy0RzMLR4iT/btMxaDlATkBuEgAJgEcDu1l0EaGLdXxpyEqhatfg9XCWEQTopQqIygJ0OAoVi3tqZ8smcEth0A6+StUsJEvn81Ud1RwlyWuuBjoCXJqZfXJAfuwOKE8I7HPuArd8mD6hoTtENco9nCVSgfUeuQkJvqXN08q0N1W+Qxmp6Jvvd2ccBqD8vi</vt:lpwstr>
  </property>
  <property fmtid="{D5CDD505-2E9C-101B-9397-08002B2CF9AE}" pid="22" name="x1ye=115">
    <vt:lpwstr>v3W+EWGlrYK5Gg/hgCvP3jw0vymI9UhJDduGXC1tiFt7J1tDBMS2FuB3bt2xau2YvcX6HO+1jTzKy0jOAhAsSY97nqgMD5H3mIZm9QXEUptxBy53zNWQhgLR6+4VIXyUy6obuZGQTqGZjUn5rX1/w254ZX3IBE9nYxaY8KfI6PCJVHe7FY7QY1CPU5y4R/y4CwZYWplZPgQSjemT3y5kb0Feft2UlcDS3MI1ryMaYGKQxlpQNi6BfcOWPj7MPeI</vt:lpwstr>
  </property>
  <property fmtid="{D5CDD505-2E9C-101B-9397-08002B2CF9AE}" pid="23" name="x1ye=116">
    <vt:lpwstr>4wOOP8vgIboKTsiAcVo4aTDHTB0qzwMJeZG6+6E/3KLuxOG3gzf2J05/a1UzH28ymW+9obMqJG7zlh2Q3wiLM7NOFqaFn+zgDMXb77NLzmpoA+Y7/w6CPUGfKVd05hL08VIBQg0lqoVGAGjHTo0TvXgqH5FfWXaNsjzm8dYXQOsSLQK+PqFvPpeP+pK3dNkcWWE+/mSalD7U7CxcRYh0x4EEgUxQCXDUA0gbZSc/FtlwxJns7VvQtidTvTzQB2z</vt:lpwstr>
  </property>
  <property fmtid="{D5CDD505-2E9C-101B-9397-08002B2CF9AE}" pid="24" name="x1ye=117">
    <vt:lpwstr>TJjl9NU8EsbuPK0NnRfLOhlZ8qd2LZ6sTSqwHNprbneMDf8MIQANI2b6+/j4IOq5JQR9xC0rK0l3V4kQt5Nnyg7kysxlikGiJMIWyDt3esd3vvDMsAPlwg/I5RgyiDeTibLGxYPI7e73yTTu8cYc3X3nYRJ6zGRlN8Xf41Xqc8+MfOB0tHDQuDGEL/BU/eiaqFxOxjAUWdxIK38a9gVOGdbFizH1+4ciV8jqs/au2f2ZDRwy3w4H12VePbOUIpM</vt:lpwstr>
  </property>
  <property fmtid="{D5CDD505-2E9C-101B-9397-08002B2CF9AE}" pid="25" name="x1ye=118">
    <vt:lpwstr>biwCRQQsBooABodgk2llkNJw2VLY+INdlIh0j/poTsDrEhnuwpT1+IrYng0As1zB02CFVFJ6ceKi7J+q40wwlfSkmygEiZr8912In2fDE/2MGKKWZ/TuJiZ0BIveAaEF3T+KopGsT0TGNFScTUf6TYiwt5pkO9gB8mxyQe4cepbp9F+0g3w1rytrT9nmcVj0H2JWncMP/fX5pUdisr3HVFu91WsIyydERHDFw6R6QANwedB10Me705kWnd2Gbcg</vt:lpwstr>
  </property>
  <property fmtid="{D5CDD505-2E9C-101B-9397-08002B2CF9AE}" pid="26" name="x1ye=119">
    <vt:lpwstr>G8tfNZX3VtVKMoCyXAZdN/c2rJYV/Fo1+09khsNxSNbKg/1qmmXn2bGunj2Hj2GaTHa+yZ1fpUdJHxD5MyIhzO32KKrFXuB+UrHL+vqDqaYvWWZB+4TGRNmv+nCjdKOVMbvRpEpQbb3wO2uF39rS6EUil/AH6XcK7+kYhArZHeKPcGtC/NThkgiB77rC5USyoIMMBS+prPdkATfiD+WFcI9JyFKt/x5Ehc5VzjDAy6W7BM1c4WQE6lLUb/UoJ50</vt:lpwstr>
  </property>
  <property fmtid="{D5CDD505-2E9C-101B-9397-08002B2CF9AE}" pid="27" name="x1ye=12">
    <vt:lpwstr>zvWF7BQG1BtPFIbOcDxx9heQZUj/w6FSTK7snMqapSX0une7Zhb35SOB2z8hHf9aPSQYqZb3P+a1BKp5a28ey7Ajg54cfR7DJVhB7KsWSJ1w/Gu2FcvDDmHWrZQccbZqF9E7NaqyyluKOpfafhjK+b9AyR0rNlgFrx+OBPTnMi4Np78QsIfjAzeTfmeIL0xHI7DGUPuP3uQRGbX3aOGuIFSHZVbmx+EidxPUGBKlGs2U/3177bCtgEIhp54wnyz</vt:lpwstr>
  </property>
  <property fmtid="{D5CDD505-2E9C-101B-9397-08002B2CF9AE}" pid="28" name="x1ye=120">
    <vt:lpwstr>Edc90YzzLI/acBonQ7kIN9MafLJNBQObHDM7H+Db4muJhYsysAf5MNtQsNFMQXsI/N7l4TN91vDjOdhKwNn5h3gGHNQRojZ3w0Td5bxzf/Gh602+rxNTXZrWQWGH205A4ohG0pFj9tk0aTgEz77OmIrP54CVZx7IvbCpjKWCz6+jxnZwle/eX7s8UasL8tc85463EyLnVktN1PAqI/vKI/MUNTBilPC9x+cFoF69h4TqlCK4b+n/jT3O6vf83Iu</vt:lpwstr>
  </property>
  <property fmtid="{D5CDD505-2E9C-101B-9397-08002B2CF9AE}" pid="29" name="x1ye=121">
    <vt:lpwstr>U60W64k+zJFwm680YmPCyjpPpa7RrhHn1mMAL1vQNRI4uyLIW254UwQB35QvYg6PyU/3E4niAmPMwPLskZPDN8YsniShEKPwH6ZoeQxCTrVAN9BI0G72VZWdrtJkKP8X1BMvhAZfIW3i1hef5YT45zwXYVO2/zzUO35075lvPLc3pwRctDL7pTulVDJAmjKp2ucE5fN35Va2NdgC4j/zmr8NZv/Du4ACYiQ/ktHiozal4/tIoofytFvNSkiwNlf</vt:lpwstr>
  </property>
  <property fmtid="{D5CDD505-2E9C-101B-9397-08002B2CF9AE}" pid="30" name="x1ye=122">
    <vt:lpwstr>yjUSWuMqQlnF4AHaBO9bULACVvvODmU+iOKQwYtjADSR+VRxTsItPLzrm4y5Y+QtnxtVeKms0fJdwozHCNOak/lUmSAscBuLme79Vb8aPUXR/285AdxZipn3P9jXJVvEJADwkljQc7Arkl4WyzOxmUMtUHZr2uMpmYmuyRWl5fAt/Ri8z4XZ6g4Gdp3v4/fgUtE+VfjKhJDpNXTYAYaB/RIkuDJoS3Ipl4G/ioUd9FvfGbvvPaP68WE94ylOqp2</vt:lpwstr>
  </property>
  <property fmtid="{D5CDD505-2E9C-101B-9397-08002B2CF9AE}" pid="31" name="x1ye=123">
    <vt:lpwstr>/5o4rZYa63pijO4hxxS//ZW1Orc1QQU9nyUBkUHCF9e/kRT3D3vnn5nsmByAh3fLqZx+R7IloIix2sZVWCal9l2Is1uYu30Ivp0z33YXLRZsu4lpooYFybkqrrzNYIc32bxsuZamYkliO13ytGVUcop+LexawNzf63u0zN0bQKf+GXg2iKntzqbWlNKBhR3h/FRR2B9ODpyjDT9DecEp5lUSPpR3VqUzrI/pPUGrjFLBn5iyVDHsvLpuy6LoMcB</vt:lpwstr>
  </property>
  <property fmtid="{D5CDD505-2E9C-101B-9397-08002B2CF9AE}" pid="32" name="x1ye=124">
    <vt:lpwstr>/F0aVr7/1pSE4e2N3q3fKyERNb0e86bb/IShsx4ahSESWI9nOHLgCRdijZF2Ik28RGhG2dutUVKUY1cfJ10ynpo1f0qz1Ry1NdPDVkVJ7IZiOjSESWv1VWGh/ExQ7zbH13iLxB6cz1dkdTYKZ+7Ioe+mZPXXYaTbT/JpdGtnUSjt4JM7T1bp0CgihO8nZd6uwKU1EDg6Rp6u+YVqcgjODI6/EJO2W8aKF6/vSd21Aujgn0xlWsjbFNbRCiG2Zi9</vt:lpwstr>
  </property>
  <property fmtid="{D5CDD505-2E9C-101B-9397-08002B2CF9AE}" pid="33" name="x1ye=125">
    <vt:lpwstr>PRrcuS2Q5A6yXHW5XMTN6h5fY9UGt7G6zxweH/GIAdYTLFTZVArpgIBsvLQZqqIl/UVVqG4v+siThd7auOZjd6VophMV1+Re5/LLx/+05qPfYlYroTHDufjPvK1TzT10etwEOpP9rkeqXxUPZHp0lJT+sb7N4D6xzlveINY6RbcqFp40xGDOfvKIDDVpJ3D6f6CPrH+NR/l9ADR8XPuXhpKPAeiDQNmdD+4yx0Mt0KuZwb/rlRnxL9brGU6yFZy</vt:lpwstr>
  </property>
  <property fmtid="{D5CDD505-2E9C-101B-9397-08002B2CF9AE}" pid="34" name="x1ye=126">
    <vt:lpwstr>Utqs5hMFMZRaLaWvYSXPxQ1p4SIV37IN9nN1CezjIpOnasl/CC3cIgCUQZQywyh8z8/+ceEYjzq31SwZQDLJYoHEarD9jxocTuPKzDb2aaJAMZhSxNJwhdqwZ+wq/BMHwjjJQcA0mfKqSYi4alLyp1hlQAA8joNokZ2YsDQgJ1fIqX8Kb+zX67w7WOrHLQd5SOUMtWDTQxzjYIUZEht4nDlSBQ7fB1B33ef7/KDEjvl18IMwPmQzvXWMVDauODm</vt:lpwstr>
  </property>
  <property fmtid="{D5CDD505-2E9C-101B-9397-08002B2CF9AE}" pid="35" name="x1ye=127">
    <vt:lpwstr>xTuIo/7SHbtH1gc9nBvc5LJHAM5iWV9tZTWZSvMd9KgfwBY2wm6LLofU60/063VKMmwYPNsr/gtl+xUovdl0aMZQ+/jNLxVJgTtDq3P5RnGop3VUR/spo7glqWjFVuQMsN8CuiRoYCHY4RSbZl6tsfwc8gbw04O7s2QFsLiEXzfOFQFMiSyE+cnV3mHCQFxhzbNWCSZIfjsIOa7jYGahh3uCrqao9Cp00KRHa6q29dqEXyFsq22ok4pqlocqyKz</vt:lpwstr>
  </property>
  <property fmtid="{D5CDD505-2E9C-101B-9397-08002B2CF9AE}" pid="36" name="x1ye=128">
    <vt:lpwstr>69/DzmlDGvP3fH+nl/ry3ebF+4il75sY+w1C8XCfaUiYDTZW75z2868pdMZazou/PyrnaKsxM/sa6wioMX2D1K0t3XOJGwc8BvtPHfiJT5ZYehw5sJP2Br/TQQV2pxoYRTzBQvlHxilylsRF81WavgH9KSSR19ATDd+5k/qCzdiBH35xKA3KailigjX+6lMGBUOUatnArJz8cfy00VhejHvziMgn1o3ZUnAxfrD//z1KDj0UEKy7BoEmwyz6CRn</vt:lpwstr>
  </property>
  <property fmtid="{D5CDD505-2E9C-101B-9397-08002B2CF9AE}" pid="37" name="x1ye=129">
    <vt:lpwstr>3fMyMv79dAaBFFEa76TKMcdzCQ6F0VyR8K9yfgj+9NsoYsodMQHfXG+B+GIgdnhRQ9H6Mtm0xJiax6V61OcwAYwHTbKpmLxIxQGMmtfMWFtXGOk+cw6kulnqWl1Prgt8jQOWGOGW+Dz43PQzN17c1rPsWv26hPaToVSYyN0pJF587ec5AEn5AigTy6wCHcEIVGLuwPqLs3tphvD+AKCgIWT/7ygAbCPMMvCdd9dwXcNmnQ+Tz15xRBftltTD3TV</vt:lpwstr>
  </property>
  <property fmtid="{D5CDD505-2E9C-101B-9397-08002B2CF9AE}" pid="38" name="x1ye=13">
    <vt:lpwstr>gnx+zxuyWFQFx96dV+7Hf70CTcOSYpueOh70wA5LAmalXpZXg1K7mcJhWMVOrrSCJ/vQbshFMZtje3X0SbWImv5PetaqbGk9lle8vs3e3LaaFTrg7c7YUqFatNJBHdqGP70GzaTH/+YvldEplh0JGtQujPL4wRhHBUrS7kSp9AtUb+Mwp+GuuFKeIyNJGJkF2tI9OSs0y8j7Gfrqrv3JSQPzHF+rQtLneOkJuoEZzyXIB2finKh3hAstfUTrCtr</vt:lpwstr>
  </property>
  <property fmtid="{D5CDD505-2E9C-101B-9397-08002B2CF9AE}" pid="39" name="x1ye=130">
    <vt:lpwstr>hGx/pOXoZrOhIrbYI3IzFTCUVvH998EpMRV1Lv1zjZvYOWEYO8iJlelSugNYzujejZ2E8IUCdpdP1azOaZUABfnoMmx04owrmoRT9NCBrYQgqPETH41YI79CmvEk+oq5aF+hLAXDnF05UJgmDeAEuS9ss+pI0qnVO02OTFOE4GNlw4Gz4N7U8v+jvwDml/g3+9UTJSfZiWNEMw+BDiM/prO5dFoTFaYVz6MgKMb8kZXwQPM5MXZCFu9RxsLoWqx</vt:lpwstr>
  </property>
  <property fmtid="{D5CDD505-2E9C-101B-9397-08002B2CF9AE}" pid="40" name="x1ye=131">
    <vt:lpwstr>OMPXDfbbEAtcXq2mBCVcOv0/+9Vw1WfBQQmwGK8oVj2sqUCO688T6p37wGjndMM8Po61wbK9g0RIAG5ScFL4NfZ9klUQMvFU13p86haGEARKhOjujwz2mSo0M/kIK6rFzqKLqCqjwrRyRx60/1CiYJwedI2k9MWSoOyd3lqClHjdv8fpEyDoK/uX2xr3XtBtbuUhhgb089YnpdyvH2P8PAgFF9ideR7YbraRflTIhDb154eiMr5yuKLbXIFyZTe</vt:lpwstr>
  </property>
  <property fmtid="{D5CDD505-2E9C-101B-9397-08002B2CF9AE}" pid="41" name="x1ye=132">
    <vt:lpwstr>DDoYXgRnIiLWQ/TOzWJbXuRCvCmVJZ1ssYaEJ08MYsCNn6SokcJP7gT4TZkk7+yQOuwIq/XPxKQNIXVhKIe8D2s1yeJYcF3Bq4u7IhIqCcvBPjAzJGK6ja9i3U104Bs05kfmWhihFq9Z82EiARaze1BdeDnI/pCrUW20sK/boWsm69RCSx+pYLh2tLDsYsbeNpii5EAB07Pt164FqNTVFBlWN/TbYES9yMP0Tapp3OQgRrrOpWX1Ac/cDV6cIqC</vt:lpwstr>
  </property>
  <property fmtid="{D5CDD505-2E9C-101B-9397-08002B2CF9AE}" pid="42" name="x1ye=133">
    <vt:lpwstr>jqbr0shaDhWf063GobyHpNaFUptcuifwRwRzHn18rr0oy9ebCVXyLFYA4sjAF2ZrMcM7Mqtyu59xRDm69H1aWTZF1pBFCRreARmiW/BpTviCGk2aYVkby6wvMOo+zjBCwqmzODXHdannLGQYM7aIUYst1VxzRcqh7wnspq4WmNkBbm4qUBZxeCalhevZmTdG5TnUuJaRBZP5VcB5rr0EBFH0gA45uGL2EqL8yIxGOXo/w9Nd9h7X2t0ab+uQo6g</vt:lpwstr>
  </property>
  <property fmtid="{D5CDD505-2E9C-101B-9397-08002B2CF9AE}" pid="43" name="x1ye=134">
    <vt:lpwstr>QviG3LZpZUKKp4UMJBG9Uid38WCc6Uf7GhUF11/RQMO90gae2iYA9O7SWuZT8xLPhWE5ktxPTrXEXA7zEX4xHOvxhlFYr5/Y6b18O5fDZ2dLyl/lLA4WtsH9BPD9I0ZwOjpCxCyXWxzOfP2FIBRzOkSkton6LuN7YPgR3/nbIHlushvd5xhnvHb2XpTMVvXB/gm+pcO+dzYb3WQ3XnuysX/2AhyYHAcH75MV5g8uqNRAucMnSGY3zrZD2kvaGen</vt:lpwstr>
  </property>
  <property fmtid="{D5CDD505-2E9C-101B-9397-08002B2CF9AE}" pid="44" name="x1ye=135">
    <vt:lpwstr>y4tkJIXjXAMB68jeiCkPJPQ2sCOQd1YhmSrFAz0ViltL1bVKiHCXkf1mYRqrXgrfKbdx5WlTkTPW3zFsJIm6Ym/szFT5ByT2wdvid72TN0St9Z47U7GWPYzGm9oJcD3rlhBhfqOlAOtxmU6M2Y1Z9ZC/pxRIYkSypUq4C9qfr+xl2al67dzyqEq0blCryAK8qu8kXxNJnvpIsZRqujZ02EThdtGSUTZLloZPqkgI5e5vMowPFJLYqOipDiOSxwg</vt:lpwstr>
  </property>
  <property fmtid="{D5CDD505-2E9C-101B-9397-08002B2CF9AE}" pid="45" name="x1ye=136">
    <vt:lpwstr>j/W7i1pagPClNYLhLYD7+eR2l1IOvvhKPFju6MTTur7kOg1crC8HNc+smC6bQS6rJlV42+7e+XpCMJSVOydX4DsK55xaxJXTAeDaGE20IYYs7UWN2Pl36JiUkR+noYuLIcpJGdz1pKWy3a6D9xbTK9/eguKgDh6YVHH23GvvtJVQFcvmBhrztNlGAErosGww5Trhx2ewE81Hl5QRa+TJGQ8KiDNg+6EooFJlbGHqUKSim373YFUjt4ZL0XleIH9</vt:lpwstr>
  </property>
  <property fmtid="{D5CDD505-2E9C-101B-9397-08002B2CF9AE}" pid="46" name="x1ye=137">
    <vt:lpwstr>4N7DupcAQErfhcf8wTvMTuigWf83Pl7vTgdzn/33DV83IZEMcLRYEpxgCwc99QpW9MiKvna+yuYXTtwhuNbkOXIX/gQa0riCCdT8HYwldeh/1YWl10DuC/A5iNRxQc+B+nRYMCetl18MvbQ7Fi+BcpsNoDCiCahNVDxzh/Q+BQEEioIcAAA==</vt:lpwstr>
  </property>
  <property fmtid="{D5CDD505-2E9C-101B-9397-08002B2CF9AE}" pid="47" name="x1ye=14">
    <vt:lpwstr>BxbFe2Wy0ggGctWPhEXwkXr7OYerUZksMl1yNZOwQaHrV3gizd/Mc9xPJ6TTyiFKZyO5NVU/wU4FcrOFSECkvOx2/KAZZymcs9OGA4L5N0kaDFIb2atUZF4vLjC5sZsIFcdqkmQKpNER+3/xCQVxPmz6oxHykjuE2VadzKSxQOOJXNLAqEP1oqyLdd+9vhoxu9jEIxAg/0pvkapl0//qQdlFjgD2B5ytN65lwbMsNe06UzKEYWC2qbE3+SMYW8s</vt:lpwstr>
  </property>
  <property fmtid="{D5CDD505-2E9C-101B-9397-08002B2CF9AE}" pid="48" name="x1ye=15">
    <vt:lpwstr>5MfGDk3mHGY3U0Er8haovstS9azWF/Kc5AJxeMuQVYEHZHrAzNSYxaiwhPkEHDtbmOkKvueeGhw4Je90yMcQAzqnyhKmjVMq9XiFw95sZPRoAQtfNjwLUQfQDj2RCsyh0KJZcfXd8rHJFDmU/ZIT2Gr9bEbwRlhrr7gTi0WemCt9xhzwQ8gBM+HDQiw/9wSTSvsMfKhPTaxf3ykd635kHkFN11mew5nmRma3O5UQsYG094M5ZeEMTkCcGRIBcao</vt:lpwstr>
  </property>
  <property fmtid="{D5CDD505-2E9C-101B-9397-08002B2CF9AE}" pid="49" name="x1ye=16">
    <vt:lpwstr>cjvwQV8VOWtv4+sKggUzSVqxekGudaOKEEXWFf+OgCSDv6kaX5+cOZlfOSL2g226pL4LXzPm/KHILJpMMkPP2R7iOQEobfLB7UXxQt1hqqL/nD8gqpO88X9xwI+FUzLVQJyNnhphZrTrK1qhmQ41gOnVzv3dU83MKgCktQ/lKte/m4CXSFGDf4S3ImOZYawjkvKwMJQd6ac4a6EwfZIUYqoS3xVX2CJu0Xj8x8VqiuLIH3Mi9+sgV5ru5H4nRUU</vt:lpwstr>
  </property>
  <property fmtid="{D5CDD505-2E9C-101B-9397-08002B2CF9AE}" pid="50" name="x1ye=17">
    <vt:lpwstr>EIARK03gZTZSqQGSKbhgzZvR7OmHAulr4bpXKZpT7zDW5m6sD1xvmZ8YMaVccWt7vMhqVeDuuV+XdF8U51puVTGY1dUBuxmOw57snM2fKS4IlvIWDfhWZ4CR/FU/FIn+l2wRE4V0ekp+iK8B2+mOkhMGYwMlWHGENerfa3H7W/kgH8pyr7LDkBmojNn4hrrvYHBqGNU1oRQvbfvVIU5y/hORP954ALa+z6FBdo2zkWJGXFplDA4ovD+/xAZ1/We</vt:lpwstr>
  </property>
  <property fmtid="{D5CDD505-2E9C-101B-9397-08002B2CF9AE}" pid="51" name="x1ye=18">
    <vt:lpwstr>Xf902RDcW8hsurkEJMyGz+oHvOvpnMoXybW6ckEPo3Dwk1TRj4rs7djiKaAGc7c6gbZhyOp4eYhkfrR5FZy6xArr89Ilt+ki+WQe7cEvh38BB4V9Jf3POHFDKwcoNfaMaVKjMiMiXMFVEBxVD05CX3WdX8m76DC4nMdSmpGf5hk8PhYZ1Ppwr8gjdrkY62gXOMVry4PdQ+K0P6yOERKQ28lgTASDfmeP1Q9Nzf/14sLxc8vydbNqDnl0fjuluCR</vt:lpwstr>
  </property>
  <property fmtid="{D5CDD505-2E9C-101B-9397-08002B2CF9AE}" pid="52" name="x1ye=19">
    <vt:lpwstr>wzJPEAQ+meifSnEM+FnU0Fjdi/92Nz9wVLAJKPFTVTT54WSBXhIIicWqRBP2XnOul6pJprudO0aXEu2zfb2S/dXg83X8p8f/58o1UqfUI50QKwqMT88WbT0e94kH8nlAsmeIcTmZHxObnEiLfEOcHB/5GugVDOE2QRG9LFRHe3VUoY9RVKFBbl6RNe0tVAhMh5df2vizCUZAPZ7SSzPI31QzkEOS5DZ5IhXNlBE4WLhIWzQgHkeU7nGM7E/ZaL2</vt:lpwstr>
  </property>
  <property fmtid="{D5CDD505-2E9C-101B-9397-08002B2CF9AE}" pid="53" name="x1ye=2">
    <vt:lpwstr>klLEt6IYx4O9WHIPUxYJAhvPdUrqRshKSRnpldyk9iyg7XiVESjqpqddIR1PHSAIIMO4ZuRidtHz+x8KWf37SNrPCpTozllWMtDnmAXuhLxZJ6bMRlSP7j5j9yOVUHAk+TsRR3qwLqvkMI+rD5sLItG06TyLQOhXaiSsNjNd7Q9ZmYcoeQaB4Hrikml07hT8B+1y6EqDqrjRvw7mGkXFaayapv4++1KKOIYGhWhAaoLvUqzITSZLQ+4lQqvubwG</vt:lpwstr>
  </property>
  <property fmtid="{D5CDD505-2E9C-101B-9397-08002B2CF9AE}" pid="54" name="x1ye=20">
    <vt:lpwstr>1vtSOI12Hmhie/K2z3iOQI1cDY+tzqfq8zAYmk4QdtX1Lebfq66dBFC+6WePXQ11g2HUlARJi3h2R74mlsJLN+Xbq+tlFtfNFbNqEs8mHOLJX4SA2wxJ/e/vYaz+muiE8nD55ViLuagNJKfUv8R2wUjK+jpq1KiB9sBzZ8qeRi+rmbQSOxbzEAdUp2Rpu6HwsYAsdD0cQVh45e/1p+bpHF+7lpIuD5YjFhZUAVvasH/STywO+HqQRhXDsDV3sHb</vt:lpwstr>
  </property>
  <property fmtid="{D5CDD505-2E9C-101B-9397-08002B2CF9AE}" pid="55" name="x1ye=21">
    <vt:lpwstr>HVpKmZbg7Z0aHpOMEeDSvlp6LvyL6E7seuVAGCFT5GqV5lgKggDAaTnB02Otex6asEf1s380/deVHhqsifNNx50gt9Lf2J//slo+NGkCUcjLBTMf8TMveLMdmM8eu2ApcdVt2lRkzHTj/Cc7bB5tQ819SsTiRdkWclJHgBj+9NngDjRb8R768AjYxALdcQ5TABLGKllnEpwxA7CBK1sU/iaD2blQWhN5mXApiB5fXDgpOro2y9ecAszqlSqRl6q</vt:lpwstr>
  </property>
  <property fmtid="{D5CDD505-2E9C-101B-9397-08002B2CF9AE}" pid="56" name="x1ye=22">
    <vt:lpwstr>0+GGzOaSEl9+2p66PkAsbogsjXI9HXaJGBN/SCjcXzn4AWf1+0Zs73JGuQHSD4SOCXa7cXdzLrZo8ijB4+Zz9nHO6QgjuteurFhjB1JDostpnE22qe8/J9qHqBAEzwfo9FblMvZfNOdfUxG8L5h52U9SejZevsdglQmpNyG1zS5K38aTB9MidnLNh26Iz4G+5daM4gjPXSb12PG/PNUvT4K2T0m4z38X12BKHK4tnA6HMrd2sIkfoTJ1qmx0bk4</vt:lpwstr>
  </property>
  <property fmtid="{D5CDD505-2E9C-101B-9397-08002B2CF9AE}" pid="57" name="x1ye=23">
    <vt:lpwstr>c8fVXVVoHGJ7muU9bTclLaDKJakjZyf/6W2aphb1DoMXVGa4X/6FS2r5FylTrV1JakfEu4GjnkN8vbFC6rCSWT1Htzp75qm5LYVUpkGWk5XIk7KkCCdYkgUKo5oYWEdMfkSyGgfCGmwyxgdPqiNWzC8q4JApZnS25b8qh+6szB+sXFhZGU+vKnN2eAaS3XhCHfPZBab97oxiCEC/VsiZrS2zTL7u7tR4GvxIQxxZG8IeOGoi39FVRNxYt6ENg1L</vt:lpwstr>
  </property>
  <property fmtid="{D5CDD505-2E9C-101B-9397-08002B2CF9AE}" pid="58" name="x1ye=24">
    <vt:lpwstr>4uzHZLQ6zecZOIxdzlZzky6+IXDh+GAMMsw/uNTb5FO10F3NE1BWEV/jZxghojcbF4+FoQoMKgZzRle7IlTFn7LdpZNOIrpNDGAtT/9pMHvycrQCp2u1ZO9cIrF0Co+b4nVSzYnEt5XmGc2i4ZHo0Ba+qFHJkUiP10SnppzrnmCusZWfPttwGkbkqtFa7LyAiWsvRsSXT58YnJVKTmrDyhce8u3EwsZqvuX8Cb0q3oPg/abXw7+cO/qXWtcXp6z</vt:lpwstr>
  </property>
  <property fmtid="{D5CDD505-2E9C-101B-9397-08002B2CF9AE}" pid="59" name="x1ye=25">
    <vt:lpwstr>psGyQXqk2yNn8ylZtLVmXQoYkRZQY9dhVpyg+XBCKBzMT4NJJJ6nshI5K/mjpTwU9uWFwun/5cWbbkkABmZIXxCONwiTh2zKZZ/w57paibnE1655fRWhavIhKnLQ3FLW75xFqy5pQ649U/nxJ6bU3cc+Qle/YOtSX3+dbQ82p+NMz/j7qfZT0Ltp+GoXvUCn/XP7hqfN1ahRc4uz33wTs8+ex/8agepo4hyZz3YO3j5XERjyQL2+65HgcCmxKCt</vt:lpwstr>
  </property>
  <property fmtid="{D5CDD505-2E9C-101B-9397-08002B2CF9AE}" pid="60" name="x1ye=26">
    <vt:lpwstr>KnAgxkMT/5b3CUdF+MQhQXur87dCzXSgf/vHb5ld5Gvqj1uqgQ/xXDXjA5qeQKZOYSIkqqAQUTEbgcxcKlmonUX0w881/hSkf9MTa+h2WCf7VZh2SkWWADYAFq5FGyJ/euynZwzXtbzLZJ/nwNNav8uj3yFzzMl7I7y21/mNnFNO2owyQ+Zb7ivEqA2dNBith+2048yQzNWoHXeEA2agZLJZxOMkfVt+CZG52MvxdGyfo5moB1Ctolf/QrpoP56</vt:lpwstr>
  </property>
  <property fmtid="{D5CDD505-2E9C-101B-9397-08002B2CF9AE}" pid="61" name="x1ye=27">
    <vt:lpwstr>yNW30R4aKaJMxG5G2TkEsp2sh91wTJuqdx5gRffX/j1kxKFGXhXT84r4gRyn7nKLEjgGzRByU0aULg/f0jPjMczX8lj2Dw1ORTKZ4xl/e+Eq1Uaefpxv13BrRHADIsUquw8lKqB/XAH1T5zxPIPSLtJKxH/93RJrhwS/elZMnhbzCCn4hp1+YU8xdWbPas/XqreyBuWNf8MGb9/q5klf4bsrTd99mLyG0SG1IYTrWsGqUvfIrI8EFmbu9T0KjUW</vt:lpwstr>
  </property>
  <property fmtid="{D5CDD505-2E9C-101B-9397-08002B2CF9AE}" pid="62" name="x1ye=28">
    <vt:lpwstr>ypROxV5FKdq3bJgce6U5AIdvCwxL+jKkhaj8IvE8yjZMdRgu84AW1UbyAzmK96z7JOumEwwGRPEZ+Nk8hxj+YOCs34E/v2ZgF41b/RBBSzpR3W+luhzPoycwn+u0vKfgWONW21vBJ7X8FMdyLz8E5JG8v8xhXpk/T+orxMqcxYtd20zEfJ/GYnHIFGzHdBmsyFZzVT4GqKRKFA0wmjFHuVB8I3ncUP4vWSGTX2YtAAyjU5HflpN8wnmFUZm1qH6</vt:lpwstr>
  </property>
  <property fmtid="{D5CDD505-2E9C-101B-9397-08002B2CF9AE}" pid="63" name="x1ye=29">
    <vt:lpwstr>fRKqH3tZ/ZfWT4r+vuqmlqODzs38XfFVj7wfYhP3H2kMo5IuzGpq2eVaO2fZOzR/SbzlBhDQzzw260eXVey0EUiE2TRBF6eIInh2BcTiXuAY3Vauu8FZqPEqLDYOSfPOKVi7Yg/HDHXFbhT04hMx+i5dBSN20v384Se+bFP1RNxbxip2JxK1gyqHQg0m6GYFWFNP98eFMUKZraJEfyG8jqm4AZBGwbBfEmD/aUo8PPfhgcIb4Z7VeihMrLXveAa</vt:lpwstr>
  </property>
  <property fmtid="{D5CDD505-2E9C-101B-9397-08002B2CF9AE}" pid="64" name="x1ye=3">
    <vt:lpwstr>SdFsJlKNVZsqwzMBNM3xTTw+rq7znZ8yqJLiZ0/QahHvh7HkZp7NdUuZIAZxnmlpeUPshup1kxlbP8GtscOuUJRxWJZMFAb83QLlqU4JjgxpoYZL1BdIYRortR8b+Grc+WNQrIHVvvYlmVjGqMV1E+J/vFe96Q0T+3nbwAbR5tvCBh6f0IHybf5qIJBGVzDnp39wByMJk0kAiWmThgJR4vedhlDvHYLIXmcXnhuJyISxm+r+66Lx+Brfl7yiyCN</vt:lpwstr>
  </property>
  <property fmtid="{D5CDD505-2E9C-101B-9397-08002B2CF9AE}" pid="65" name="x1ye=30">
    <vt:lpwstr>a9HPsKQuDjINn0TpGwURnjfE+usC69RMYSoFsT8JIvb4vg6Y16oBTAW8WH6EHEGBpJgCFLSinxg/F4HOLlBvz8ZADf8akxPABdsC7qtcD1dpZJHXqbbq6JZr6pF5kDtNi678r2ER7mYwwOctxeir7FT3afipwUkCYuvGOzq3YCdkuGa3D/+iICVhr5JMjZG4jpXv27RiI02Di+RyrPsKY2OGnCuMxPRXGoQvoX6mO1QZwqr4j2fuYRwmevGoKD8</vt:lpwstr>
  </property>
  <property fmtid="{D5CDD505-2E9C-101B-9397-08002B2CF9AE}" pid="66" name="x1ye=31">
    <vt:lpwstr>5hd24ohvcQaiPKbHylbywnP19bvEUYyNd5siBuE/dL1RA4z4vQumLjaqy5r3tqS64+Odb/xb9vcPxXuKEYirEm9rp8Fdx1+uZ+VFMlpIXlLhRwpggk5r1b1jQmLzGR8kSguJReFQB7HFPPI4A42bV+Ux5/DB0qPrzRLG+rhCuXPrPmryWxW2vTv81nq7zOYucwpcYYS4RjvP+lKrmjK3djpmxb0kJbDX7e7cpz4JUTp7lfPLEWy2arwF0hNrp4Q</vt:lpwstr>
  </property>
  <property fmtid="{D5CDD505-2E9C-101B-9397-08002B2CF9AE}" pid="67" name="x1ye=32">
    <vt:lpwstr>HQaF0CP8UtFsEII4dVozHvMUexf8J4IL0Eq5U2oes9bYCkHB1naUFf2Bvw67b276bbs8LuLQWMbSMNwRzROjpahKRgJhF9XfPlPswohoy9vtrPwe2HTmE0dq76n94qu/IZ/y53fk1xeTIdEHs2x4zkR7bUN0QbjNQWsipZTqFrDre1ZbChcdXxP1vU0Lz229acpkwzTe2SoH4iRVSHPfTdP/lZKQUO2igN365FLI00HpMppDrQthuZ26ythn30c</vt:lpwstr>
  </property>
  <property fmtid="{D5CDD505-2E9C-101B-9397-08002B2CF9AE}" pid="68" name="x1ye=33">
    <vt:lpwstr>L/06J4AN3pFd68Pq/lyg0lw1OlyoQsXqW+nb7cP/jfS3buzdvHA9KSZtPw2k+2yO+5ifMCi4/GhJmiPyuQdeW5ILfXryHe8XJiDMTpgUwIr8/S4QP4BHv06hvZfVLW5SCxUT648vG24VTyz783uiWFK01McWQ+720tC5UliWPSSTcz92Pt3ssrIuYifoV8adBhHf9kW7x8Ws5ieATsqtFcKcayVlVoOZ5Nttf32s4EBRJWTF5IkG1Rozn1dEj4+</vt:lpwstr>
  </property>
  <property fmtid="{D5CDD505-2E9C-101B-9397-08002B2CF9AE}" pid="69" name="x1ye=34">
    <vt:lpwstr>xJx5CFDPl39WW6UMTVC0Xhz/ClUpgfDxBECCS74A8OfaAqgk654XIYTe+XkqAX88ttOInW2bVLufXWUbdeCBr94kB474ojuN7gwTfHiAzFpOZzh5duNX+Rd01jLAmNT88lSmY1Ld49cO1HoCrba/9IA2QMiPsRpOLswiSQMHSDM3mLJoA/M+7y7N2RaQRHDignGsHExN9fG2gmKWqPNQTQOUXVGJGpYPhw1y3yNNsYR1BNspazn+tKoDCcDfPqt</vt:lpwstr>
  </property>
  <property fmtid="{D5CDD505-2E9C-101B-9397-08002B2CF9AE}" pid="70" name="x1ye=35">
    <vt:lpwstr>Th2+wUUhYh5bHvoq+88ORaB4rWvUnW7qvzho8WOMTLdvW+YXeEW+UecFVtQ0g/EL7uUivt8mZ9Wbq0WO/RbYhkAslCvgc2v0+JRwxhtlZsfx3gMDFy/3RdSFzHeeMWmpmFNsHg84frO7nNlsurcYEiZC6YXKUVWioGkzW9YeRCiye5+u46sud818lLqqSdi7lWD/QlMa3p1QFx0Vf4FNO3OdEtBisT/9kl/UzO43MzFQVhlwG8i5IKA/u6VKVKz</vt:lpwstr>
  </property>
  <property fmtid="{D5CDD505-2E9C-101B-9397-08002B2CF9AE}" pid="71" name="x1ye=36">
    <vt:lpwstr>+YH+e3uyvOz3eZgGRWZ51ZTIeRis6+rHHQkt8R0xpvdEindhq7VN6Z+ybLly5KK/q9BbGrGSz2GeDu+c3ONc8AiG7xlxdKW/3mtlbu6d0U/I2Y6psSTvSC4KakfMUwEZPL1kg/eWr/IPghD0c8lZUbhk/YM33LoB+mrHrRSaDOSmJHNbatNPrJRpLlyOVKmK4U/WpMvmCmBBddsAXGMJmAcm73hHflZ1rdQtdU2b8wrXsAXdxdu8zgr2t//e/oK</vt:lpwstr>
  </property>
  <property fmtid="{D5CDD505-2E9C-101B-9397-08002B2CF9AE}" pid="72" name="x1ye=37">
    <vt:lpwstr>ucujiQWoam5rkmkC5fTElJ9CHPQ3Q3DPjeHI/9UjuC9Mh1+DZ8KFlu1H34+IWn0kfo63eNPb/7k/qSFqWHmts1iSoV2/6JVS9Ix5vmncW8VN05gS1WvC5/wwwa2aWy6tDD5NCqayBq3GoRZaNyCm0PlbnxwAOSx3cuPTVz4lDIamH7XSLo7tY6fkDAFy+BBClu+Ar4twejeJ0gPzTbL1WyAaBqZKzGNMyAfHvbAJPYjoTaAu6FcmzWJTdnwcuRE</vt:lpwstr>
  </property>
  <property fmtid="{D5CDD505-2E9C-101B-9397-08002B2CF9AE}" pid="73" name="x1ye=38">
    <vt:lpwstr>zX0nWdiLeCzB6rXBkQ+BAX/gx9yp5qkQphCJhFZAx0Gy7DN67A+3w5Rp72XZNW/ClfxpFJoRer1i1Xfn1PWIV1tu+TVDxILh13tdzNA6I5b6dgffxU0ymr583rFmFwohlbnoejhOHjhth+hcIXyUhY+P9PV9bp/G5NdKPhj0cJRLN0tnJakzYsXYPUpB0TmC6eIIRSCQMm4MsW4SJLeDL4SsXqfB3n2BO4zhSqUt/KR2DTiH4fp+ga0ux+Gk2fS</vt:lpwstr>
  </property>
  <property fmtid="{D5CDD505-2E9C-101B-9397-08002B2CF9AE}" pid="74" name="x1ye=39">
    <vt:lpwstr>NlmmgGvc+9yDmEIQxTBrg9g/BBh2TJBERjA9LcTzPiF0j4/NNN/VI8ifrPJH3J370w2Vhi0VNv9oZr9J8rsybqYC5e6A3sDqE2rHMO72VhlfcgR1F5C48VhulzH9mqbpoO+B77yeCJ559vIq14zP4/jhVQyP/iY6SiXC1utIkeHKT1f9P+LErZaWuKPRgKanuH+6kp0s/rCbpERrrD1MK+av8iCYzFDrE7vJdgvdzU9n0xUK47cNK+M8hIDM86l</vt:lpwstr>
  </property>
  <property fmtid="{D5CDD505-2E9C-101B-9397-08002B2CF9AE}" pid="75" name="x1ye=4">
    <vt:lpwstr>NMzwKfyDpMprAWD/OvZcIvFPHb3SdmvSgf3bsSOfpveSRynSzlbRbuBBhWQixFxuUuuiqHZS2IZA2QqB9azfRGDh+8DXRuYhr4SyjgaAeDQzEpsgVSRtcav0sL+nr6pJJudxcWipVfrqLnWvSB/g9ekxeSZdaRcyB8t0Ya4EHnqv3DQkiBnJ1EEsBBceIhJrrJazxRVqITn07v3XpgbpGo+3rLLwkfmKxLqQa/0v4eQ/KjPQAcvTkm1NCr+NcnN</vt:lpwstr>
  </property>
  <property fmtid="{D5CDD505-2E9C-101B-9397-08002B2CF9AE}" pid="76" name="x1ye=40">
    <vt:lpwstr>I3YUQl2iGR5Z2D/jRV/1BQ4B5whwyB/MyfzR/4j6T1Fhh0ikV/3tDjKWts1NmZjVpEcrDqVulaqzzyQtwb59StFp1wIciuM/d3kxPagjkaX0qvQQJBtTiNfJP2fA6B1s4h+k/21Q9OsreYvwXDC9CFPog/yBI1rbNf4VLp4GzvhMCHIrTPJFNIp8+UAMcjJ6jhg5BndwE+yKADsYIZEEe1wgZXLtGvPSIpoyZ8NaW/ew68fi4OL+SDDK/DW2Vr1</vt:lpwstr>
  </property>
  <property fmtid="{D5CDD505-2E9C-101B-9397-08002B2CF9AE}" pid="77" name="x1ye=41">
    <vt:lpwstr>2m/rPhy5zy7NXDwK+eib8HVwXVZy/cUvNav7biRq63Bgq8XR29z71ZeuErKjxi2P+Yw+4i5EXev9eB/WsHl3Pr0b7yTpZnbU6LSkOYZHTE2EYccoAIIFZyPOH3l25zNJwzBKB32H+wIIvqj3N5h8GzZOuzG1mX2w8DsV5MlKcDmXvYDsETA7koSlliZQlSwGWaGsx+H8EGZ1/Tq0ywXo0XMT4ymsyi1eN1/ucOIW8/knoi9OcMv0LFxhfpArsPO</vt:lpwstr>
  </property>
  <property fmtid="{D5CDD505-2E9C-101B-9397-08002B2CF9AE}" pid="78" name="x1ye=42">
    <vt:lpwstr>DX3cyAViL8tWhTmqlAdDaBV3NGocyrF170W5kN8wfgz06p3tJjgmxbC0MPkGpQ0oJvMun3hxwznwexdTCM9aGFt1mFqaGbwlC/MtuIBNtFor2y6LOpnAWjHhd7tKw3ceOkmoBnWcT9NWhhIjUcdllp9Dc8sQiutdDBYX2Ng/qDzwAgp7URZsGT2ExezC/pp0DHdIvSZ21wZh7rXKUpR5lNTgld+lNpxz+R95MkGtgk/yjZmXENEo4QawcDXKWrG</vt:lpwstr>
  </property>
  <property fmtid="{D5CDD505-2E9C-101B-9397-08002B2CF9AE}" pid="79" name="x1ye=43">
    <vt:lpwstr>/4EaY8Cxv7pagJAE+mqA/QkB66dyy+3+VnI0xGvpnTF7sGO5/lvtHmF5NqX/FObBBCQvnEudNADFqqCSlnUMs69ZIkzqAH48Te0876srgenzN9foSjbB3cO0ZSTnN14PizKDb/LF1DCftkPkxrhebiRDgffLgEaU2fYX4NDQ5aq0F4xh8qImd53fVFtZffE799lIBg4E7+DlTFU24tjZMKt0xpIHeGgZzahnIPHGPU2GuZyi0BQDa/iVYSvz8ZC</vt:lpwstr>
  </property>
  <property fmtid="{D5CDD505-2E9C-101B-9397-08002B2CF9AE}" pid="80" name="x1ye=44">
    <vt:lpwstr>gui6UXH+FV1d9mDiGwagQZ3V5P7KCb7X3luPubhYYu/3+2U7WjtDRY+pKaSHVqH4VFzM9wNPt2TNcsxmmnvjOeqXtyMepd9+V2a/ZuVPKnnvCQ8CbqLd5W3zhKsBa6u84zUL/lOc3Gjo0V76d2GBgAHXg0aqZviYilM4FfuqwwtZ7HreE5VGZRi7OrvuSwLpyeibcfljEBJel6F4HQEpzvKHqX9EdZmOE3GRoIiWMKjyczxZTsvdN8hbl8SMNiH</vt:lpwstr>
  </property>
  <property fmtid="{D5CDD505-2E9C-101B-9397-08002B2CF9AE}" pid="81" name="x1ye=45">
    <vt:lpwstr>BEWnsgQcBCuqzWpiibQgcaMhDI+MRmEP91NKZ7JcLZ37Q3dADXSIehA+yuEZ3ksCIl0tphn2ABJsjsTUGhQdWQf23jPWAK5fTXuMv/OUzaJnBlnUWY1B/SfDIfapoqxt0mYPi7/lprrsjncPriixPf2Ii4KETrg7xwPhmTzeqoXTsGNQ00CEMajGZiHaL/pLWXiLfSvwtgi4Ionf1j8fiCUCwr1ZmWMCXzk34JDd0VpkCkC3XMyQTODz3nSp7s/</vt:lpwstr>
  </property>
  <property fmtid="{D5CDD505-2E9C-101B-9397-08002B2CF9AE}" pid="82" name="x1ye=46">
    <vt:lpwstr>JEs66/kBvmK8nJQ+V0l7l8eAMCSKQbRJSdKndXRICxF/AebvC1P2z6pvkvslNGc8XXd3H1DTF8O+HpnX/doAGg27NKbafx+LcMxEIMONM9XreCP9aiUAdRd3msGTjD0TDc71aMwZqOA8jjs9DOgOl1cGpGdO7mxEZskaGuBrH/k9nt1XGadOYNgpJwwOOK22Ape7vVpoQP3Sge7qO/B0C9K0sRftKj+1N8xxEIFike5ZcgWF/nzhS6ksDZfRrKx</vt:lpwstr>
  </property>
  <property fmtid="{D5CDD505-2E9C-101B-9397-08002B2CF9AE}" pid="83" name="x1ye=47">
    <vt:lpwstr>jAUhFjlXN5vJMgV6gMxxVuupTqcRSK4RaEyLmAGD011eDKamC0lB8KyhXtfQrz/QV8udhPwlJOdIoJBrACo37UmIAuW8fzlbE+QSLzwUK6xMvL4FPUNCMbYQXmwbIauDM7LarT8Q9SRiY1xDwPJTTVKNEk3DLDv+kuBeK6O5LNNWnWi8jjNxH+ONnX9bTSQCL5vER9LNJ3wFO36JDL504P6hXPkwm8Frjf3um+QbBkJlY0HeyrkcxSI0A9w6wiG</vt:lpwstr>
  </property>
  <property fmtid="{D5CDD505-2E9C-101B-9397-08002B2CF9AE}" pid="84" name="x1ye=48">
    <vt:lpwstr>wJaMqHTkFDAqFTLCic9iAUU9OtrzjvjMDQD8003Tlsl+96Z7k92y5zC4yoAzOV5eS7miVwiTj7M1Xb+acpaGP90Lz/CGse7uhc5zU50biMiid6nOOVhwmmhA8a3/Dkjc2cFznCSAXPGBt8uo6v0xbtwc1v3qO2frFHCAA6Rc9dOaRMyOrab+TRrpvBeOXzK5X82HokpvbtUAPH3X5Bb+UPYJJT/v4X1jRNOeiIv9GyLIn5Q6RB38CAHcPGSi/Ho</vt:lpwstr>
  </property>
  <property fmtid="{D5CDD505-2E9C-101B-9397-08002B2CF9AE}" pid="85" name="x1ye=49">
    <vt:lpwstr>cRT+F7gfIT6yc+075MzI2y7a3d8iSRg4x55B5CBM7plIMl4JP4WwtcFaMecF4hqQLp6ESg4L50BNrq9C3qeV32pSdGdk/O1JIvHWDmtuBFmSz9zZHNR3gUv3p+8BhG1/kSmviGU6ypyZl7ISy3HlXIgLyL8EIwdXdOkZtX/9DUScU0c80NiQG072f6yyNlpk+lPqQHKf5O5agGsc2Jfy/4O9npeM4/tChzB/t6cVZsIIcI6wuB3uZZWH5VsWQiX</vt:lpwstr>
  </property>
  <property fmtid="{D5CDD505-2E9C-101B-9397-08002B2CF9AE}" pid="86" name="x1ye=5">
    <vt:lpwstr>ZHL3+iuEWFgs2lmVBZgOChLuPegQeKTRDaIgfhjYEPwuu3Gz2IGF5Mc1CDX+gXGWrBo8rK86hLySZZYzSRe65D2hMB8gOyvL8wga8E7+T254x9i6t656Re7OH53WFZca7Orqy0eYaIlfcAYT5c3hUUF6gjtYc/YObbmox5JWXIXOXo+oq2bB6kvYcjCHxQt/QOk2TP4fcIpDewD/9jSL7Ds8UmBhmX6M/4qzWxKUezf1QyACVhGTOeIXfuCZay2</vt:lpwstr>
  </property>
  <property fmtid="{D5CDD505-2E9C-101B-9397-08002B2CF9AE}" pid="87" name="x1ye=50">
    <vt:lpwstr>AF5Hi6+xih2QPejgmhYwc+cxw2BEeXa3I0y8GmbH1m+47IgFx62E98nkqrcoZvL892IoTGkuhfm1mqdqx/nYFwFvvyfSJY6i+3Y1Bu3/Fi4LqSqZXVHS0rAkixGcmW7LX0nbAw2Ds5egCbaHmBxGe6XzFwNvgOTD2a8R9RGaNte5TapTbgVPeDxQV+t0494rgF6gHyu8QGy0cyx7GsorCp1Nb5NVUHoHrEnfFR4I2XrjkisPeG3DBoYnxVVF1n2</vt:lpwstr>
  </property>
  <property fmtid="{D5CDD505-2E9C-101B-9397-08002B2CF9AE}" pid="88" name="x1ye=51">
    <vt:lpwstr>SBh/md5KYZk8L1s9kKKivgTXoXmNKb2E2WLBK9twfxZ0SuVAfm5ZxAoDkiCJgOtIw82sS8zE4wZj1S7NFpRUXGVTENE3Qr0J8B41h9aHPqe9GRBJupA4s6OMNQ17r1GHiQ5RXiBn5fuP33wOtqcQjDN95WeYADib3uU4cPYhoYxZe5frLe0wvceeYGqPY5SHIc+2gvMVeZ+fj/BpN7TPECVxKB9LufENWSGD/x04tZtanjuihSK0/sdRu6KfqSc</vt:lpwstr>
  </property>
  <property fmtid="{D5CDD505-2E9C-101B-9397-08002B2CF9AE}" pid="89" name="x1ye=52">
    <vt:lpwstr>/YL9ZVleS5xKIr83GZOUnyRU2AHz6pNi3kB9CifreAZkENuG8usJ38fRdeC+VNZ3t61+s8FiDp+pH2qItlApVVl3/rWQNAElSg2reA3YBPiZQYq6pDbQUui08wNi8piNmtE87KiteQWk3UiheFU5Vyy2CLP84RKUgXdWySOFGMS+xsRAX5OCHuuj007bwpa+Ula3gV85TR7HGp2kh/7LahuUzfA4wFGAjxtiZd0hZVDrfx1GjXiWFQL8hlohNQc</vt:lpwstr>
  </property>
  <property fmtid="{D5CDD505-2E9C-101B-9397-08002B2CF9AE}" pid="90" name="x1ye=53">
    <vt:lpwstr>XxizqnLj13i7pyTRSRzrpPp89w5D0xwoGwLqw+7gB3+tB/3ji3/uXEvTBDFXnTY5GUxvPGdRYrGffnJnGqH9ow+QuLhGpU/pzFGCRMf6ijLy2d1kp5UFauAahJmB/251+UDdweHAMQT15+iaQp+Fu4NMUizzTvYR3RB3XFYOh+FFtrepDBoyi5gJ3/I4ciNB+50jFeWJC+czsfdGJSKbnA/M5y01an8X9mf0biCevMCTgqEPREl+bkBZfIB/Cxo</vt:lpwstr>
  </property>
  <property fmtid="{D5CDD505-2E9C-101B-9397-08002B2CF9AE}" pid="91" name="x1ye=54">
    <vt:lpwstr>Q/k4h/z89h0jqsENIed58g17WPadpUXOOxJdiZ3Sx0aTzsuWidOeAIr4itCumozUfrbOi2tusyYSOZvYTJnv5fDuzY9G6EOxxRG7wSTvzySWNy50gsTigHJeuCVU/ilyOpgqs2E1ajTcQB+aUdcdLdaqpyLAM0/Q92x2tSoHbRll0873su77l+abK2iYcRaUCGBEWaDNraV0AVOOyPGuk2t5pC2/BTlJwopztp0fCUximplvDXens0+EuyOhMO6</vt:lpwstr>
  </property>
  <property fmtid="{D5CDD505-2E9C-101B-9397-08002B2CF9AE}" pid="92" name="x1ye=55">
    <vt:lpwstr>fHnRMBURnaci8oEPl+g2qDVg50BxEI77UkyUL4X6UGqNg9i4Ry8bqAeu35JpE3nbf8fFrmNSWK46+EqJ6ACFL+oVc1EMOlvBCh9WP5MNjAcJO4imdDkPx/4Q3+bsec820iU4No+S0fxhgp2NKTUuDwcRoqovWxw4FVLOr/wDhQ0WEo0jcvhH7wsjQV40x/aG5Jkk5sKK9UQAWCX/84Limy5wOBCse3DsF8U+WlGov8Sf1PlPZCN3eB+OuAbxpjk</vt:lpwstr>
  </property>
  <property fmtid="{D5CDD505-2E9C-101B-9397-08002B2CF9AE}" pid="93" name="x1ye=56">
    <vt:lpwstr>8ATQt2d2C/usf1mj+jGxSuA6jnmmD7RZ1Ybz55W3bp6DKHDJRc0O3FU0LUh2AW1I5PU//e3YcXKZ7zQKqlEm+klMAvKfDg+45C2gtEA4zIFd9Cy7qqS9fvmS4oNHEU7mcN5nUzxge6LqETS9GEUhdipZENCHja2PKvhDfQuWocz0B2Tsl/TUDFMN4Y6QpyZU2t1ZWJIkxOXYj/MYH+XTQCVuPAnpd4rVuoK27psaBzv78KIPpvbw6mjy9UJ8cr3</vt:lpwstr>
  </property>
  <property fmtid="{D5CDD505-2E9C-101B-9397-08002B2CF9AE}" pid="94" name="x1ye=57">
    <vt:lpwstr>nRZRonzAZwf0AfitPjAB0UP6fKtfnlsTCXxjffw/x57TU30Rff+eTD8InJLBYJL+Lz+Nuh2v79fjn6T73GkKK1U1g/+7mzZ4/HoyM41Rp3d2+39tsB4hNiF7n4FWi5lMGjAgBOQ094MnAL2eSPdZKB/C9HpzFOyb9HhRS1iaYsr3Phrn+PH7Iosc72Y76C6fYqp8ZKil3ROl38ZO5yte2cN1iAggEdmmvcEWk2oIMqoyCCT3D4fNP3W0Ij6rtyD</vt:lpwstr>
  </property>
  <property fmtid="{D5CDD505-2E9C-101B-9397-08002B2CF9AE}" pid="95" name="x1ye=58">
    <vt:lpwstr>nSEO7ZOdXY9y6WNvzWm9SYrLiJc7AfXJGUxkkLMrrq6ClvgYLs1E+urL/oo5nj0lxZ+TeCgmYe+bTnOK//hVZtn2Fzz6jUfecOahFzU14/pmbF1kPFGhhs7k/XlkPXdEc/XhdAt43aynA0jsSZPWOp6gWiB6Sye5Am/4JwZ5PjRyiazbK15ToNrq4ykC9qZ24E6P7GbIlET+M4wf4J0ZdEWeRCdljIwucx3Ontl8V7c6F3QIoqLjySkfK4Qrtt8</vt:lpwstr>
  </property>
  <property fmtid="{D5CDD505-2E9C-101B-9397-08002B2CF9AE}" pid="96" name="x1ye=59">
    <vt:lpwstr>WvQS/6tX9ADdkvg1F0Osn7yC2PqurPKpQ+Lt/nYk0imeQVjaUn8EQaYO0gkRYN3jlzELC0n72i5xQatbIkqZLMxBkj0XGg1czUlWfqZmJpBp2vw5y6h+OqPUMzA5TEq9kaZG0loDCrpnzRdUlvwGrepJ52GWLRRfTjDphMcymPAa5suD6uI+xeMrDL3Tl8SMMCuRqATP3zqG9QbIe3yO/vPj9zfeRbIqR0KEttQn4f2QqlyttnAuaACtQPHfI2o</vt:lpwstr>
  </property>
  <property fmtid="{D5CDD505-2E9C-101B-9397-08002B2CF9AE}" pid="97" name="x1ye=6">
    <vt:lpwstr>3e7UIdnw0/HhAwQz7NgMg9kbHk2msmA85e8XoHVCoSOskmfIWYbvpzCxWF+5VF898uzg+XdMVNoFq5hPO0ELaJSP1scK3ULjwOeGeWSnQlsSRBv/nGphQJVbXEcD1Q16WYK+BfgWl/LdsOHtPwZX2wPu7T4rZoGcEt+8pog4zuZ6TnvAOm7Qr1VuMxu3FAdnmG+uz+qQ+hugAMD5Wz3W31Mbw277rS9ME0hvpmmSi7nvJoNUJuvyDSxREl5t5GQ</vt:lpwstr>
  </property>
  <property fmtid="{D5CDD505-2E9C-101B-9397-08002B2CF9AE}" pid="98" name="x1ye=60">
    <vt:lpwstr>1UZPJeA3tquYrApCNumd2GusNPTxca+CHO+qVZF4Az0tPzFwEOL4+R0ESMnkiIm5sdzsXPTb4gCR8JajAUjUhBE8JiP4kP16cHZUGbhhhJT4KpNvE85I0kore9hLbrENzWMH6egN/bPlW/J/PrTJmj9qo2+KuPZC6hM2F+1XAZYpMbMiMTPeWxn3oPjlklCWiIRLEvJXQgrAB5+2YLFPihj9R3Z2d81ZXVQSWY/TT2yrc24SaFuf6mzdUj5uF45</vt:lpwstr>
  </property>
  <property fmtid="{D5CDD505-2E9C-101B-9397-08002B2CF9AE}" pid="99" name="x1ye=61">
    <vt:lpwstr>OOew/pal333yCbtGyP/fHn60lDfljd+IuX3UjbAsYA7glVCAVRyVQajel6w24RPq+i20rs2aJYjD0mbLDcxPBjnS38IXmh0z1LuxAJJkLe5MeLk5Ssa6gfXZAmWjlLmJyIzK4GhaKEpdwR7Lqldhf6s7+mv8FAWOn3m3A79vqmNj+fsXCLmW0zGA0gOwavo8RZkeIVCQZf08GUexnkWV9jb+thp1Gpe04HCYMoJPXoRMhHP0JmsLURzTl4jqXwA</vt:lpwstr>
  </property>
  <property fmtid="{D5CDD505-2E9C-101B-9397-08002B2CF9AE}" pid="100" name="x1ye=62">
    <vt:lpwstr>EI/TsYEN9wytkcfeUPwf6hKhp+DOoKs+wKXg2HsT6X0RJhBRc1vRqIvO1fmUYL+/4hHVX+CSCe9gJrXsjJikiUWZIh7sdSBCrKqJWijxxkjcejdRJA49KNliRl2Uq6WCG/IVgWw6piQ939RvUTby2xxKYWtDAz5eIT/m6n1/O8t0yIFd5ZD1LQH0dNtqhBJuJzhegoiUtsjM2Ti8XPKYsi1dMpM0NSpwzaDsnbIUT8ysY3K4H9a3iGjVdcjZgrp</vt:lpwstr>
  </property>
  <property fmtid="{D5CDD505-2E9C-101B-9397-08002B2CF9AE}" pid="101" name="x1ye=63">
    <vt:lpwstr>nxOlVt+N38VFu0+iKU/lZHZJKiZwgoqxeCexJkzXHwES+dJlfzhD3i84zPBufnoj7Sg6RGrYqElWPG1yJV8aoBxsO7/tYT5W3ch/rnp/694T+xVP3RK4pC6LXyWVydgfh3MPnfKfx0H6nV9K0YbqPKvBPnRdLz+LkaNnHTCCEHOfacJsx7lrbMMQYbOrcOjvzDM0SP+RT+ISj/dULATWwMPf3BywC0bjll7lwXOIBRef2j/FaHuCGj1j+G+wbrW</vt:lpwstr>
  </property>
  <property fmtid="{D5CDD505-2E9C-101B-9397-08002B2CF9AE}" pid="102" name="x1ye=64">
    <vt:lpwstr>X38t21r90OMd+crKE9ngvszfux/WJrsXXiuKQPZV4r/FBUWD331SNwNFshYIKfP2FiQtz6QoM/LCZSGzlp1W2NGi3PrQzf5eu4GCFCoUs7VnW674MN3UPEPjtW+4R6SHMKPA85pqwmLhr3TOk0O7kidaxteUjSM0rVFMpiW281SpJQQGxDMCWYYeygKydi0VL82Ps4+p4c8gSB/UaZ3fdfiQlBzB59TdyF9epj+eHy44Zch3uLWeVm/kM53LGCS</vt:lpwstr>
  </property>
  <property fmtid="{D5CDD505-2E9C-101B-9397-08002B2CF9AE}" pid="103" name="x1ye=65">
    <vt:lpwstr>V+/NBREPCNO2Ya8ThUWoyog9+7vnuovwbmSCQudR7UPznPFv4dyMDmjo6nWaph6r9lrb7Q6NN4x2n0us/5/uYE5ZgxMwjahJ5Ps2yH6cnHfiHCRNPp0OfmjVCEqVF5S9ONR0CUzrCJDHfbTqXXqPAJrgOw+2YA5VkTWz1w0p0iSELBH9o1JThYqkLect01U0B2ujE38vhjZtoXpD+tn1sz6YHnNjPplsXgCS8fRVX1bv2hB/L96MQ0kM6Oz+ciW</vt:lpwstr>
  </property>
  <property fmtid="{D5CDD505-2E9C-101B-9397-08002B2CF9AE}" pid="104" name="x1ye=66">
    <vt:lpwstr>ZkXGo8R1ksHIsQMH8LVrbaBBp7Lwg7d2TyRnveFUamr8oW50ahhthff/4uqmRlMfoIJfbz6u7sScm0vq4FgH4MGynSNqEQeNwERtX80xTGQzar4I54MGIKGBzugN892g7A5U3YIr9V1iPaTwN4VPLu2qNnqGKZZGuFyIn7Tuhh06k20U9QbnWnio9qTf5RdBbbDUJRFP0gBrgNkeDuMMM1OEG+vnTYtdrVhHfvOXsnKX20DD8yHM2H+sJbPwtJ1</vt:lpwstr>
  </property>
  <property fmtid="{D5CDD505-2E9C-101B-9397-08002B2CF9AE}" pid="105" name="x1ye=67">
    <vt:lpwstr>npn+YsutKXbnyKnflkf6DN6yh16sh0Q78HoQCPQxrPGTV8DU+aeFT5XAkCCl5FLMJ+KVMM4ccma1efvpv/EnVwhAQRvfjmSr35sp4paiHxUPGsMVVIMwcqebTRaMKDMSncMGS5WPWcOW56zqP/diCnKDcxR5V5qxJDkljc+5paOwzNSlGG8iWn1bLlpwZl/Ko/9lQu2fEFKpzXC1KtPjt1dhFmoKm6hQK3fXGX5TnGpPGIuTJSUy42d7aReZo9E</vt:lpwstr>
  </property>
  <property fmtid="{D5CDD505-2E9C-101B-9397-08002B2CF9AE}" pid="106" name="x1ye=68">
    <vt:lpwstr>WpeSsMK+7rFz9lc9i0klXvqCjg+SBvMyOHsUItxXz9oqAxLou/1eXbRUoLMYc/zsEsr7yGZb89fi9JblSC8rHlStu4wHGMHJTLba3HsEs0d2ANDUVAkgHokugHd9tls9XHXw30pFBAcdN3lZBtRfHAaPcRCKAatS1GFM6f0WTxdRTap1k/6JXVqeAW1L7uQaH8kCvw+e7PTaxcYxucFiu1LzeO6hIHHeldngHJJdwoAQFeKBnY4/+dPD51bk4e8</vt:lpwstr>
  </property>
  <property fmtid="{D5CDD505-2E9C-101B-9397-08002B2CF9AE}" pid="107" name="x1ye=69">
    <vt:lpwstr>aEy4nP66vfZOymJoNnAgq9hb3DmCkvZrRdP4/IVSIjDM9jiGeSIMTd2ptuhRimPD/ba71Du14bVsX5AQXtqLixqjSbGtCCPlh1wWPhbRP1+quYbVbV07BMG+sR1+s0Sb3iIwoJYzGb/H8NM3ALc3NUZ9P6ayRAy8+K3E3Zu4nWEeOhcldX58gNLeM87OP+2N/TbTxe+1SvQO7IRUd+I+49U6N6Foah/GXI7sQnLdijXWCjcgZIPVJ1SgaAhj7Wb</vt:lpwstr>
  </property>
  <property fmtid="{D5CDD505-2E9C-101B-9397-08002B2CF9AE}" pid="108" name="x1ye=7">
    <vt:lpwstr>ee22fkgXvVlbyVDlFCRBQ4K+9XAqVy4C3Vxkqhk7zjPn49wDf18kzcL328kF8MgsNPS9jJ9l+5wre1GSPOR8yk0+hI5MeZ0gnyPhm2tmgqVf58N/WLgg2nI66dmK6hscdUX6ukm8np3EoIALeUqVMNaWpD3j/zDlB2AbOC+TdzYkva6fRG7hEtSwfdSUcf1OP75qw20yneFmU6NC91D8lqfU416Rh6PH/tYALZ7deoV/+WjD0cfjsHsk8bJ8qAr</vt:lpwstr>
  </property>
  <property fmtid="{D5CDD505-2E9C-101B-9397-08002B2CF9AE}" pid="109" name="x1ye=70">
    <vt:lpwstr>9dq6T7Ppgh74iDCyKi2BspTck9H0DsUuDEbJLMhNkcI0nHmBXGEnDgctxmLJc6scPkJoOPvCVxv3xX1qsN9TNlII3BY9saYbnwJMD8IIRkdx7XyYItwZjU5xfQT498T4KaY+NtklgH09uIM+37ZbdmH2pt/NbGFj5pa9jOVJ1GKYwMKlQk8lmZvZBwrK6BqqvcNzXXvVKj7mkNTiBv35F8jcLzvTp/R8FOO80e1zusR68QmhJWAg8zc8ke8dRYX</vt:lpwstr>
  </property>
  <property fmtid="{D5CDD505-2E9C-101B-9397-08002B2CF9AE}" pid="110" name="x1ye=71">
    <vt:lpwstr>UNfRdDl3KEM2zTg1kKPJrKds/stBKQiuxcpakn1Bdrlb8+jihTiwqGVww8AfjUf30Vr30SA3Bmu2jdY1Br2zuZFP4s6nAhFXI1ieZzvR/8VFGYjIhB67RIPsvX9yt03baYInFgNyXr+kOT7Z+Bwv/RHBJAlJZ3JaMW6FkyvjuKNlek7OR2dTcNTAdXAdwaY/HFP2711+9a2S8Yphf1w4XmAPyGiQzT2c2xthCaTwDDg3mPp6o2d3AdiZlaMXIed</vt:lpwstr>
  </property>
  <property fmtid="{D5CDD505-2E9C-101B-9397-08002B2CF9AE}" pid="111" name="x1ye=72">
    <vt:lpwstr>8Zk2e5AJhN8n4lyxAYRjWuO665PLw3oiDFrHarjw84hCW14JneILfcNDrN1gkspK7qcmIvuMhsXiB20eanhzX9G/BF5WgaYBGy5T1unkzBi+pdermMtGsenqwHFelZ3GD6eaHV7YNcBQdXbtadB+vOvgqxWUirQZ0y/gmyDlUXik5gH7maOyEOp3wjA3w64cEueHWTM8PbmShiitx5ARDCpuAUnsK5SXxsLlgA0PTeqaA9gF2bjhRvuAjSPTy2v</vt:lpwstr>
  </property>
  <property fmtid="{D5CDD505-2E9C-101B-9397-08002B2CF9AE}" pid="112" name="x1ye=73">
    <vt:lpwstr>uoUGHVxghSCxB0kadrt+UtmZ+MrYI0vpahDerqs9toJL0F23AhmZ/fnXp7/r+aIXmswESdsgQPHrn0i/yi6zQJPPFTfjG3SrdyZBJSgJnrcE1Dxi6q0g5hqiM4ruajtUt1F+9Eo1ybDn7x8+CLPWJwVVqdSg/Eyo8qOxVeUNHNMCVlm5WQ00MyFnVfIoh26kNqF6iYnjFMeWtbvI/bIrn9PBlnp28uAOkR6U3LC1jPteBRCu1RS9VYOtrIcQOTb</vt:lpwstr>
  </property>
  <property fmtid="{D5CDD505-2E9C-101B-9397-08002B2CF9AE}" pid="113" name="x1ye=74">
    <vt:lpwstr>BPy0YrHxEnqFY/i1Qxl861ZibdPtDSGCDWLng+tMU+cSlGUQXSzg/OOsbJuqyguTZ/Ntz49vJrSDFoDryylVF/DMS6mydGlmYwA9MbqNh0k5kLx6iwMjkKpzIgm6/01TnfFbWt46u+hvyyb8hLBa5RfJs+bOr7PUD8qkd9g0eMlQIlra5ZgroCrGkAk4f5YA6DSvN1Dz+ygh4tI5yqNG8cqsqKhKp7RlC8BYzcegW/UVo/x49MNfdmzSXfryau2</vt:lpwstr>
  </property>
  <property fmtid="{D5CDD505-2E9C-101B-9397-08002B2CF9AE}" pid="114" name="x1ye=75">
    <vt:lpwstr>FyZJlvjp+ytdt4xRXpNNogjTAHwfyXvWpNkKmdkxAm68RLHc3dkW4Fnd3lHLvaSMLLywJGia1CM/ibQ5wsInC66xAVQnw2wmkU+1c9hgH+hjXalz2zygf4gZmj1JyuB6gc7EItduq4XkzLK1Ej65vHwYVz6n3zbxfrhtMgYFGDZx3R2JCSN6XxjGgpQQs7Ddp78wGWBxCzvPiFhkgTGoES+t+Ba92mgX2enCOvl11fIyZbNgdeN6te4KZD4nVd1</vt:lpwstr>
  </property>
  <property fmtid="{D5CDD505-2E9C-101B-9397-08002B2CF9AE}" pid="115" name="x1ye=76">
    <vt:lpwstr>EkfxonmwEfEs1UiIEUWnGSguCEyTxCHLXG76seW0/ipY+Sx8xxWFjTxR8RBLP1BqRcMXvjMAqLcSN6TLKUcIkI+YeXeXOK0DSjPzinnEbiZ+awwm4kAeGLqt7GAEA36+kxb07XbPvA2U0FmsgDpIqKOWehwuX/kuxhmc7pb2v86tB4Lrr6yVUdvrORywQpyJaQ4VyJNBEAzTmdPnifP70w59unJIs4P3SGr9xM6Ci5HyPI4Oatyrr4KYNzG/IG1</vt:lpwstr>
  </property>
  <property fmtid="{D5CDD505-2E9C-101B-9397-08002B2CF9AE}" pid="116" name="x1ye=77">
    <vt:lpwstr>OmXydBQHa1y+oeYgLo1UkEl9itxSQDbHa4ibd7zCM11z8P1MqVAX6M/VdjqBZem7EGym/Pbl6Kj0ZVEPsL/8EniOYIG/8nsMxcn829/Qbu1L5ZhRoZFAnIols/QzeaJk4q2A/Sq/rzBa7271fi0TZeqka/1EjY63moSNHu4GgxMhXMG17PBDE2KJw3NIGdLnQ2wWdiW9a20Yp7rPiWZXcwYdbsAijBZO6hsgbcZUqcGQwUM75PqDZlZx3TAkV2g</vt:lpwstr>
  </property>
  <property fmtid="{D5CDD505-2E9C-101B-9397-08002B2CF9AE}" pid="117" name="x1ye=78">
    <vt:lpwstr>iDiXx2fZDM+OCkxHpBywDHLCHt8sNyHiVOvd/Bnscq19etzf3kYK++NMTUexY7zigq1d7XngSwLSHVgKFBGbObPQqEt3bGoJd98nYs3CCvT+Azj1isakUtPMQNZNqP92ie2eDUljhnyB2fvl37K4m/pv+ZgapIAUErhptUOBxOb19VfPihcxUE1afqMhUBTefhvwKht8QPN2H5UgmYtP0IjI2JYemDZBjLCe5OhTc8ysLtORKUGvu2YvatC7dRK</vt:lpwstr>
  </property>
  <property fmtid="{D5CDD505-2E9C-101B-9397-08002B2CF9AE}" pid="118" name="x1ye=79">
    <vt:lpwstr>2dGt5XKXrLYY7R+v4loZaAPBYcVrzqVLfy2WwvkBFhuBQZUzkW+XnqbkOnWnphvn2mxAzbXyc349U+UhkZoxGe51ETp3XN7IfYzWmX7I12uNj/kc3KfMu0AJIV0/OQaOaJMqFry+tpnKr7HDiIYW2TLh3dAtMXk3YMQga9MlLFcaM5Wq0ZFyVh0/448DXq8JqE0wn478OwfsDmZJTZT/Ioyb1VHddUYTcwdvfyE93xtiiTLuuU9+H65Gvc7ylw6</vt:lpwstr>
  </property>
  <property fmtid="{D5CDD505-2E9C-101B-9397-08002B2CF9AE}" pid="119" name="x1ye=8">
    <vt:lpwstr>IrNWL6Frq8UbYwwLTT5uzjK6CeHyPkeIcAHaRY58Y0i6spgjnuMP6Y3j7B+aeit6//Q9UgsLAmXMA+dHHZKbcpTQ67yP+3e0dtv6TflyhW7tV92sT6vyNAZRCpKLqYMVfc50re4BhGbnET4vHBoLCYLXskK5kOBoefTOF5wNaSOFKDH4nLW9vZY+eEbDzLuemD3iV59x1N0r8lnu+WzBEASKsVuJRi9rXbkcqJz9TdTxsrumjclRYKbxd8TVrH8</vt:lpwstr>
  </property>
  <property fmtid="{D5CDD505-2E9C-101B-9397-08002B2CF9AE}" pid="120" name="x1ye=80">
    <vt:lpwstr>uUh2i3LWafoFLp9gHS3amy3qeV6g9l1iOGlP2ewAmWNOYR8tfG6WSvSrsE+5qOnWXzRtLdpsJmtOwT7D8Ab54tqrsLMrCl5fYhwRqfqQvz+Xe8Ena8DcFasiw1dt8/j5+NcCHuem7strkS5IlAE8WPCRvMo3y202s+WZlZX88d2jSQUPvkssWMDOAhL2S/3X15dwJ+Hmrd7Xl71wGD2f2StmMBTBC55NoGWw18hEEbYML8+ncepEeaYThs3vvqN</vt:lpwstr>
  </property>
  <property fmtid="{D5CDD505-2E9C-101B-9397-08002B2CF9AE}" pid="121" name="x1ye=81">
    <vt:lpwstr>M2zafFSg+47mXQzENC9ND/NLvqJYJK//0EeMT137HfoDZtG8sOTiAF14NdSuhjeA3nq+L67yuHjbwjyeiSSk+yxuC9XuUa0sUy7wvrqtd4dwdqd9f5m6jc7P5Fz5RYWrqZl0jqc/l8a7RrFlh2JKpcSeQvj3COVakWLDebDsZ7O4hxqGB4Q3j8fD6xe+r2L6mDkD/Ay5iRtH6FgA8/epUNVV97v/cDPqteRz5GdRUGO1lzCwfjXA/5E3xMjo2F/</vt:lpwstr>
  </property>
  <property fmtid="{D5CDD505-2E9C-101B-9397-08002B2CF9AE}" pid="122" name="x1ye=82">
    <vt:lpwstr>P5BhaSUFOQ5IWo/Bwq3lIAsW8sXA5E2cHPVNJCnH8FC/2V4hRukFboHT3FRHpAHRucz64xCej4r2i8eQ+DfU/BatUQcvgqXXs4h4ll7FmAjdCpeRHX90QnZdxH+CSyNZDzEirpgv27gXRuFG67CmeaVH7xunusnCpiGWQOrE9sWt9GmFsLcreZ//yWRkPzquPs3A9OZgVIkG4wxhOa4znJsZc6uY2dytkp9dvotXN9oBXj7SaINh3Gj5bOYfvAi</vt:lpwstr>
  </property>
  <property fmtid="{D5CDD505-2E9C-101B-9397-08002B2CF9AE}" pid="123" name="x1ye=83">
    <vt:lpwstr>lNxQImC8HBpbOma+fTDOLaTjmqyCRzmSr1nFvZAy67bA3w4Gk5phnkFRmo9o/KPS1jtmHLpWr5a1ZTK6hfwZq52OLbf7IqS+wWay0ArhJ3k7APGZe23muky5A/G/R73gE8mmuaH/VXJt4JPZqdtlVDPbYwUn3OcohK/61DPNwqtJpauTpbpkRu9MnQm3+HCJaYt1F9IaffkzhNqcwLtM+Nv15IzF+EpCQLLBUaiH63jKebUIp1CfHDUzYgS0IIQ</vt:lpwstr>
  </property>
  <property fmtid="{D5CDD505-2E9C-101B-9397-08002B2CF9AE}" pid="124" name="x1ye=84">
    <vt:lpwstr>YpqPJpHBajU61pKMVk0WDVUm4omgt2ahWMRh1sc3QvRmQqnaADj89RwEQxbQy3USvw8GPlZs8BILSdPODM/SDxrqmtovNpmPfgitawWYk0ZeV5BkZBRry3H4m/SNFXAG5MVWrFQobmsQNMQIRFJq7gOBSmgcVw+kv+kgJF2NZy8P+7z5cLR+ma2Qe8/vAdBd5WDpezRLq3oBim2sMgsarUR9syvru8midkrA5V47sG4gkgAZRN+49jxKHI0cfUP</vt:lpwstr>
  </property>
  <property fmtid="{D5CDD505-2E9C-101B-9397-08002B2CF9AE}" pid="125" name="x1ye=85">
    <vt:lpwstr>+ecwWVN6MOzCLr+EEKSCpMs+UdX+eM0aQRy8b8DRJ92SMb8Dr1SIWOGU89rG5CYh8ccu+k7iJWOP6ykTldYZWnmV7ov3n8NfCkWAA/m3783ZDDDKiWei/6gJPun4ARvdQk7/kkBFkoNxim6DcKJzoFwKzlp09KoUEMJEXOu1gwMPTQ9upzc+t0ToVXkgFyQ3ks2+9/SV7U9fKUdvy48Yox1rdVZnLd5BerJ8aQ3QZdHouzvvJ9ksrvq6iP7ESgd</vt:lpwstr>
  </property>
  <property fmtid="{D5CDD505-2E9C-101B-9397-08002B2CF9AE}" pid="126" name="x1ye=86">
    <vt:lpwstr>aP6bF2lIlEwQ1npC9HGFPhO4dQqupQ1u57mc/jpuFUe30dyA2EJ8ZEmgDUakeu+ninbGB9x+eLrRlcHXNb6U71+ZRFAz88htPFc2JuPsljRKOEkKWYxlewU9xDudEfNEVU/+gz5amoGvTD0EDi9ta/Qng17k85mjX5rsCpoOO3e6YtxB/19mM5nRKoWO/vMHG4aGECnuy6LmRAfFtU/Mg/SqiGlHxnrSG2MNOLljV6mZKlu3qRz0AbkQE2aDZ+p</vt:lpwstr>
  </property>
  <property fmtid="{D5CDD505-2E9C-101B-9397-08002B2CF9AE}" pid="127" name="x1ye=87">
    <vt:lpwstr>6LYp4gjAS/ayq/r3g2cPFOOPdqA4gcjzNdJuF+WTVTWflG9m73dloMnIFvt/BGgAD/dhdJw3H4/NKNuM0ebj+RhF2iIP1Eazl2coxDtZ/hbnJKwqRWy3O2bSWvSriYjqbGK+96cz+6dcZ3DfHw9J2Mkp6L52DrjJz2m825ypEFVpqBhwhmNUrP1hGNTw92ZndgiM+ebm2rTw1++Il7G6QQ6psEt6q/+l1UIHYYieiF2lGBrjBi4qRF+1FSK+Wv0</vt:lpwstr>
  </property>
  <property fmtid="{D5CDD505-2E9C-101B-9397-08002B2CF9AE}" pid="128" name="x1ye=88">
    <vt:lpwstr>y8aATWEkM+/TiWM2dqBrYXW+OhPO0INZosFbFWf0mr/1uMIRMwC1vF3JyJ3hdNuKcxqt1YV9xM6zVd1aU+a0hNKu3+tfByUbrGQ09k/o9mQndQRrQWwqeo+f8jao1NQdVCvk66SBI7AiUxSNfW2Qk3UD3n0F/BVjwXFqSs8mXyMDsnhh2ywZtro1QkDBWi13zxRBz78Vmps0LRwYJjnLEUZeprxwD5Iy0sCA1QGOnBva0gg0NYxNmVrDEKCwbU1</vt:lpwstr>
  </property>
  <property fmtid="{D5CDD505-2E9C-101B-9397-08002B2CF9AE}" pid="129" name="x1ye=89">
    <vt:lpwstr>Vrk6ZClfNZl3R74AtgdDiy5t1YKAQ/2pyIx8lB2JSvrFy6Pf1X7DwXIRQXMLlWAH7cD2fwJAImKw9N1S2cu955rnfQ8/N/Bb0Nuhfjipd2NgThRvpdeZ0NmgPwQ+J/VResZUsZqEK95P0iQiCEuke/FsywX5G2uwx18nija2D7vh4BmR+zohRhm6CFVVVbT0oPmASHDz8zb/cXcOTP6dhVcOBrzReCf8iegTYJKdlC8S2OznvRZZr9NbqLz1mjW</vt:lpwstr>
  </property>
  <property fmtid="{D5CDD505-2E9C-101B-9397-08002B2CF9AE}" pid="130" name="x1ye=9">
    <vt:lpwstr>4GS6TV87LnCVEon7+jr/Nn5CARHyO3BXD16yTNLnL03JsLBUY4tdKQTVcQKookXVnRg3YQNpQag+kItAolm11kR3+RkY2xJFMvQqwJJdIKFZqEolwEGDJ7QxN+a3Kx040n/cYTkAhmI7r4wU+y43p/LdzGR56TsYuW4mK41//5AmD40eIeJzMAuCsYVU4u1yZn2t7LuyetnhoZVdlAPIH/8WBAhkB+pB6FiRHesVJcR3oAHcB2y611JiU5g84Aq</vt:lpwstr>
  </property>
  <property fmtid="{D5CDD505-2E9C-101B-9397-08002B2CF9AE}" pid="131" name="x1ye=90">
    <vt:lpwstr>EiAnC0kvExJsr5fr7lWpolMYJmcCvJvoOuD498BgiSZDRyqmSCbEhF+Zwv2uWJegddmMLThcsHogMgB1wWuUn/bylqm4JUGWkQ5yo6JwVgNIVVR/zoCWoi318/90mEi1HDwN/3UEf6RDSncMgfxH/6YcWrO8NeIIh2JV22qoos4SP+hLGwQWaS+CPiIcnOrwoW9rhcJ7xw5MMLf17hima5a6sUQb4mq7dpLFhg2yWiR1/CW6+2F5Itgvqbd2leq</vt:lpwstr>
  </property>
  <property fmtid="{D5CDD505-2E9C-101B-9397-08002B2CF9AE}" pid="132" name="x1ye=91">
    <vt:lpwstr>BdbEAKjIX66N4dByvSSlxcGcWnaodrJM9CGRyj7SWrXdZX45mKCByXeJ5iQaQWZJGQH/c5cLFS5u/JQcjxckdH0OlDbLadINm8k3dAnr9V+HoXf6xXpXRSBcgusfOXrwnB9ApxMlRrkEKhVSRX/JOYipJDvLB+nwcYoe3nvQ9WXPZxuH6OYkLmW5SGWTrOf4bAUgASAalFkv8zp9OGkbVTV2Uijc0fPU0s4bQuPtgjknnOB+qZXf4sGFPuUxvHR</vt:lpwstr>
  </property>
  <property fmtid="{D5CDD505-2E9C-101B-9397-08002B2CF9AE}" pid="133" name="x1ye=92">
    <vt:lpwstr>fmwtKRYnMou+0cla79XWEuHPljX7vsobde3UJHyRL9jvuCSS7H1lCFjhB0vC2APM0dQJcN2Yfd6iqMJVLg6lPcqfLoWIytds2luk59Yb9OY4Zeapd7As4rq40iiO9sGw9DNpe6+gaMEObVq4iSh+qDX4uOUPws3T5RTgPUtl5WobUCpCk7hi+/kshdsE33+4kT09snJrI0w81P/4TC3v3QvCEEqqhFI2mO1VWOS3qycnXDi/0GLhMym/e/ODJkA</vt:lpwstr>
  </property>
  <property fmtid="{D5CDD505-2E9C-101B-9397-08002B2CF9AE}" pid="134" name="x1ye=93">
    <vt:lpwstr>Ybk2kout26fUYNj1MhNEpR8z2D9iYP6a3c4tUHIbusGoXM3OCC8950T9WMcDSjNRtmxQEwR6rhT0u9PXLYRCzHevEnPzScmyDL+m4QB9+k3c2gVnG612ecurfMennNxseJVDoDiHH9Nczbe4xt4k5CAan6Vd+fPZ21xx005q7DceIPDGDbJgmJYRCOdAFrvvmhtAhPtiYmD7W3PpvWJJp5rfKtjwYPR9jw6d3wwqf15UeiObu7SlvaGU9fVwALg</vt:lpwstr>
  </property>
  <property fmtid="{D5CDD505-2E9C-101B-9397-08002B2CF9AE}" pid="135" name="x1ye=94">
    <vt:lpwstr>NufWoXssnB4MbOsmbfFUr0QKM4t6osEFgJpKP76HK2oA36PS1ObIYUjaG3H2tpct/qkiqHRHEItjQsx4nEHEj8UtL+J8PrkmNyZ5vdzzppuGj5pzacy+7GwPW73H6ftaaRln/WmHpR4iloxicztPy6KJ35NMAsnPaG+aFEa1+7AzTz1Lh9LdERj+KWAJLiZ2PGVgAfqQlmmRpviDdRsIVlyX5KaLe1DJVkeiapF2hTNm3iVTtSOGCOHDpj0vWws</vt:lpwstr>
  </property>
  <property fmtid="{D5CDD505-2E9C-101B-9397-08002B2CF9AE}" pid="136" name="x1ye=95">
    <vt:lpwstr>8cowrlw4QpBcMsRhkQ77/XcNhVd99DxjBqTlxHPz31eH8kXIDdIL9EL8ekx+lOmbasxoc9wz9ylkKLJzaNB/RpuBovYHFO/Np5NEkQQQNNP68b+hxXVY/mRp+zCt5eJB/xm6GSeE0JMQ9geJ4ch0NStXSeH05c0FZKD9tlr5FeKsl36gQCAvSP3PV8Q8h2n2X+xc0jIRcDDI1EV1HqJNDTf+cToj0OPMg6q14l2/GYKnnbagcI9AmXp0h5kuZfR</vt:lpwstr>
  </property>
  <property fmtid="{D5CDD505-2E9C-101B-9397-08002B2CF9AE}" pid="137" name="x1ye=96">
    <vt:lpwstr>K5QG+2ee7/C6mtRbGPkOrUPzPH3KPUzD5WAbsu9e2FnrYgapNRE/N+NjasnMYicTVaTYIz32TSOK3GPD2/uEqeNclZDCLMZz+oLqOHzW0jOj90lq6FDBKCftXsAmEweQipjoHWc+Cz5/zj0bo1sAQ28HdiBUqOH5uD+ug+RcaTMVWI6h8O/xMmtGFqfALIwHNlBbs8q4OHcZNhqeH6zgG+rmADDUz/+ZgmrPV563grIEJB2Etv7wJjy5zE8z8Ev</vt:lpwstr>
  </property>
  <property fmtid="{D5CDD505-2E9C-101B-9397-08002B2CF9AE}" pid="138" name="x1ye=97">
    <vt:lpwstr>QnTTwgqKGbIxPPhETsz0eqjz4RCyO++BHRUPZsQG53ETDglfyGZhY96qsrrneYM5Q9JJmbZRhlD1wgqRDbnrrkmiVUe6lTCuSkHzOxHHOypaEnTFOZ4GHyS2H/oWJnwHQcRntmj7vGmfP0bosvPSlMZWfHXvj4dqK4rS7kM2A89NqY6p2aGXFy5n3nvrsNs1qZs5cY9BRPdexJyTp+bS4MonRd7qEn7pn6/yL/RR1Et5W8+UP9qrh2ZRaMdbZIn</vt:lpwstr>
  </property>
  <property fmtid="{D5CDD505-2E9C-101B-9397-08002B2CF9AE}" pid="139" name="x1ye=98">
    <vt:lpwstr>8sKQGNkbWFapd2AEGLLzsisz+ycp1k26GZLFr9UJoQWgNsE1NIpIDU6Mx0vbj8NCXeZM3/vQgx043QF5sray0iaSKh8zAU231jWGG+bFegP7KxaaaGXZyZbaXgs3I/XEpsGD0w2nyOFjT+hXj5o/uPi2E6ELG8UkT34zLEA3RfwgCDs/38sopc34gicAPp2Myl7Z43hzIXYFir2w/5WxGuEpbgAH/a3VLVaKucfR5gaLKFbAhHzo9MNRbTSSof1</vt:lpwstr>
  </property>
  <property fmtid="{D5CDD505-2E9C-101B-9397-08002B2CF9AE}" pid="140" name="x1ye=99">
    <vt:lpwstr>k/yMT5NhhAhfAVYIvFn6bGUl9qcWBxvLyeTdbOzRLOpsZE1Crum7wyd4b4IidnK0lf33FjO7DIhR3N/4+2JvuuPZEDHEEbeS3TWTIN27RulOpQMmtxwl7/GgNc8ZKq1RhEivgZd0WiK9Q3i+4RGtCdfvr0NY+r3LPj8YvJbUYyYgFltb/meKBYcBSp02BBd4Y7Y+bx1VsuVzZsPgshFmRMm+jAZGa9kifjHmYsVAabCuwa4HIaIvPCdFrccO5hj</vt:lpwstr>
  </property>
</Properties>
</file>