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nametable"/>
        <w:tblW w:w="11520" w:type="dxa"/>
        <w:tblCellSpacing w:w="0" w:type="dxa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1520"/>
      </w:tblGrid>
      <w:tr w:rsidR="00555FFB" w14:paraId="66529071" w14:textId="77777777">
        <w:trPr>
          <w:tblCellSpacing w:w="0" w:type="dxa"/>
        </w:trPr>
        <w:tc>
          <w:tcPr>
            <w:tcW w:w="0" w:type="auto"/>
            <w:shd w:val="clear" w:color="auto" w:fill="094D73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76BC873" w14:textId="77777777" w:rsidR="00555FFB" w:rsidRDefault="00000634">
            <w:pPr>
              <w:pStyle w:val="documentmono-1asposemonogram"/>
              <w:pBdr>
                <w:top w:val="none" w:sz="0" w:space="20" w:color="auto"/>
              </w:pBdr>
              <w:jc w:val="center"/>
              <w:rPr>
                <w:rStyle w:val="divdocumentdivPARAGRAPHNAME"/>
                <w:shd w:val="clear" w:color="auto" w:fill="auto"/>
              </w:rPr>
            </w:pPr>
            <w:r>
              <w:rPr>
                <w:rStyle w:val="divdocumentdivPARAGRAPHNAME"/>
                <w:noProof/>
                <w:shd w:val="clear" w:color="auto" w:fill="auto"/>
              </w:rPr>
              <w:drawing>
                <wp:inline distT="0" distB="0" distL="0" distR="0" wp14:anchorId="29E8CEE9" wp14:editId="63568115">
                  <wp:extent cx="443953" cy="444199"/>
                  <wp:effectExtent l="0" t="0" r="0" b="0"/>
                  <wp:docPr id="100001" name="Picture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53" cy="444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documentmono-1asposemonogramany"/>
                <w:color w:val="FFFFFF"/>
              </w:rPr>
              <w:t xml:space="preserve"> </w:t>
            </w:r>
          </w:p>
          <w:p w14:paraId="5CF5BBE4" w14:textId="4ABF97D9" w:rsidR="00555FFB" w:rsidRDefault="00000634">
            <w:pPr>
              <w:pStyle w:val="documentmono-1asposemonogramanyParagraph"/>
              <w:spacing w:line="20" w:lineRule="exact"/>
              <w:jc w:val="center"/>
              <w:rPr>
                <w:rStyle w:val="documentmono-1asposemonogramany"/>
                <w:color w:val="FFFFFF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A2E490" wp14:editId="4286DC56">
                      <wp:simplePos x="0" y="0"/>
                      <wp:positionH relativeFrom="column">
                        <wp:align>center</wp:align>
                      </wp:positionH>
                      <wp:positionV relativeFrom="page">
                        <wp:posOffset>355600</wp:posOffset>
                      </wp:positionV>
                      <wp:extent cx="238760" cy="508000"/>
                      <wp:effectExtent l="2540" t="0" r="0" b="0"/>
                      <wp:wrapNone/>
                      <wp:docPr id="1507048619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8760" cy="508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>
                                  <a:alpha val="0"/>
                                </a:srgb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noFill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3CBE10B" w14:textId="77777777" w:rsidR="00555FFB" w:rsidRDefault="00000634">
                                  <w:pPr>
                                    <w:pStyle w:val="documentmono-1asposemonogramanyParagraph"/>
                                    <w:jc w:val="center"/>
                                    <w:rPr>
                                      <w:rStyle w:val="documentmono-1asposemonogramany"/>
                                      <w:color w:val="FFFFFF"/>
                                    </w:rPr>
                                  </w:pPr>
                                  <w:r>
                                    <w:rPr>
                                      <w:rStyle w:val="documentmono-1asposemonogramany"/>
                                      <w:color w:val="FFFFFF"/>
                                    </w:rPr>
                                    <w:t>TP</w:t>
                                  </w:r>
                                </w:p>
                              </w:txbxContent>
                            </wps:txbx>
                            <wps:bodyPr rot="0" vert="horz" wrap="none" lIns="1270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8A2E49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0;margin-top:28pt;width:18.8pt;height:40pt;z-index:251658240;visibility:visible;mso-wrap-style:none;mso-width-percent:0;mso-height-percent:0;mso-wrap-distance-left:9pt;mso-wrap-distance-top:0;mso-wrap-distance-right:9pt;mso-wrap-distance-bottom:0;mso-position-horizontal:center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" stroked="f">
                      <v:fill opacity="0"/>
                      <v:textbox inset="1pt,0,0,0">
                        <w:txbxContent>
                          <w:p w14:paraId="03CBE10B" w14:textId="77777777" w:rsidR="00555FFB" w:rsidRDefault="00000634">
                            <w:pPr>
                              <w:pStyle w:val="documentmono-1asposemonogramanyParagraph"/>
                              <w:jc w:val="center"/>
                              <w:rPr>
                                <w:rStyle w:val="documentmono-1asposemonogramany"/>
                                <w:color w:val="FFFFFF"/>
                              </w:rPr>
                            </w:pPr>
                            <w:r>
                              <w:rPr>
                                <w:rStyle w:val="documentmono-1asposemonogramany"/>
                                <w:color w:val="FFFFFF"/>
                              </w:rPr>
                              <w:t>TP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5A360B0B" w14:textId="77777777" w:rsidR="00555FFB" w:rsidRDefault="00000634">
            <w:pPr>
              <w:spacing w:after="300" w:line="720" w:lineRule="atLeast"/>
              <w:jc w:val="center"/>
              <w:textAlignment w:val="auto"/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</w:pP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Tyler</w:t>
            </w:r>
            <w:r>
              <w:rPr>
                <w:rStyle w:val="divdocumentdivPARAGRAPHNAME"/>
                <w:rFonts w:ascii="Georgia" w:eastAsia="Georgia" w:hAnsi="Georgia" w:cs="Georgia"/>
                <w:b/>
                <w:bCs/>
                <w:i/>
                <w:iCs/>
                <w:spacing w:val="30"/>
                <w:sz w:val="52"/>
                <w:szCs w:val="52"/>
                <w:shd w:val="clear" w:color="auto" w:fill="auto"/>
              </w:rPr>
              <w:t xml:space="preserve"> </w:t>
            </w:r>
            <w:r>
              <w:rPr>
                <w:rStyle w:val="span"/>
                <w:rFonts w:ascii="Georgia" w:eastAsia="Georgia" w:hAnsi="Georgia" w:cs="Georgia"/>
                <w:b/>
                <w:bCs/>
                <w:i/>
                <w:iCs/>
                <w:color w:val="FFFFFF"/>
                <w:spacing w:val="30"/>
                <w:sz w:val="52"/>
                <w:szCs w:val="52"/>
              </w:rPr>
              <w:t>Page</w:t>
            </w:r>
          </w:p>
        </w:tc>
      </w:tr>
    </w:tbl>
    <w:p w14:paraId="087C2B07" w14:textId="77777777" w:rsidR="00555FFB" w:rsidRDefault="00555FFB">
      <w:pPr>
        <w:rPr>
          <w:vanish/>
        </w:rPr>
      </w:pPr>
    </w:p>
    <w:tbl>
      <w:tblPr>
        <w:tblStyle w:val="divdocumentparentContainer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236"/>
        <w:gridCol w:w="6630"/>
        <w:gridCol w:w="310"/>
        <w:gridCol w:w="310"/>
        <w:gridCol w:w="3750"/>
        <w:gridCol w:w="310"/>
      </w:tblGrid>
      <w:tr w:rsidR="00555FFB" w14:paraId="78359E32" w14:textId="77777777">
        <w:tc>
          <w:tcPr>
            <w:tcW w:w="21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E8B5535" w14:textId="77777777" w:rsidR="00555FFB" w:rsidRDefault="00555FFB">
            <w:pPr>
              <w:pStyle w:val="leftboxleftpaddingcellParagraph"/>
              <w:spacing w:line="300" w:lineRule="atLeast"/>
              <w:textAlignment w:val="auto"/>
              <w:rPr>
                <w:rStyle w:val="leftboxlef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663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250856E" w14:textId="77777777" w:rsidR="00555FFB" w:rsidRDefault="00000634">
            <w:pPr>
              <w:pStyle w:val="divdocumentdivsectiontitle"/>
              <w:pBdr>
                <w:top w:val="none" w:sz="0" w:space="15" w:color="auto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Professional Summary</w:t>
            </w:r>
          </w:p>
          <w:p w14:paraId="461BA91F" w14:textId="77777777" w:rsidR="00555FFB" w:rsidRDefault="00000634">
            <w:pPr>
              <w:pStyle w:val="p"/>
              <w:spacing w:after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Dynamic individual with hands-on experience in quite a few fields. Open for skill and talent improvement for navigating challenges. Brings strong problem-solving skills and proactive approach to new tasks. Known for adaptability, creativity, and results-oriented mindset. Committed to making meaningful contributions and advancing organizational goals. </w:t>
            </w:r>
          </w:p>
          <w:p w14:paraId="2E33F423" w14:textId="77777777" w:rsidR="00555FFB" w:rsidRDefault="00000634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</w:pPr>
            <w:r>
              <w:rPr>
                <w:rStyle w:val="lef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</w:rPr>
              <w:t>Work History</w:t>
            </w:r>
          </w:p>
          <w:p w14:paraId="1A29AF72" w14:textId="77777777" w:rsidR="00555FFB" w:rsidRDefault="00000634">
            <w:pPr>
              <w:pStyle w:val="divdocumentleft-boxsinglecolumn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 Up Academy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CNC Machine Operator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C3C5BE4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29E0B80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05/2025 - Current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442C06E4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Properly loaded and unloaded materials in and out of machines.</w:t>
            </w:r>
          </w:p>
          <w:p w14:paraId="6811270D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Performed daily cleaning to keep machines in good working condition and prolong equipment lifespan.</w:t>
            </w:r>
          </w:p>
          <w:p w14:paraId="75140FD6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Monitored machines during operation to make adjustments when necessary and produce quality parts.</w:t>
            </w:r>
          </w:p>
          <w:p w14:paraId="1DB07716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Moved finished work to correct staging area for disposition.</w:t>
            </w:r>
          </w:p>
          <w:p w14:paraId="15D541AA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Input instructions to program CNC machines to control machine movement and produce parts to specification.</w:t>
            </w:r>
          </w:p>
          <w:p w14:paraId="3144D2DA" w14:textId="77777777" w:rsidR="00555FFB" w:rsidRDefault="00000634">
            <w:pPr>
              <w:pStyle w:val="divdocumentulli"/>
              <w:numPr>
                <w:ilvl w:val="0"/>
                <w:numId w:val="1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Learned and followed safety procedures to keep machines operated safely and prevent accidents.</w:t>
            </w:r>
          </w:p>
          <w:p w14:paraId="3859C299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Amazon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68B3368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Pontiac,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5401618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11/2021 - 04/2025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069C4D1F" w14:textId="77777777" w:rsidR="00555FFB" w:rsidRDefault="00000634">
            <w:pPr>
              <w:pStyle w:val="divdocumentulli"/>
              <w:numPr>
                <w:ilvl w:val="0"/>
                <w:numId w:val="2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Operated light trucks to deliver loads as far as 50 miles from home location.</w:t>
            </w:r>
          </w:p>
          <w:p w14:paraId="35474CCB" w14:textId="77777777" w:rsidR="00555FFB" w:rsidRDefault="00000634">
            <w:pPr>
              <w:pStyle w:val="divdocumentulli"/>
              <w:numPr>
                <w:ilvl w:val="0"/>
                <w:numId w:val="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Completed on-time deliveries by choosing best and most efficient routes.</w:t>
            </w:r>
          </w:p>
          <w:p w14:paraId="0B59D9DF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Applebee's Grill + Bar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Carside Specialist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1107F67D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Detroit, MI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987CEE8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04/2021 - 10/2022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6A198EA5" w14:textId="77777777" w:rsidR="00555FFB" w:rsidRDefault="00000634">
            <w:pPr>
              <w:pStyle w:val="divdocumentulli"/>
              <w:numPr>
                <w:ilvl w:val="0"/>
                <w:numId w:val="3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Streamlined order processing by accurately entering orders into the system and communicating with kitchen staff.</w:t>
            </w:r>
          </w:p>
          <w:p w14:paraId="71822D39" w14:textId="77777777" w:rsidR="00555FFB" w:rsidRDefault="00000634">
            <w:pPr>
              <w:pStyle w:val="divdocumentulli"/>
              <w:numPr>
                <w:ilvl w:val="0"/>
                <w:numId w:val="3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Balanced cash drawers at the end of each shift, ensuring accuracy in financial reporting.</w:t>
            </w:r>
          </w:p>
          <w:p w14:paraId="2A0DE961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Air Force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Enlisted Soldier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72BF09DF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N/A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5EAB5D6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11/2018 - </w:t>
            </w: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11/2020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84E961B" w14:textId="77777777" w:rsidR="00555FFB" w:rsidRDefault="00000634">
            <w:pPr>
              <w:pStyle w:val="divdocumentulli"/>
              <w:numPr>
                <w:ilvl w:val="0"/>
                <w:numId w:val="4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Reduced equipment loss rates by implementing strict inventory management procedures and conducting regular inspections.</w:t>
            </w:r>
          </w:p>
          <w:p w14:paraId="39E14899" w14:textId="77777777" w:rsidR="00555FFB" w:rsidRDefault="00000634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Trained in infantry tactics, weapons and medical procedures for well-rounded field support.</w:t>
            </w:r>
          </w:p>
          <w:p w14:paraId="12AAF7AB" w14:textId="77777777" w:rsidR="00555FFB" w:rsidRDefault="00000634">
            <w:pPr>
              <w:pStyle w:val="divdocumentulli"/>
              <w:numPr>
                <w:ilvl w:val="0"/>
                <w:numId w:val="4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Assembled, disassembled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maintained various weapons for operational readiness.</w:t>
            </w:r>
          </w:p>
          <w:p w14:paraId="43EC05AE" w14:textId="77777777" w:rsidR="00555FFB" w:rsidRDefault="00555FFB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  <w:p w14:paraId="50A2C4A5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Domino's Pizza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Pizza 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F5EBF04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Dayton, OH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0D2C476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06/2017 - 10/2018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70C7ABB2" w14:textId="77777777" w:rsidR="00555FFB" w:rsidRDefault="00000634">
            <w:pPr>
              <w:pStyle w:val="divdocumentulli"/>
              <w:numPr>
                <w:ilvl w:val="0"/>
                <w:numId w:val="5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Served customers promptly by smoothly collecting and delivering high volume of orders.</w:t>
            </w:r>
          </w:p>
          <w:p w14:paraId="3712BAC9" w14:textId="77777777" w:rsidR="00555FFB" w:rsidRDefault="00000634">
            <w:pPr>
              <w:pStyle w:val="divdocumentulli"/>
              <w:numPr>
                <w:ilvl w:val="0"/>
                <w:numId w:val="5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Improved customer satisfaction by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consistently delivering orders on time and with accuracy.</w:t>
            </w:r>
          </w:p>
          <w:p w14:paraId="649472E1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Rent A Center Warehouse &amp; Retail Store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Furniture Delivery Driver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2E0814FB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Middletown, OH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0719A29A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04/2017 - 08/2017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7D7F9102" w14:textId="77777777" w:rsidR="00555FFB" w:rsidRDefault="00000634">
            <w:pPr>
              <w:pStyle w:val="p"/>
              <w:spacing w:line="300" w:lineRule="atLeast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Contacted customers prior to delivery to confirm and coordinate delivery times.</w:t>
            </w:r>
          </w:p>
          <w:p w14:paraId="21EAFA3B" w14:textId="77777777" w:rsidR="00555FFB" w:rsidRDefault="00000634">
            <w:pPr>
              <w:pStyle w:val="divdocumentulli"/>
              <w:numPr>
                <w:ilvl w:val="0"/>
                <w:numId w:val="6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with assembly and installation of furniture at customer locations when required.</w:t>
            </w:r>
          </w:p>
          <w:p w14:paraId="4E8E70B1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KW Burris Consulting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Technical Support Representative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986062D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Dayton, OH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35A7B7F4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08/2016 - 10/2016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7E48C9AE" w14:textId="77777777" w:rsidR="00555FFB" w:rsidRDefault="00000634">
            <w:pPr>
              <w:pStyle w:val="divdocumentulli"/>
              <w:numPr>
                <w:ilvl w:val="0"/>
                <w:numId w:val="7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Improved customer satisfaction by providing timely and accurate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technical support for various software and hardware issues.</w:t>
            </w:r>
          </w:p>
          <w:p w14:paraId="496E0156" w14:textId="77777777" w:rsidR="00555FFB" w:rsidRDefault="00000634">
            <w:pPr>
              <w:pStyle w:val="divdocumentulli"/>
              <w:numPr>
                <w:ilvl w:val="0"/>
                <w:numId w:val="7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Resolved complex technical problems through effective troubleshooting techniques, enhancing the user experience.</w:t>
            </w:r>
          </w:p>
          <w:p w14:paraId="1C361417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Manpower Staffing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Brazer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61AD73A5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Dayton, OH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63A711C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04/2015 - 07/2016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1B1215CB" w14:textId="77777777" w:rsidR="00555FFB" w:rsidRDefault="00000634">
            <w:pPr>
              <w:pStyle w:val="divdocumentulli"/>
              <w:numPr>
                <w:ilvl w:val="0"/>
                <w:numId w:val="8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Inspected welds and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checked critical measurements to meet specifications.</w:t>
            </w:r>
          </w:p>
          <w:p w14:paraId="1FDABF53" w14:textId="77777777" w:rsidR="00555FFB" w:rsidRDefault="0000063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Contributed to on-time delivery of finished products by ensuring efficient cutting operations throughout each project phase.</w:t>
            </w:r>
          </w:p>
          <w:p w14:paraId="25EA9DEF" w14:textId="77777777" w:rsidR="00555FFB" w:rsidRDefault="00000634">
            <w:pPr>
              <w:pStyle w:val="divdocumentulli"/>
              <w:numPr>
                <w:ilvl w:val="0"/>
                <w:numId w:val="8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in training new cutter operators, sharing expertise on best practices for machine operation, maintenance, and safety measures.</w:t>
            </w:r>
          </w:p>
          <w:p w14:paraId="34B997F1" w14:textId="77777777" w:rsidR="00555FFB" w:rsidRDefault="00000634">
            <w:pPr>
              <w:pStyle w:val="divdocumentleft-boxsinglecolumn"/>
              <w:spacing w:before="400"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Victory Project LLC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- </w:t>
            </w: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Property Manager/Mentor</w:t>
            </w:r>
            <w:r>
              <w:rPr>
                <w:rStyle w:val="singlecolumnspanpaddedlinenth-child1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4F06C248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>Dayton, OH</w:t>
            </w: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</w:p>
          <w:p w14:paraId="515813CE" w14:textId="77777777" w:rsidR="00555FFB" w:rsidRDefault="00000634">
            <w:pPr>
              <w:pStyle w:val="paddedline"/>
              <w:spacing w:line="300" w:lineRule="atLeast"/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>02/2012 - 03/2015</w:t>
            </w:r>
            <w:r>
              <w:rPr>
                <w:rStyle w:val="left-box"/>
                <w:rFonts w:ascii="Palatino Linotype" w:eastAsia="Palatino Linotype" w:hAnsi="Palatino Linotype" w:cs="Palatino Linotype"/>
                <w:i/>
                <w:iCs/>
                <w:color w:val="4A4A4A"/>
                <w:sz w:val="20"/>
                <w:szCs w:val="20"/>
              </w:rPr>
              <w:t xml:space="preserve"> </w:t>
            </w:r>
          </w:p>
          <w:p w14:paraId="3AFCA2E6" w14:textId="77777777" w:rsidR="00555FFB" w:rsidRDefault="00000634">
            <w:pPr>
              <w:pStyle w:val="divdocumentulli"/>
              <w:numPr>
                <w:ilvl w:val="0"/>
                <w:numId w:val="9"/>
              </w:numPr>
              <w:spacing w:before="6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Served as a role model for professionalism, integrity, and dedication within the mentorship program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environment.</w:t>
            </w:r>
          </w:p>
          <w:p w14:paraId="09021BF6" w14:textId="77777777" w:rsidR="00555FFB" w:rsidRDefault="0000063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Enhanced lawn health by implementing proper mowing, fertilizing, and irrigation techniques.</w:t>
            </w:r>
          </w:p>
          <w:p w14:paraId="30F76E01" w14:textId="77777777" w:rsidR="00555FFB" w:rsidRDefault="0000063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Used shears, pruners, and chainsaws to prune and trim hedges and shrubs.</w:t>
            </w:r>
          </w:p>
          <w:p w14:paraId="1F43FAB3" w14:textId="77777777" w:rsidR="00555FFB" w:rsidRDefault="00000634">
            <w:pPr>
              <w:pStyle w:val="divdocumentulli"/>
              <w:numPr>
                <w:ilvl w:val="0"/>
                <w:numId w:val="9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Assisted in designing youth programs to foster personal growth and leadership development.</w:t>
            </w:r>
          </w:p>
          <w:p w14:paraId="0DF572CE" w14:textId="77777777" w:rsidR="00555FFB" w:rsidRDefault="00000634">
            <w:pPr>
              <w:pStyle w:val="paddingdiv"/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left-box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 </w:t>
            </w:r>
          </w:p>
        </w:tc>
        <w:tc>
          <w:tcPr>
            <w:tcW w:w="31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C421125" w14:textId="77777777" w:rsidR="00555FFB" w:rsidRDefault="00555FFB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D9876C8" w14:textId="77777777" w:rsidR="00555FFB" w:rsidRDefault="00555FFB">
            <w:pPr>
              <w:pStyle w:val="leftboxrightpaddingcellParagraph"/>
              <w:spacing w:line="300" w:lineRule="atLeast"/>
              <w:textAlignment w:val="auto"/>
              <w:rPr>
                <w:rStyle w:val="leftboxright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</w:p>
        </w:tc>
        <w:tc>
          <w:tcPr>
            <w:tcW w:w="375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tbl>
            <w:tblPr>
              <w:tblStyle w:val="documentaddress"/>
              <w:tblW w:w="0" w:type="auto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430"/>
              <w:gridCol w:w="3320"/>
            </w:tblGrid>
            <w:tr w:rsidR="00555FFB" w14:paraId="23615C98" w14:textId="77777777">
              <w:trPr>
                <w:trHeight w:val="280"/>
              </w:trPr>
              <w:tc>
                <w:tcPr>
                  <w:tcW w:w="430" w:type="dxa"/>
                  <w:tcMar>
                    <w:top w:w="30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4D11B54A" w14:textId="77777777" w:rsidR="00555FFB" w:rsidRDefault="00000634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right-box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  <w:shd w:val="clear" w:color="auto" w:fill="auto"/>
                    </w:rPr>
                    <w:drawing>
                      <wp:inline distT="0" distB="0" distL="0" distR="0" wp14:anchorId="6C272B4C" wp14:editId="35B4EB49">
                        <wp:extent cx="140148" cy="102158"/>
                        <wp:effectExtent l="0" t="0" r="0" b="0"/>
                        <wp:docPr id="100003" name="Picture 1000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0148" cy="10215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30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3B64C188" w14:textId="77777777" w:rsidR="00555FFB" w:rsidRDefault="00000634">
                  <w:pPr>
                    <w:rPr>
                      <w:rStyle w:val="right-bo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  <w:shd w:val="clear" w:color="auto" w:fill="auto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tylerpage3@gmail.com</w:t>
                  </w:r>
                </w:p>
              </w:tc>
            </w:tr>
            <w:tr w:rsidR="00555FFB" w14:paraId="033C5898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  <w:hideMark/>
                </w:tcPr>
                <w:p w14:paraId="6929F30E" w14:textId="77777777" w:rsidR="00555FFB" w:rsidRDefault="00000634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78B31FEA" wp14:editId="0ADC5064">
                        <wp:extent cx="127463" cy="152923"/>
                        <wp:effectExtent l="0" t="0" r="0" b="0"/>
                        <wp:docPr id="100005" name="Picture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60" w:type="dxa"/>
                    <w:right w:w="0" w:type="dxa"/>
                  </w:tcMar>
                  <w:vAlign w:val="center"/>
                  <w:hideMark/>
                </w:tcPr>
                <w:p w14:paraId="095E5700" w14:textId="77777777" w:rsidR="00555FFB" w:rsidRDefault="00000634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3137287593</w:t>
                  </w: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  <w:tr w:rsidR="00555FFB" w14:paraId="2776765C" w14:textId="77777777">
              <w:trPr>
                <w:trHeight w:val="280"/>
              </w:trPr>
              <w:tc>
                <w:tcPr>
                  <w:tcW w:w="43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3D1F7E89" w14:textId="77777777" w:rsidR="00555FFB" w:rsidRDefault="00000634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documentaddressiconRowiconTxt"/>
                      <w:rFonts w:ascii="Palatino Linotype" w:eastAsia="Palatino Linotype" w:hAnsi="Palatino Linotype" w:cs="Palatino Linotype"/>
                      <w:noProof/>
                      <w:color w:val="4A4A4A"/>
                      <w:sz w:val="20"/>
                      <w:szCs w:val="20"/>
                    </w:rPr>
                    <w:drawing>
                      <wp:inline distT="0" distB="0" distL="0" distR="0" wp14:anchorId="4104D3E3" wp14:editId="714170D9">
                        <wp:extent cx="114779" cy="140232"/>
                        <wp:effectExtent l="0" t="0" r="0" b="0"/>
                        <wp:docPr id="100007" name="Picture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4023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20" w:type="dxa"/>
                  <w:tcMar>
                    <w:top w:w="0" w:type="dxa"/>
                    <w:left w:w="0" w:type="dxa"/>
                    <w:bottom w:w="300" w:type="dxa"/>
                    <w:right w:w="0" w:type="dxa"/>
                  </w:tcMar>
                  <w:vAlign w:val="center"/>
                  <w:hideMark/>
                </w:tcPr>
                <w:p w14:paraId="7C4613E7" w14:textId="77777777" w:rsidR="00555FFB" w:rsidRDefault="00000634">
                  <w:pPr>
                    <w:rPr>
                      <w:rStyle w:val="documentaddressiconRowiconTxt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</w:pPr>
                  <w:r>
                    <w:rPr>
                      <w:rStyle w:val="span"/>
                      <w:rFonts w:ascii="Palatino Linotype" w:eastAsia="Palatino Linotype" w:hAnsi="Palatino Linotype" w:cs="Palatino Linotype"/>
                      <w:vanish/>
                      <w:color w:val="4A4A4A"/>
                      <w:sz w:val="20"/>
                      <w:szCs w:val="20"/>
                    </w:rPr>
                    <w:t>Fraser, MI 48026</w:t>
                  </w:r>
                  <w:r>
                    <w:rPr>
                      <w:rStyle w:val="documentzippre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>Fraser, MI 48026</w:t>
                  </w:r>
                  <w:r>
                    <w:rPr>
                      <w:rStyle w:val="documentzipsuffix"/>
                      <w:rFonts w:ascii="Palatino Linotype" w:eastAsia="Palatino Linotype" w:hAnsi="Palatino Linotype" w:cs="Palatino Linotype"/>
                      <w:color w:val="4A4A4A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 w14:paraId="06A78190" w14:textId="77777777" w:rsidR="00555FFB" w:rsidRDefault="00000634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Skills</w:t>
            </w:r>
          </w:p>
          <w:p w14:paraId="6322387E" w14:textId="77777777" w:rsidR="00555FFB" w:rsidRDefault="00000634">
            <w:pPr>
              <w:pStyle w:val="divdocumentulli"/>
              <w:numPr>
                <w:ilvl w:val="0"/>
                <w:numId w:val="10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Positive attitude</w:t>
            </w:r>
          </w:p>
          <w:p w14:paraId="32DE290B" w14:textId="77777777" w:rsidR="00555FFB" w:rsidRDefault="00000634">
            <w:pPr>
              <w:pStyle w:val="divdocumentulli"/>
              <w:numPr>
                <w:ilvl w:val="0"/>
                <w:numId w:val="11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Customer service</w:t>
            </w:r>
          </w:p>
          <w:p w14:paraId="0FD95AB9" w14:textId="77777777" w:rsidR="00555FFB" w:rsidRDefault="00000634">
            <w:pPr>
              <w:pStyle w:val="divdocumentulli"/>
              <w:numPr>
                <w:ilvl w:val="0"/>
                <w:numId w:val="12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Teamwork and collaboration</w:t>
            </w:r>
          </w:p>
          <w:p w14:paraId="207A28E0" w14:textId="77777777" w:rsidR="00555FFB" w:rsidRDefault="00000634">
            <w:pPr>
              <w:pStyle w:val="divdocumentulli"/>
              <w:numPr>
                <w:ilvl w:val="0"/>
                <w:numId w:val="13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Strong work ethic</w:t>
            </w:r>
          </w:p>
          <w:p w14:paraId="097EDFA9" w14:textId="77777777" w:rsidR="00555FFB" w:rsidRDefault="00000634">
            <w:pPr>
              <w:pStyle w:val="divdocumentulli"/>
              <w:numPr>
                <w:ilvl w:val="0"/>
                <w:numId w:val="14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Attention to detail</w:t>
            </w:r>
          </w:p>
          <w:p w14:paraId="63571868" w14:textId="77777777" w:rsidR="00555FFB" w:rsidRDefault="00000634">
            <w:pPr>
              <w:pStyle w:val="divdocumentulli"/>
              <w:numPr>
                <w:ilvl w:val="0"/>
                <w:numId w:val="15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Relationship building</w:t>
            </w:r>
          </w:p>
          <w:p w14:paraId="1F502899" w14:textId="77777777" w:rsidR="00555FFB" w:rsidRDefault="00000634">
            <w:pPr>
              <w:pStyle w:val="divdocumentulli"/>
              <w:numPr>
                <w:ilvl w:val="0"/>
                <w:numId w:val="16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Time management</w:t>
            </w:r>
          </w:p>
          <w:p w14:paraId="61322EC0" w14:textId="77777777" w:rsidR="00555FFB" w:rsidRDefault="00000634">
            <w:pPr>
              <w:pStyle w:val="divdocumentulli"/>
              <w:numPr>
                <w:ilvl w:val="0"/>
                <w:numId w:val="17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Critical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thinking</w:t>
            </w:r>
          </w:p>
          <w:p w14:paraId="5D386C4A" w14:textId="77777777" w:rsidR="00555FFB" w:rsidRDefault="00000634">
            <w:pPr>
              <w:pStyle w:val="divdocumentulli"/>
              <w:numPr>
                <w:ilvl w:val="0"/>
                <w:numId w:val="18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Python</w:t>
            </w:r>
          </w:p>
          <w:p w14:paraId="589F4C57" w14:textId="77777777" w:rsidR="00555FFB" w:rsidRDefault="00000634">
            <w:pPr>
              <w:pStyle w:val="divdocumentulli"/>
              <w:numPr>
                <w:ilvl w:val="0"/>
                <w:numId w:val="19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Strong role model</w:t>
            </w:r>
          </w:p>
          <w:p w14:paraId="7240904D" w14:textId="77777777" w:rsidR="00555FFB" w:rsidRDefault="00000634">
            <w:pPr>
              <w:pStyle w:val="divdocumentulli"/>
              <w:numPr>
                <w:ilvl w:val="0"/>
                <w:numId w:val="20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Effective organization</w:t>
            </w:r>
          </w:p>
          <w:p w14:paraId="31ECCCFD" w14:textId="77777777" w:rsidR="00555FFB" w:rsidRDefault="00000634">
            <w:pPr>
              <w:pStyle w:val="divdocumentulli"/>
              <w:numPr>
                <w:ilvl w:val="0"/>
                <w:numId w:val="21"/>
              </w:numPr>
              <w:pBdr>
                <w:left w:val="none" w:sz="0" w:space="0" w:color="auto"/>
              </w:pBdr>
              <w:spacing w:before="200"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Personal protective equipment</w:t>
            </w:r>
          </w:p>
          <w:p w14:paraId="6480D8DB" w14:textId="77777777" w:rsidR="00555FFB" w:rsidRDefault="00000634">
            <w:pPr>
              <w:pStyle w:val="divdocumentsectionskillSecscspdiv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> </w:t>
            </w:r>
          </w:p>
          <w:p w14:paraId="3E0C2652" w14:textId="77777777" w:rsidR="00555FFB" w:rsidRDefault="00000634">
            <w:pPr>
              <w:pStyle w:val="divdocumentdivsectiontitle"/>
              <w:pBdr>
                <w:top w:val="single" w:sz="8" w:space="15" w:color="C4C4C4"/>
              </w:pBdr>
              <w:spacing w:after="200"/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</w:pPr>
            <w:r>
              <w:rPr>
                <w:rStyle w:val="right-box"/>
                <w:rFonts w:ascii="Georgia" w:eastAsia="Georgia" w:hAnsi="Georgia" w:cs="Georgia"/>
                <w:b/>
                <w:bCs/>
                <w:i/>
                <w:iCs/>
                <w:color w:val="4A4A4A"/>
                <w:spacing w:val="10"/>
                <w:shd w:val="clear" w:color="auto" w:fill="auto"/>
              </w:rPr>
              <w:t>Education</w:t>
            </w:r>
          </w:p>
          <w:p w14:paraId="7326ECAE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American National University</w:t>
            </w:r>
          </w:p>
          <w:p w14:paraId="3752C7B2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Kettering, OH</w:t>
            </w:r>
          </w:p>
          <w:p w14:paraId="7DC3D47F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Associate of Applied Science</w:t>
            </w:r>
            <w:r>
              <w:rPr>
                <w:rStyle w:val="documentbeforecolonspace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: Cybersecurity</w:t>
            </w:r>
          </w:p>
          <w:p w14:paraId="5CBC0E5C" w14:textId="77777777" w:rsidR="00555FFB" w:rsidRDefault="00000634">
            <w:pPr>
              <w:pStyle w:val="paddedline"/>
              <w:spacing w:before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05/2013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357FD3F0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Dayton Business Technology High School</w:t>
            </w:r>
          </w:p>
          <w:p w14:paraId="03F262FA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Dayton, OH</w:t>
            </w:r>
          </w:p>
          <w:p w14:paraId="04CBBA8F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High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School Diploma</w:t>
            </w:r>
          </w:p>
          <w:p w14:paraId="16C0BA19" w14:textId="77777777" w:rsidR="00555FFB" w:rsidRDefault="00000634">
            <w:pPr>
              <w:pStyle w:val="divdocumentulli"/>
              <w:numPr>
                <w:ilvl w:val="0"/>
                <w:numId w:val="2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Extracurricular Activities: Band, </w:t>
            </w: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lastRenderedPageBreak/>
              <w:t xml:space="preserve">Production stage crew, and unofficial IT support </w:t>
            </w:r>
          </w:p>
          <w:p w14:paraId="7AB002C2" w14:textId="77777777" w:rsidR="00555FFB" w:rsidRDefault="00000634">
            <w:pPr>
              <w:pStyle w:val="divdocumentulli"/>
              <w:numPr>
                <w:ilvl w:val="0"/>
                <w:numId w:val="2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027580"/>
                <w:sz w:val="20"/>
                <w:szCs w:val="20"/>
              </w:rPr>
              <w:t>President of Student council</w:t>
            </w:r>
          </w:p>
          <w:p w14:paraId="4D66B6B9" w14:textId="77777777" w:rsidR="00555FFB" w:rsidRDefault="00000634">
            <w:pPr>
              <w:pStyle w:val="divdocumentulli"/>
              <w:numPr>
                <w:ilvl w:val="0"/>
                <w:numId w:val="22"/>
              </w:numPr>
              <w:spacing w:line="300" w:lineRule="atLeast"/>
              <w:ind w:left="220" w:hanging="232"/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 xml:space="preserve">Relevant Coursework: Business Management &amp; Technology </w:t>
            </w:r>
          </w:p>
          <w:p w14:paraId="787CC6EC" w14:textId="77777777" w:rsidR="00555FFB" w:rsidRDefault="00000634">
            <w:pPr>
              <w:pStyle w:val="paddedline"/>
              <w:spacing w:before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06/2025</w:t>
            </w:r>
            <w:r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  <w:t xml:space="preserve"> </w:t>
            </w:r>
          </w:p>
          <w:p w14:paraId="65E84544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txtBold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Team Up Academy</w:t>
            </w:r>
          </w:p>
          <w:p w14:paraId="1AB63386" w14:textId="77777777" w:rsidR="00555FFB" w:rsidRDefault="00000634">
            <w:pPr>
              <w:pStyle w:val="paddedline"/>
              <w:spacing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Warren, Michigan</w:t>
            </w:r>
          </w:p>
          <w:p w14:paraId="5AE34BC8" w14:textId="77777777" w:rsidR="00555FFB" w:rsidRDefault="00000634">
            <w:pPr>
              <w:pStyle w:val="paddedline"/>
              <w:spacing w:after="400" w:line="300" w:lineRule="atLeast"/>
              <w:rPr>
                <w:rStyle w:val="right-box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  <w:r>
              <w:rPr>
                <w:rStyle w:val="span"/>
                <w:rFonts w:ascii="Palatino Linotype" w:eastAsia="Palatino Linotype" w:hAnsi="Palatino Linotype" w:cs="Palatino Linotype"/>
                <w:color w:val="4A4A4A"/>
                <w:sz w:val="20"/>
                <w:szCs w:val="20"/>
              </w:rPr>
              <w:t>CNC Machining</w:t>
            </w:r>
          </w:p>
        </w:tc>
        <w:tc>
          <w:tcPr>
            <w:tcW w:w="310" w:type="dxa"/>
            <w:shd w:val="clear" w:color="auto" w:fill="F5F5F5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5CDF2905" w14:textId="77777777" w:rsidR="00555FFB" w:rsidRDefault="00555FFB">
            <w:pPr>
              <w:pStyle w:val="rightboxpaddingcellParagraph"/>
              <w:shd w:val="clear" w:color="auto" w:fill="auto"/>
              <w:spacing w:line="300" w:lineRule="atLeast"/>
              <w:textAlignment w:val="auto"/>
              <w:rPr>
                <w:rStyle w:val="rightboxpaddingcell"/>
                <w:rFonts w:ascii="Palatino Linotype" w:eastAsia="Palatino Linotype" w:hAnsi="Palatino Linotype" w:cs="Palatino Linotype"/>
                <w:color w:val="4A4A4A"/>
                <w:sz w:val="20"/>
                <w:szCs w:val="20"/>
                <w:shd w:val="clear" w:color="auto" w:fill="auto"/>
              </w:rPr>
            </w:pPr>
          </w:p>
        </w:tc>
      </w:tr>
      <w:tr w:rsidR="00555FFB" w14:paraId="2D970CB9" w14:textId="77777777">
        <w:tblPrEx>
          <w:tblCellMar>
            <w:left w:w="108" w:type="dxa"/>
            <w:right w:w="108" w:type="dxa"/>
          </w:tblCellMar>
        </w:tblPrEx>
        <w:trPr>
          <w:trHeight w:val="11620"/>
        </w:trPr>
        <w:tc>
          <w:tcPr>
            <w:tcW w:w="210" w:type="dxa"/>
            <w:shd w:val="clear" w:color="auto" w:fill="auto"/>
          </w:tcPr>
          <w:p w14:paraId="3C02EE42" w14:textId="77777777" w:rsidR="00555FFB" w:rsidRDefault="00555FFB"/>
        </w:tc>
        <w:tc>
          <w:tcPr>
            <w:tcW w:w="6630" w:type="dxa"/>
            <w:shd w:val="clear" w:color="auto" w:fill="auto"/>
          </w:tcPr>
          <w:p w14:paraId="577B2AD3" w14:textId="77777777" w:rsidR="00555FFB" w:rsidRDefault="00555FFB"/>
        </w:tc>
        <w:tc>
          <w:tcPr>
            <w:tcW w:w="310" w:type="dxa"/>
            <w:shd w:val="clear" w:color="auto" w:fill="auto"/>
          </w:tcPr>
          <w:p w14:paraId="2B26BA1E" w14:textId="77777777" w:rsidR="00555FFB" w:rsidRDefault="00555FFB"/>
        </w:tc>
        <w:tc>
          <w:tcPr>
            <w:tcW w:w="310" w:type="dxa"/>
            <w:shd w:val="clear" w:color="auto" w:fill="F5F5F5"/>
          </w:tcPr>
          <w:p w14:paraId="07BEE618" w14:textId="77777777" w:rsidR="00555FFB" w:rsidRDefault="00555FFB"/>
        </w:tc>
        <w:tc>
          <w:tcPr>
            <w:tcW w:w="3750" w:type="dxa"/>
            <w:shd w:val="clear" w:color="auto" w:fill="F5F5F5"/>
          </w:tcPr>
          <w:p w14:paraId="418DEE5A" w14:textId="77777777" w:rsidR="00555FFB" w:rsidRDefault="00555FFB"/>
        </w:tc>
        <w:tc>
          <w:tcPr>
            <w:tcW w:w="310" w:type="dxa"/>
            <w:shd w:val="clear" w:color="auto" w:fill="F5F5F5"/>
          </w:tcPr>
          <w:p w14:paraId="7CFDBF0B" w14:textId="77777777" w:rsidR="00555FFB" w:rsidRDefault="00555FFB"/>
        </w:tc>
      </w:tr>
    </w:tbl>
    <w:p w14:paraId="16CFD546" w14:textId="77777777" w:rsidR="00555FFB" w:rsidRDefault="00000634">
      <w:pPr>
        <w:pStyle w:val="div"/>
        <w:spacing w:line="20" w:lineRule="atLeast"/>
        <w:rPr>
          <w:rFonts w:ascii="Palatino Linotype" w:eastAsia="Palatino Linotype" w:hAnsi="Palatino Linotype" w:cs="Palatino Linotype"/>
          <w:color w:val="4A4A4A"/>
          <w:sz w:val="20"/>
          <w:szCs w:val="20"/>
        </w:rPr>
      </w:pPr>
      <w:r>
        <w:rPr>
          <w:color w:val="FFFFFF"/>
          <w:sz w:val="2"/>
        </w:rPr>
        <w:t>.</w:t>
      </w:r>
    </w:p>
    <w:p w14:paraId="3E359D85" w14:textId="77777777" w:rsidR="00555FFB" w:rsidRDefault="00000634">
      <w:pPr>
        <w:spacing w:line="14" w:lineRule="exact"/>
      </w:pPr>
      <w:r>
        <w:rPr>
          <w:color w:val="FFFFFF"/>
          <w:sz w:val="2"/>
        </w:rPr>
        <w:t>#HRJ#cb860497-f0ab-41a1-aa91-e07a149a0dc5#</w:t>
      </w:r>
    </w:p>
    <w:sectPr w:rsidR="00555FFB">
      <w:pgSz w:w="12240" w:h="15840"/>
      <w:pgMar w:top="360" w:right="360" w:bottom="36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  <w:embedRegular r:id="rId1" w:fontKey="{B3E2EC9F-E2A0-40FB-89CA-99D2E373785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BoldItalic r:id="rId2" w:fontKey="{322041E4-37F1-4CB2-88C2-0A343A109A21}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3" w:fontKey="{1143456E-87E7-4FD4-98FD-FDECCBB120A1}"/>
    <w:embedBold r:id="rId4" w:fontKey="{2CB1F4FA-F36E-44CA-AB47-8672E2F5A8FF}"/>
    <w:embedItalic r:id="rId5" w:fontKey="{B0A1204A-1147-45A9-8460-26B7CA71A6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212CD6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2A9AC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1A186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6525BD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2A4161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772C0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E9842B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D1C76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726A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F8F6B9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1EE92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9F4F8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42C57C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28AB06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F5685F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56EC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38ED6A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AC5A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147093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4222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59218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136F4B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9AAE6E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216FF0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9A297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E5209D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B287C2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FF0B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E52E49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FAB34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C5A77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512CF1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5D4D9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B5A932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790CE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CC031F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4FEA1E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4E23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3D054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DCA91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EE52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8CC4C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EB2C9D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C61CE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10EDA7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E82C6F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B2EC3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A74A78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F6430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3F87E8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88A9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1880CA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67A64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A8C421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27543E0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2435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81ACD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FE2B7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08B97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106A5D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678D7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EC8F8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D4CC60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EC146F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4E828B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51A7CE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C90614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F5E9F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2D0FC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53AA7D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04258A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84C346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hybridMultilevel"/>
    <w:tmpl w:val="00000009"/>
    <w:lvl w:ilvl="0" w:tplc="3CC6F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D0474E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4AC6017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F0CAA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8105B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62E3F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B2E783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382F5F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6DC15A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000000A"/>
    <w:multiLevelType w:val="hybridMultilevel"/>
    <w:tmpl w:val="0000000A"/>
    <w:lvl w:ilvl="0" w:tplc="B25031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B3C15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5E879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66CF92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AF447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C80993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BD6FB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C1C61E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FBC12A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0000000B"/>
    <w:lvl w:ilvl="0" w:tplc="88DE40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14F69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9E8E8B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D462C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3010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32E288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6D805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9A2183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F7E327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0000000C"/>
    <w:lvl w:ilvl="0" w:tplc="AD6EC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CF2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54A9E2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11A2D5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DA8C18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F9050C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27C073E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947B9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EF58C7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 w15:restartNumberingAfterBreak="0">
    <w:nsid w:val="0000000D"/>
    <w:multiLevelType w:val="hybridMultilevel"/>
    <w:tmpl w:val="0000000D"/>
    <w:lvl w:ilvl="0" w:tplc="E8FE0A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C888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0EC3C6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6AC812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12AD5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7DE11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38C83E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96865C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4CE694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 w15:restartNumberingAfterBreak="0">
    <w:nsid w:val="0000000E"/>
    <w:multiLevelType w:val="hybridMultilevel"/>
    <w:tmpl w:val="0000000E"/>
    <w:lvl w:ilvl="0" w:tplc="70165C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2ACE7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B200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97421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DBAAAA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A54C9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3A40E7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3B28EF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3900BB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 w15:restartNumberingAfterBreak="0">
    <w:nsid w:val="0000000F"/>
    <w:multiLevelType w:val="hybridMultilevel"/>
    <w:tmpl w:val="0000000F"/>
    <w:lvl w:ilvl="0" w:tplc="AFD40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A0153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0F4825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6CC360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888BB1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750FE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6647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FC3E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ACBF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hybridMultilevel"/>
    <w:tmpl w:val="00000010"/>
    <w:lvl w:ilvl="0" w:tplc="FE34A9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AD0CAE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70F289B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87C223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B56B0F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7D29A8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CA3FC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6C203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1E2499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 w15:restartNumberingAfterBreak="0">
    <w:nsid w:val="00000011"/>
    <w:multiLevelType w:val="hybridMultilevel"/>
    <w:tmpl w:val="00000011"/>
    <w:lvl w:ilvl="0" w:tplc="2D0EC88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E92D51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7252D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7FE5F5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E1BEE9E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D1648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52A841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E48BF4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72A385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 w15:restartNumberingAfterBreak="0">
    <w:nsid w:val="00000012"/>
    <w:multiLevelType w:val="hybridMultilevel"/>
    <w:tmpl w:val="00000012"/>
    <w:lvl w:ilvl="0" w:tplc="551C7E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C3447B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814349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57F01FE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1C815F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DE6AF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4626B23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8AC1A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94408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 w15:restartNumberingAfterBreak="0">
    <w:nsid w:val="00000013"/>
    <w:multiLevelType w:val="hybridMultilevel"/>
    <w:tmpl w:val="00000013"/>
    <w:lvl w:ilvl="0" w:tplc="A78672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8661F4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5061B8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7D4AB3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56E732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38B68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D78B36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5C89B7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40C25D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00000014"/>
    <w:lvl w:ilvl="0" w:tplc="A92C88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29CEA9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932E8C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5C0554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3A8F70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39044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78E51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4A4BA7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E0EBC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00000015"/>
    <w:lvl w:ilvl="0" w:tplc="D78A46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7670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8E436F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13B67A3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95C7F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86BEC00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CDFCE0B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290633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4CEA40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00000016"/>
    <w:lvl w:ilvl="0" w:tplc="AF04B3D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C4476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46EF35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A36D3B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3F403D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3CA1BE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E2902C4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4EA0C5D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4A4A6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796484280">
    <w:abstractNumId w:val="0"/>
  </w:num>
  <w:num w:numId="2" w16cid:durableId="1027491091">
    <w:abstractNumId w:val="1"/>
  </w:num>
  <w:num w:numId="3" w16cid:durableId="823816016">
    <w:abstractNumId w:val="2"/>
  </w:num>
  <w:num w:numId="4" w16cid:durableId="373427967">
    <w:abstractNumId w:val="3"/>
  </w:num>
  <w:num w:numId="5" w16cid:durableId="833377985">
    <w:abstractNumId w:val="4"/>
  </w:num>
  <w:num w:numId="6" w16cid:durableId="1070421494">
    <w:abstractNumId w:val="5"/>
  </w:num>
  <w:num w:numId="7" w16cid:durableId="667100078">
    <w:abstractNumId w:val="6"/>
  </w:num>
  <w:num w:numId="8" w16cid:durableId="660932390">
    <w:abstractNumId w:val="7"/>
  </w:num>
  <w:num w:numId="9" w16cid:durableId="1724450253">
    <w:abstractNumId w:val="8"/>
  </w:num>
  <w:num w:numId="10" w16cid:durableId="209195417">
    <w:abstractNumId w:val="9"/>
  </w:num>
  <w:num w:numId="11" w16cid:durableId="1997108829">
    <w:abstractNumId w:val="10"/>
  </w:num>
  <w:num w:numId="12" w16cid:durableId="1715499612">
    <w:abstractNumId w:val="11"/>
  </w:num>
  <w:num w:numId="13" w16cid:durableId="775715347">
    <w:abstractNumId w:val="12"/>
  </w:num>
  <w:num w:numId="14" w16cid:durableId="1719619793">
    <w:abstractNumId w:val="13"/>
  </w:num>
  <w:num w:numId="15" w16cid:durableId="1782454747">
    <w:abstractNumId w:val="14"/>
  </w:num>
  <w:num w:numId="16" w16cid:durableId="370497086">
    <w:abstractNumId w:val="15"/>
  </w:num>
  <w:num w:numId="17" w16cid:durableId="1212116717">
    <w:abstractNumId w:val="16"/>
  </w:num>
  <w:num w:numId="18" w16cid:durableId="1713534983">
    <w:abstractNumId w:val="17"/>
  </w:num>
  <w:num w:numId="19" w16cid:durableId="626086818">
    <w:abstractNumId w:val="18"/>
  </w:num>
  <w:num w:numId="20" w16cid:durableId="1715303663">
    <w:abstractNumId w:val="19"/>
  </w:num>
  <w:num w:numId="21" w16cid:durableId="1556310665">
    <w:abstractNumId w:val="20"/>
  </w:num>
  <w:num w:numId="22" w16cid:durableId="142641620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FFB"/>
    <w:rsid w:val="00000634"/>
    <w:rsid w:val="002076FC"/>
    <w:rsid w:val="005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9DAAA58"/>
  <w15:docId w15:val="{A302E30D-FA9E-46AE-B09E-8134B4F90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ivdocument">
    <w:name w:val="div_document"/>
    <w:basedOn w:val="Normal"/>
    <w:pPr>
      <w:spacing w:line="300" w:lineRule="atLeast"/>
    </w:pPr>
  </w:style>
  <w:style w:type="paragraph" w:customStyle="1" w:styleId="div">
    <w:name w:val="div"/>
    <w:basedOn w:val="Normal"/>
  </w:style>
  <w:style w:type="paragraph" w:customStyle="1" w:styleId="divdocumentdivfirstsection">
    <w:name w:val="div_document_div_firstsection"/>
    <w:basedOn w:val="Normal"/>
  </w:style>
  <w:style w:type="character" w:customStyle="1" w:styleId="divdocumentdivPARAGRAPHNAME">
    <w:name w:val="div_document_div_PARAGRAPH_NAME"/>
    <w:basedOn w:val="DefaultParagraphFont"/>
    <w:rPr>
      <w:color w:val="FFFFFF"/>
      <w:bdr w:val="none" w:sz="0" w:space="0" w:color="auto"/>
      <w:shd w:val="clear" w:color="auto" w:fill="094D73"/>
    </w:rPr>
  </w:style>
  <w:style w:type="paragraph" w:customStyle="1" w:styleId="divname">
    <w:name w:val="div_name"/>
    <w:basedOn w:val="div"/>
    <w:pPr>
      <w:spacing w:line="720" w:lineRule="atLeast"/>
    </w:pPr>
    <w:rPr>
      <w:sz w:val="52"/>
      <w:szCs w:val="52"/>
    </w:rPr>
  </w:style>
  <w:style w:type="paragraph" w:customStyle="1" w:styleId="documentmono-1asposemonogram">
    <w:name w:val="document_mono-1_asposemonogram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documentmono-1asposemonogramany">
    <w:name w:val="document_mono-1_asposemonogram_any"/>
    <w:basedOn w:val="DefaultParagraphFont"/>
    <w:rPr>
      <w:rFonts w:ascii="Playfair Display" w:eastAsia="Playfair Display" w:hAnsi="Playfair Display" w:cs="Playfair Display"/>
      <w:b w:val="0"/>
      <w:bCs w:val="0"/>
      <w:spacing w:val="39"/>
      <w:sz w:val="23"/>
      <w:szCs w:val="23"/>
    </w:rPr>
  </w:style>
  <w:style w:type="paragraph" w:customStyle="1" w:styleId="documentmono-1asposemonogramanyParagraph">
    <w:name w:val="document_mono-1_asposemonogram_any Paragraph"/>
    <w:basedOn w:val="Normal"/>
    <w:pPr>
      <w:spacing w:line="311" w:lineRule="atLeast"/>
    </w:pPr>
    <w:rPr>
      <w:rFonts w:ascii="Playfair Display" w:eastAsia="Playfair Display" w:hAnsi="Playfair Display" w:cs="Playfair Display"/>
      <w:spacing w:val="39"/>
      <w:sz w:val="23"/>
      <w:szCs w:val="23"/>
    </w:rPr>
  </w:style>
  <w:style w:type="character" w:customStyle="1" w:styleId="span">
    <w:name w:val="span"/>
    <w:basedOn w:val="DefaultParagraphFont"/>
    <w:rPr>
      <w:sz w:val="24"/>
      <w:szCs w:val="24"/>
      <w:bdr w:val="none" w:sz="0" w:space="0" w:color="auto"/>
      <w:vertAlign w:val="baseline"/>
    </w:rPr>
  </w:style>
  <w:style w:type="table" w:customStyle="1" w:styleId="nametable">
    <w:name w:val="nametable"/>
    <w:basedOn w:val="TableNormal"/>
    <w:tblPr/>
  </w:style>
  <w:style w:type="character" w:customStyle="1" w:styleId="leftboxleftpaddingcell">
    <w:name w:val="leftboxleftpaddingcell"/>
    <w:basedOn w:val="DefaultParagraphFont"/>
  </w:style>
  <w:style w:type="paragraph" w:customStyle="1" w:styleId="leftboxleftpaddingcellParagraph">
    <w:name w:val="leftboxleftpaddingcell Paragraph"/>
    <w:basedOn w:val="Normal"/>
  </w:style>
  <w:style w:type="character" w:customStyle="1" w:styleId="left-box">
    <w:name w:val="left-box"/>
    <w:basedOn w:val="DefaultParagraphFont"/>
  </w:style>
  <w:style w:type="paragraph" w:customStyle="1" w:styleId="divdocumentsection">
    <w:name w:val="div_document_section"/>
    <w:basedOn w:val="Normal"/>
    <w:pPr>
      <w:pBdr>
        <w:top w:val="none" w:sz="0" w:space="20" w:color="auto"/>
      </w:pBdr>
    </w:pPr>
  </w:style>
  <w:style w:type="paragraph" w:customStyle="1" w:styleId="divdocumentleft-boxheading">
    <w:name w:val="div_document_left-box_heading"/>
    <w:basedOn w:val="Normal"/>
    <w:pPr>
      <w:pBdr>
        <w:top w:val="single" w:sz="8" w:space="0" w:color="C4C4C4"/>
      </w:pBdr>
    </w:pPr>
  </w:style>
  <w:style w:type="paragraph" w:customStyle="1" w:styleId="divdocumentdivsectiontitle">
    <w:name w:val="div_document_div_sectiontitle"/>
    <w:basedOn w:val="Normal"/>
    <w:pPr>
      <w:spacing w:line="340" w:lineRule="atLeast"/>
    </w:pPr>
  </w:style>
  <w:style w:type="paragraph" w:customStyle="1" w:styleId="divdocumentdivparagraph">
    <w:name w:val="div_document_div_paragraph"/>
    <w:basedOn w:val="Normal"/>
  </w:style>
  <w:style w:type="paragraph" w:customStyle="1" w:styleId="divdocumentleft-boxsinglecolumn">
    <w:name w:val="div_document_left-box_singlecolumn"/>
    <w:basedOn w:val="Normal"/>
  </w:style>
  <w:style w:type="paragraph" w:customStyle="1" w:styleId="p">
    <w:name w:val="p"/>
    <w:basedOn w:val="Normal"/>
  </w:style>
  <w:style w:type="character" w:customStyle="1" w:styleId="singlecolumnspanpaddedlinenth-child1">
    <w:name w:val="singlecolumn_span_paddedline_nth-child(1)"/>
    <w:basedOn w:val="DefaultParagraphFont"/>
  </w:style>
  <w:style w:type="character" w:customStyle="1" w:styleId="txtBold">
    <w:name w:val="txtBold"/>
    <w:basedOn w:val="DefaultParagraphFont"/>
    <w:rPr>
      <w:b/>
      <w:bCs/>
    </w:rPr>
  </w:style>
  <w:style w:type="paragraph" w:customStyle="1" w:styleId="paddedline">
    <w:name w:val="paddedline"/>
    <w:basedOn w:val="Normal"/>
  </w:style>
  <w:style w:type="character" w:customStyle="1" w:styleId="documenttotl-expr">
    <w:name w:val="document_totl-expr"/>
    <w:basedOn w:val="DefaultParagraphFont"/>
    <w:rPr>
      <w:i/>
      <w:iCs/>
      <w:color w:val="FFFFFF"/>
      <w:sz w:val="16"/>
      <w:szCs w:val="16"/>
    </w:rPr>
  </w:style>
  <w:style w:type="paragraph" w:customStyle="1" w:styleId="divdocumentulli">
    <w:name w:val="div_document_ul_li"/>
    <w:basedOn w:val="Normal"/>
    <w:pPr>
      <w:pBdr>
        <w:left w:val="none" w:sz="0" w:space="2" w:color="auto"/>
      </w:pBdr>
    </w:pPr>
  </w:style>
  <w:style w:type="paragraph" w:customStyle="1" w:styleId="paddingdiv">
    <w:name w:val="paddingdiv"/>
    <w:basedOn w:val="Normal"/>
    <w:pPr>
      <w:spacing w:line="400" w:lineRule="atLeast"/>
    </w:pPr>
  </w:style>
  <w:style w:type="character" w:customStyle="1" w:styleId="leftboxrightpaddingcell">
    <w:name w:val="leftboxrightpaddingcell"/>
    <w:basedOn w:val="DefaultParagraphFont"/>
  </w:style>
  <w:style w:type="paragraph" w:customStyle="1" w:styleId="leftboxrightpaddingcellParagraph">
    <w:name w:val="leftboxrightpaddingcell Paragraph"/>
    <w:basedOn w:val="Normal"/>
  </w:style>
  <w:style w:type="character" w:customStyle="1" w:styleId="rightboxpaddingcell">
    <w:name w:val="rightboxpaddingcell"/>
    <w:basedOn w:val="DefaultParagraphFont"/>
    <w:rPr>
      <w:shd w:val="clear" w:color="auto" w:fill="F5F5F5"/>
    </w:rPr>
  </w:style>
  <w:style w:type="character" w:customStyle="1" w:styleId="right-box">
    <w:name w:val="right-box"/>
    <w:basedOn w:val="DefaultParagraphFont"/>
    <w:rPr>
      <w:shd w:val="clear" w:color="auto" w:fill="F5F5F5"/>
    </w:rPr>
  </w:style>
  <w:style w:type="character" w:customStyle="1" w:styleId="documentaddressiconRowiconSvg">
    <w:name w:val="document_address_iconRow_iconSvg"/>
    <w:basedOn w:val="DefaultParagraphFont"/>
  </w:style>
  <w:style w:type="character" w:customStyle="1" w:styleId="documentaddressiconRowiconTxt">
    <w:name w:val="document_address_iconRow_iconTxt"/>
    <w:basedOn w:val="DefaultParagraphFont"/>
  </w:style>
  <w:style w:type="character" w:customStyle="1" w:styleId="documentzipprefix">
    <w:name w:val="document_zipprefix"/>
    <w:basedOn w:val="DefaultParagraphFont"/>
    <w:rPr>
      <w:vanish/>
    </w:rPr>
  </w:style>
  <w:style w:type="character" w:customStyle="1" w:styleId="documentzipsuffix">
    <w:name w:val="document_zipsuffix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ivdocumentsectionskillSec">
    <w:name w:val="div_document_section_skillSec"/>
    <w:basedOn w:val="Normal"/>
  </w:style>
  <w:style w:type="paragraph" w:customStyle="1" w:styleId="divdocumentright-boxheading">
    <w:name w:val="div_document_right-box_heading"/>
    <w:basedOn w:val="Normal"/>
    <w:pPr>
      <w:pBdr>
        <w:top w:val="single" w:sz="8" w:space="0" w:color="C4C4C4"/>
      </w:pBdr>
    </w:pPr>
  </w:style>
  <w:style w:type="paragraph" w:customStyle="1" w:styleId="divdocumentskillSecdivparagraph">
    <w:name w:val="div_document_skillSec_div_paragraph"/>
    <w:basedOn w:val="Normal"/>
  </w:style>
  <w:style w:type="character" w:customStyle="1" w:styleId="documentskillSecparagraphfieldp">
    <w:name w:val="document_skillSec_paragraph_field_p"/>
    <w:basedOn w:val="DefaultParagraphFont"/>
  </w:style>
  <w:style w:type="paragraph" w:customStyle="1" w:styleId="divdocumentsectionskillSecscspdiv">
    <w:name w:val="div_document_section_skillSec_scspdiv"/>
    <w:basedOn w:val="Normal"/>
    <w:pPr>
      <w:spacing w:line="400" w:lineRule="atLeast"/>
    </w:pPr>
  </w:style>
  <w:style w:type="character" w:customStyle="1" w:styleId="documentbeforecolonspace">
    <w:name w:val="document_beforecolonspace"/>
    <w:basedOn w:val="DefaultParagraphFont"/>
    <w:rPr>
      <w:vanish/>
    </w:rPr>
  </w:style>
  <w:style w:type="paragraph" w:customStyle="1" w:styleId="rightboxpaddingcellParagraph">
    <w:name w:val="rightboxpaddingcell Paragraph"/>
    <w:basedOn w:val="Normal"/>
    <w:pPr>
      <w:shd w:val="clear" w:color="auto" w:fill="F5F5F5"/>
    </w:pPr>
    <w:rPr>
      <w:shd w:val="clear" w:color="auto" w:fill="F5F5F5"/>
    </w:rPr>
  </w:style>
  <w:style w:type="table" w:customStyle="1" w:styleId="divdocumentparentContainer">
    <w:name w:val="div_document_parentContainer"/>
    <w:basedOn w:val="Table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642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Tyler Page</dc:title>
  <dc:creator>Margo Letwin</dc:creator>
  <cp:lastModifiedBy>Kevin Letwin</cp:lastModifiedBy>
  <cp:revision>2</cp:revision>
  <cp:lastPrinted>2025-06-10T17:46:00Z</cp:lastPrinted>
  <dcterms:created xsi:type="dcterms:W3CDTF">2025-06-10T17:47:00Z</dcterms:created>
  <dcterms:modified xsi:type="dcterms:W3CDTF">2025-06-10T17:47:00Z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cb860497-f0ab-41a1-aa91-e07a149a0dc5</vt:lpwstr>
  </property>
  <property fmtid="{D5CDD505-2E9C-101B-9397-08002B2CF9AE}" pid="3" name="x1ye=0">
    <vt:lpwstr>uL0AAB+LCAAAAAAABAAUm8V2rEAURT+IAS49xN2dGe7ufP3Lm2aFDlTVPWfv1QTnEIEmMYFgSATiKAjCKPwn/BAYFyAWwVggNmkFv+m7qoAC/lKCSlq1imbhqKJQjPnOJCptTb7j70cXhWWFOi1213ADGd0ckfBTfVSp2rSpsaosneYnCBx4YZop//KTRWGnolvptYRMBF0bBH0DWAZRFJb+Stxn4UUguhJn1xTaLrkJrIcK+CLUiEmiofNosul</vt:lpwstr>
  </property>
  <property fmtid="{D5CDD505-2E9C-101B-9397-08002B2CF9AE}" pid="4" name="x1ye=1">
    <vt:lpwstr>n8Ob6FENboR1Op1of8niMiUUlvu6Zkuya6LqBNZSVrKi9vwRPBGsdwrZs4ZDvpK/cCST3azAwyX7XIesOzSV5i4TsuYedLHFrhOg+tXcfKV2aiRz4L09z+KomkASW60fk39jiMFj6HjkUe4esESf4fMTtHQlPcP4QMwRaBDL1Updfwek73TP0hDhpdpmtBiw3tuZdpAk1G+JnMnndBYTu4n5gtrSakpKnqyuaFw/aRVQE0l0rX/Tg/uzaIQtgCl</vt:lpwstr>
  </property>
  <property fmtid="{D5CDD505-2E9C-101B-9397-08002B2CF9AE}" pid="5" name="x1ye=10">
    <vt:lpwstr>StNkO5WxYo8u5idL+8e+YTsMyhDljtwfkwiySS5VzQKRiW/5SKQPOwNiea+GybA/GENYS/PLlUlxhB4uVxPOzOGiIhNcOw5lhEDIGLhQYyxVy8A0SanTrIDAdN3PqIU2Cjp0qini6rnMZcFyj3bh7tKwEI/o2aQkdNiiSNm8ar89lxrM0Ek7oofh6LPpMxTCLVh7BvTuxPwXNF9Ung2e0cI5HyKPV/w3rBx3SIjAaaQz7Uo+uGIUxs43KLJn0RQ</vt:lpwstr>
  </property>
  <property fmtid="{D5CDD505-2E9C-101B-9397-08002B2CF9AE}" pid="6" name="x1ye=100">
    <vt:lpwstr>RzWxEKt8nU7Lfhd+0xuwT+mnmYb8qee60s+Mb54jE67m3rEv8i2mcVxkEohJM7lItZItH6q6vFgY1xZYWtWcUNJHi9aa/RN9xn6CcY+anUpDoLgT4PZz1Ft8IU8VlyAAEf1bjvgoSlxA9NV+nWb7/RKt9OxcVtD6B8tT/pJ5nhhLL1bFUQYPjCOs4uRDZXYxaHZEGR/hm6G5C3omq9k8j1YVCSqTPh+lKENxXyk0Y1243T653/JKM1tkv9rbolS</vt:lpwstr>
  </property>
  <property fmtid="{D5CDD505-2E9C-101B-9397-08002B2CF9AE}" pid="7" name="x1ye=101">
    <vt:lpwstr>GGJBQFjG47VWOilRCyPmJAXKTWfdXRY3uEIFDSNt3t98mRL8PgX3LIjRv70F2cG8x3uYHEatR4UPqiKxio48hx+8h+Y9ATaXdGjgcq+mGLniMvrItX0r9LfXQOQl6CrBqN7ORCElpFTXmAUqjOPzh8tSlEQYjXX6GDt2ftC3hN9SxZVQi7fCiHOKj3EHW1BNwJuA4GtkiY4z4RSIWXK7vSK7Zhd0mXc8mcVJr67u/VPcd6pq6pWI/pIjAEILZG0</vt:lpwstr>
  </property>
  <property fmtid="{D5CDD505-2E9C-101B-9397-08002B2CF9AE}" pid="8" name="x1ye=102">
    <vt:lpwstr>2KEYU4TJgz/VuAJSUty8Gb7xzX9zpIj1lTESXq2wMF91EsewpFxYZVc+2bp4QNPxGXK+dnbw1qqEmgQtUJS1S9gXiLfV46VCuHf7KtFoIu2vrixV6nNYSHzgcvYW+ybIOnhZ3je601e0SOhXG3JxpGIbCbzClNRh7PMUrTgeDhj/WsJvrN0269FnY84wLHztTbP+sWe1Yl7nfWeBg2gvFwX/FbumZpZnzUx3vWt0J7SA9f+s9evTk5E2sNY4gvj</vt:lpwstr>
  </property>
  <property fmtid="{D5CDD505-2E9C-101B-9397-08002B2CF9AE}" pid="9" name="x1ye=103">
    <vt:lpwstr>pUAYl73naKMRUcPaYjWqWo+jYNrIwpZSKOlRCzQsARkkfQA8dkokBLv/NwO/O9Ap3BuMeronmwWFyBrYnRl60o0nG60grVtToiSTqhLemYNI4f9ep+5t8k1vydEDZrJFrOri6dPfexBE0bDdhBH0cyHAwP/SDL1yTAm4R767LGDF4cR7wZKXCXugSI+tjeCYejSVyl7LgGgPsyDBnvbPXvk/6xCHyWiYsrSxHnmmg+mz6WnSE+iea7+Etd2pSO8</vt:lpwstr>
  </property>
  <property fmtid="{D5CDD505-2E9C-101B-9397-08002B2CF9AE}" pid="10" name="x1ye=104">
    <vt:lpwstr>KOgcZLdShRaGuxOw9cOazTWnewQfwYn67TEerqXD/4Jd1zibWEQAXM7B02RbD/BtuauHLPe2oHPx59h8lBH1yHYal4uisZQej+LzkQbMFJVzdFlJj7+kK2YuAcF8az1UN/JvLcdx5yO6FHxIkzneLbDg7AKqaKQevLYQiybmKsDcqFC39znyF7mRH2dpZnkpNABjcvfWJfYIL7qAE/r5dA56yNfnhYM6OXnz96U2AWHvKJSpoqa46hsshHoGabR</vt:lpwstr>
  </property>
  <property fmtid="{D5CDD505-2E9C-101B-9397-08002B2CF9AE}" pid="11" name="x1ye=105">
    <vt:lpwstr>VlFcuUuRj4Vd4XJQvvYa3BIPQsbYFRxa6FBYZCYwkuQ1vI1mgXPRW4sp3itsHabKfLnOISohuDZm7ZUMxzSthYRkWUvSAMim1qk95Qlyyf6Rqy6GhoJZLs94DlYOR9jEUEv3Rsz3Cw1cxzidHTjJT5wYgM7M1YnyI/EF+cvWIR4HIle8uNg3J17zixlox4sARCD0+NgIaIfEt8K2evmPGl4MBpy+ua3XmJ12IFOHeIwjme7EFduvUp9/6Ts6Avb</vt:lpwstr>
  </property>
  <property fmtid="{D5CDD505-2E9C-101B-9397-08002B2CF9AE}" pid="12" name="x1ye=106">
    <vt:lpwstr>pLmsojAW/kMt/iQT6XYoXYE/4GqOkv8ePRFsia5jYlS/XWmbv32HqmbGB5v/BFVMA9PeCk4DaIieMjsQ42yMDSU5LWnLtvDhyaioO8kZY34q4SYKDJmVzDSsdYgEobqv7obWynDssSefbFPtHE6tK+iKobcg3Xa9vxIaHUS+cqlLja2u3iExTbcZ/tUffbEjBfx8mvarnkUtbpQy2TJAoHcVcrc7yIXY9Zx2s/FBtuW/89QhYMy4CKqW3hWHkUC</vt:lpwstr>
  </property>
  <property fmtid="{D5CDD505-2E9C-101B-9397-08002B2CF9AE}" pid="13" name="x1ye=107">
    <vt:lpwstr>yF4BI2seCY3r6nm2h3FjDs21Xu2EjYbPvePZwBUQBeey42iyaC6BnhALCjA1J2aaOsk7X6W1f7yG64fBUdLj+2mRwzt3uvGKXvO3qwouHAb9K5h5HhWciS3vVkeiZWHY/Fo8KcB20FF9fNgt3I+TegDRhrQC9yoXxVWIzoKIej7IdYw+RbudJ91UUeXMUo3gEe8Qo07psFOjcJGV0hxjSTxJMy1iznf3vd8lCT0wMwo2JrhUBsWFtVZ62edI4SM</vt:lpwstr>
  </property>
  <property fmtid="{D5CDD505-2E9C-101B-9397-08002B2CF9AE}" pid="14" name="x1ye=108">
    <vt:lpwstr>wHz//FiyDRfuQKZDassGzH7oZ8qqTL7S27Qu5JRoL1s3L/869Iq60xESpKfPOz+JLCY23RMDvr+4oyfjuuLgXpS9a97a4QkJ+hhbF+pHHwC0HPJFwH2ndpY5Yex206YtHDihY/NI2ixq8GjX0U/lslAAwAhEI7wueG8E8LfMAvVmEv4BsntfUvCUIOT/QVDwA1kAf5xsJT+6sfBRZDSZSZysZK4NbS/K7zVxiESHVaiD5fS23ZTiL8OX7mZGCv7</vt:lpwstr>
  </property>
  <property fmtid="{D5CDD505-2E9C-101B-9397-08002B2CF9AE}" pid="15" name="x1ye=109">
    <vt:lpwstr>JQ5MI1UMvZ1Z5eHK+2ZmTKhCaKSodWMZ28PPyv4n6aykqq9KYAVc/pj+nPRYsN4LCtWHReGdbHnmimoLdfXgQ9gx41FbILs0DZPiygOs0ewc9quHh0ODnHvGsrfGN46M0LaLSCvHe9NtQbvLct5zfXSeIaAp2+9OWUqmv9hVvo7SuMoMe/Rxs81E6OuZYdX+CtaWdhOj1B6Ysy3PgbtdvElI43rT8lu37RfBY7K8GOzKisrJ7CTd205Kf9O4DR/</vt:lpwstr>
  </property>
  <property fmtid="{D5CDD505-2E9C-101B-9397-08002B2CF9AE}" pid="16" name="x1ye=11">
    <vt:lpwstr>hhk3uEKX2KeVWWuZbNhNx2utFZJw4HLx8EDH+M8pMydv4ZNv2CCQETeY7Fz0uEOHL7AbmkcXEdMcJHy2D3dtd5ef9m8f6fxh3b+cwOuAuzPgWZR9HPTzUSqGfOpVIvZ39R0hYNYStR8vwXri0UbXF5sGgwZwVFy2yOuxEoldhSB+L97S2IP22RF3BEqgrKx5YJ1SoWS5G+5UPq242rc5jsAyncIUsSejo9qLoSkfjkjlK7togSl1avcx64CV/EM</vt:lpwstr>
  </property>
  <property fmtid="{D5CDD505-2E9C-101B-9397-08002B2CF9AE}" pid="17" name="x1ye=110">
    <vt:lpwstr>WpZ2xene8LVVYCftPwxLyxm5rRAtdk0CnytS51q0nU0177JgKf7/YNJbYyegNsMyvy8IMMlXRWRC/JGJs0b+TLYoJz5rhg23GezjggANdodGOlx5IuQoH/QHbp2s9rmsDaK0X+/F+zwv2EBJCPRx6nSbiZJgA6GwCe7+Br4KppxQ3F5Hl/tP52u1+7dT5RF+6AtcDO8MnuDPQgljqWbOpUiCkEnMx3tLjFDkkfxCcBN7Rk2HgdbVumXMr+x8B5p</vt:lpwstr>
  </property>
  <property fmtid="{D5CDD505-2E9C-101B-9397-08002B2CF9AE}" pid="18" name="x1ye=111">
    <vt:lpwstr>Gv3oHpsnEQKlXSjCM91/EBGcTvEXLHmFzmz72fWkHfft+6abSGj6tuFime7v1qGJaZm0QOXmLuOAYf1OqVQHwPsBtsvEV1HvTXuK4C0bOOfmHy4jfhNvuWjkDGPwVORHDAbr4+/Ptl+A1X7fzFaXD1T29Kc5vKPBhy+khTFD9PRcSxNJb8VHOQEL+6Z/uNX5bvGgRBSD6/loZZAtmnKYNKTSa/+9Ihn1ytMlvD8+cRYBB7FFwINdq1ynSlvZTXS</vt:lpwstr>
  </property>
  <property fmtid="{D5CDD505-2E9C-101B-9397-08002B2CF9AE}" pid="19" name="x1ye=112">
    <vt:lpwstr>I+lu69ung52M5YN+RFMYq11LVhT/sFvfdSHgCva71jGy+/GR3zZNqW5XrCC8J4KBrBopbi4KA1vW1H53PYHSnO9JSxM3oNHLikg0CaL1o66iPK/vdHq5dFVjzqNCujiBKcRpq8Ir3rIr8pbe+NpadTsucSUYQT8OYQ/J0i4ThUPA+f++ccaDKKgYpqpaAHb7cN1VRlJo11+ztz57zRGES1XFmGGWG5br1jFxA1PA4EyJfDrELUJJmWsRcH8h44E</vt:lpwstr>
  </property>
  <property fmtid="{D5CDD505-2E9C-101B-9397-08002B2CF9AE}" pid="20" name="x1ye=113">
    <vt:lpwstr>Csh7QhTLhW/6BUda2+6LqqXBZhqTGrr1l+g+Nn5WGf05NI8+qeOySH7pHUbazuhZbVJEcYPUqipsC5k5YMM1XeVzERhMPLKmd9xNwCZJ+EbrGOuF5KU7uYyx2dY+fLt/zqudnEA5a5JxIZZ7cOPu8WaqUofFF4YTkZNemB7cT+BsKZKwnU1VLpWh3tsbTDtPS72A/mTysjAjfsUvnSxK+zyOY+zMfuor2GnJGsJgJUlqb0pcZIb+Z60PiCPvNPf</vt:lpwstr>
  </property>
  <property fmtid="{D5CDD505-2E9C-101B-9397-08002B2CF9AE}" pid="21" name="x1ye=114">
    <vt:lpwstr>aXGlTgdxIgrLx7rEfTMr6R2ssCAp51Xd98Pa0pNkJuopXso3J1JPJFEaz3gPZj8pUzseFhdfjltkIpSP3ZO7X8aQk4vUEW4iIMb3N9qzjONhS4yxuFmwYz1XN5Mla8l/kH3ujZp7PYOBMNSD4Mtm1e+dXCM/HnkPgUAqxBMgVcuwYsdGOKSZqk8UavUhAGLfFsPw6hIQ+7c5DWt+OJD5+S8kh44ZMYGrY3zsxVpysmcuMHu0C9GHRlYScmndZHc</vt:lpwstr>
  </property>
  <property fmtid="{D5CDD505-2E9C-101B-9397-08002B2CF9AE}" pid="22" name="x1ye=115">
    <vt:lpwstr>Fc0q3rcVA8QFWHBqaubxSGxh87vrF5L7317XYlZLMGonjuJc4WuTxUfv9vZVFyx69+i/z8jUO+ug0TU/YHoPAl2p9/4LhWYooelc3s5j9s386amix/fAVdr//vlAxK1p+LnVXQjngnfQT6Gfqf+ZX/EKTHZbiuZgsfDKky1/1UW9C7kBVeZs3e/yyKr2as1zQV/Hht/8KmBx4lo6coFAwxNJkYYXYm+bUhiaXrWqo+E4SiMNQHfPw4FnPOAsBXr</vt:lpwstr>
  </property>
  <property fmtid="{D5CDD505-2E9C-101B-9397-08002B2CF9AE}" pid="23" name="x1ye=116">
    <vt:lpwstr>bzXUkKn+VUObGYwm2DNdAKQJwgzw1irMiRBheYCj2fbvE8pYUn/gslq8iyt+0BkDRK6iHKus1xdaqqaBo7X1OM6QolQnQLQbuddwEoIrz4feYQaYkHhlhDMCT5kRHjBFiT76+gvxnVc13zXPxU88/3VXFGqRz3fvkYcoz3qn9TZL4mcb6nU+lnPMkmr00saLRlg2g98Qpq+uokl38a7f+A/pLi1CLHnu4C/FTEVCLRJzlwN9Y051o7u6eRTzzRH</vt:lpwstr>
  </property>
  <property fmtid="{D5CDD505-2E9C-101B-9397-08002B2CF9AE}" pid="24" name="x1ye=117">
    <vt:lpwstr>bT+rRPmLPfHEYNLpXBsZ3fwO/wtcw2MFC9imL4/hKGiobwl6fLLUVq37gh8CSWEPodvRzFm3tDP5CkOncPxNj6ONnax0m4c7zywffJ3M4jW6+DRDugn+sHDwMSm6Q12hJos24tBQswtuoC5Gsm5eP/aKgsAnhPffznUqnrlmSmpHIB983wek11lnWX6jfPv7JpI7BOngz5FWxJQMQthmeB49fzZD6nS113YeqchoOhVWBj+L4rIlyFzOd33HiDD</vt:lpwstr>
  </property>
  <property fmtid="{D5CDD505-2E9C-101B-9397-08002B2CF9AE}" pid="25" name="x1ye=118">
    <vt:lpwstr>EhcoClVt2N2eOrIMdpGqA143vlL4LKjIuufYSNhwmEcC3I61EkH9FZ2Ytgn+jwYs2LgsaOz7wBOrAKHyMCiFFpAj6V6AfpKCZYUXaDzx5rcaZ+vZgKEKfqp8XAx8HOn2QrJJ8UIcEvQ5aoWoF/a2Do+Q7QJC5ecOdKGHiPUHaaUFycmc4bvq3rYw+nLkXXc3Q8DuRefwKxoxNrZcoiWUXPuCpsW8JZwN6NSADKCnqjVleNLG3i/b5RQuwBln0C+</vt:lpwstr>
  </property>
  <property fmtid="{D5CDD505-2E9C-101B-9397-08002B2CF9AE}" pid="26" name="x1ye=119">
    <vt:lpwstr>4PbVHLhu1ZOGlzWrRyLTznnxbp/TKG81dPsvgC1uD/8orqo9umw/E1p0AYE8fA2PdNlV9IUr4cqZdLdBcx67xH7IDLXwUPXt1yUS+m/AbloxXAonwnh2WNbT8Ske/Iev1EIDAYSriVLZntkVMZ6WDPweacoS/FGM8FbBrFPAuvS7Wuf9P+RsxYoTs3wMbIadKQQW9ZLnCoVPZI9i7Q4LxRad8sb/RiCD8UxiOZWp5i1Pi9Stwt7/lKMA1Kfe9FB</vt:lpwstr>
  </property>
  <property fmtid="{D5CDD505-2E9C-101B-9397-08002B2CF9AE}" pid="27" name="x1ye=12">
    <vt:lpwstr>d559EsrzyEqRiEqJYAq4uoJYvKf2jeDhS1oYk2Q6Q8zmdMEhxXNgaJBIDCxQiXgB3RjRN7sfnqeH2fej2hV0v06r4/w1wgK+lipQQUr2tk9pMz1r7a8kN0+iaumPJhPdSn69BGmfzCvnyCBDNIiesT8mK99/+2xPxhaVmQjP3QDUWbI704sc+yg/dNaAEF95WvhY5EijlHyFXdtVLcySNOCBa+ZFUvHtzwWP0xTZLzMEcD3zjpWY+SlQkmRz0AR</vt:lpwstr>
  </property>
  <property fmtid="{D5CDD505-2E9C-101B-9397-08002B2CF9AE}" pid="28" name="x1ye=120">
    <vt:lpwstr>Wz1XrBDD58FDU8zw7nMdoCL8KEKzehtGkW2XmhTYP79D5jali4QxFcpdxao2YJWFBtJGuxF+nxS9qfh312BioPKoFb4kez8ZH+E/Oi1tjZFeOPq+UmGXdR6pw4WcPVSAZ/rDiWElqMzeDCMWcy1u+QRm1ipchzW6Y/siKrfeYA6+mAwVWALG3Dl76/2ziF+1t92fyQEcSleKXpx+dWT9p56KvXUY7UbF0kYGEDjIACmtYT74r+61LBdkUIfdWZ5</vt:lpwstr>
  </property>
  <property fmtid="{D5CDD505-2E9C-101B-9397-08002B2CF9AE}" pid="29" name="x1ye=121">
    <vt:lpwstr>hpac5qyoihvhESARzixNtCM8geVDxMbPGYSlcd7/M2MGsEWiIAkfmjfPjfCXylKv0TSmKq1D4qiNe0stDC0RYmzQoZ1HW+8HFJGTAVsTJhadc9z73dnvMpFnb6VNB5fWWqsGuFdDKQY6xab0vO7hH/XqidKjhYmYliajF7uocuWko0iUgaeRrgbH5138Jbn2maKyOcr4gpDV9+ZK01+9yoXB90SrpeQ/skUTGCF1efpzejJ87vIyDlGQP1G9/vt</vt:lpwstr>
  </property>
  <property fmtid="{D5CDD505-2E9C-101B-9397-08002B2CF9AE}" pid="30" name="x1ye=122">
    <vt:lpwstr>DEcGp1RwA1smleCnaYFKgFkkKSvSval9gUpUUUiMnYMxjahuiuwWY7kKkrluyv2H2SR/+te6klc7+pf01fZYx5NlBoDX0KIvOXu2FAq9Qw1xJMbZ1WMC8oaG4Kbxt/GdmvHjGedJ4fS6IrU470gCGK6RlsBlgtv63yicbCQ8pSymqg2wrpzdNYsjnt4ZFQ+ZQnN6LwDO9Fk48QXw9mxQzq/iWPL5df8Vri3sdBZuKzdheiRFIZAT6/4VlInv5Nn</vt:lpwstr>
  </property>
  <property fmtid="{D5CDD505-2E9C-101B-9397-08002B2CF9AE}" pid="31" name="x1ye=123">
    <vt:lpwstr>JsPqUXlBMJTiszEWXNT6QLo+F2o0AxDadAuUXYrp71tUkFd4i3pH+jGwgetocPpur4ySA6oK9dXDqQ2WoYP6/RQieyu8qsRqsQfgq73A5hzootRpTqI+N14FdWq1ox9X+YjEOb+DxZl4IUalfr8mMG5W/dVyNasRxgVOCKg+joDtnr8aqWpnZsNv+yeGqbotrvgJypB4aJXJv086+0FZQYQy4XW+lzNpoFENixIEeZe7Dv9Y5oaY5j1imkpb8hw</vt:lpwstr>
  </property>
  <property fmtid="{D5CDD505-2E9C-101B-9397-08002B2CF9AE}" pid="32" name="x1ye=124">
    <vt:lpwstr>w5OTyDQnxvkgw2YOXbFHAtpbpFk26nIeY0Jd/v+HsOad6+xQppHsypN1saCSn13Gms9FThdAIS7mYquGXkJ2npEGS57CuzqxUY539cSNy1rsEHEjCgBQYgy5eLHV4Np87kx+mkfN/CLPaRL8+1qsKhfq6+J9NTbIkPxGCj4JZKZ/znXsOgkec+gtgCqAvE/JpRemW1ZZW2XpaBWjNA4nJfiudVvJmtXYSdweKCD1eHtRzyrUbTUoa6GWSRbuAPc</vt:lpwstr>
  </property>
  <property fmtid="{D5CDD505-2E9C-101B-9397-08002B2CF9AE}" pid="33" name="x1ye=125">
    <vt:lpwstr>I04gs53KYfg51Tj2Yepy8yVhs+VlQYWz4kKU7QeTVggy7uTLZDZWCdEHIdJuJKa3uSR81xxxe+n+9QXUG7Yte5Aeyn3qilwvW2ohCl4x8atEgtY66Abu/CFmecLSy472eftCO8kHX34hLTij03T1uMNhctPZmwDLwAG86yLefgZQguTypIm/zlMVwWDjkQm/gWvtatv8eQCIFhZ/gMkyocVG7E70rDbtaiAuiL1XZzZfxGFXAkvJVzt15B9QoOG</vt:lpwstr>
  </property>
  <property fmtid="{D5CDD505-2E9C-101B-9397-08002B2CF9AE}" pid="34" name="x1ye=126">
    <vt:lpwstr>FYzDjXIJCTHwID3cSQSNdIVCukqiAiOSgWX55XLXOcD5WnTgfVibt+M8zJ1til3XZJJPnh0694EymRZ/APZBXvHmErXfFIbfQrX6TwdexCubxhbk9mcbvQpzVfRS9RmHkaY76STG6BLLdOsb42lIxFKQXXdvuSh/opR5GMsmU2TsT/N3mNwY0y+D0e4X5iprUYpyYZ0DCeRYTpld17eM9TTR3L5L7e1Q+NVv6rUo2W2Vjc1EOxA3UTfYq937Bce</vt:lpwstr>
  </property>
  <property fmtid="{D5CDD505-2E9C-101B-9397-08002B2CF9AE}" pid="35" name="x1ye=127">
    <vt:lpwstr>4hZsPLCjN32k4pTOO0ZdG0berwOjlnCmoSMdYwXRXNFoSYiAaVfvxBYCyPTQlZ2zrffYtG98fspOx4wzUSMND/9hM2sGF9hmVZDXCAI9CO2G6ueDfHUAR/yQu+t3Uvpoj7kNc6vgBIc86p0R7g/MRmbJjscFw36V/j4woMPqXXxQC65eRII+c2rWazP4WfIzltTry+ul1BeLh9U3v81O1GQIdNR4FL8+MAMe00ioM7YDKVFvdQTsxSD8lGudMgN</vt:lpwstr>
  </property>
  <property fmtid="{D5CDD505-2E9C-101B-9397-08002B2CF9AE}" pid="36" name="x1ye=128">
    <vt:lpwstr>EkRMDVkGSJ/XEupISHnlMG6MLApWUyWPvqPCmA3D77BJOUSgvYpNRW7uGZNu8M5ultOV/5TTgN6L8lWfJfOltGaj3nHI2YkfbXq1Qg+8+9c8hTpj8sI2QUgqu0rqQXIFs+M0xqayDtNCwuWjqP3gklFRv10Uqj14q8Zab2hknWBcEuYR5t7pPIpIBa1I6BCUeSgReFBkYRhq4ucVygdekSoDkUEf4605XFUy+6lGajLy8QhK5ZY/8INtRFmvOJd</vt:lpwstr>
  </property>
  <property fmtid="{D5CDD505-2E9C-101B-9397-08002B2CF9AE}" pid="37" name="x1ye=129">
    <vt:lpwstr>xN9aO2cxzSV6oRuUdt6PQvLEvb+eJ8qP/WCbTVm9u96QrDDjyEe8XsEIz8LJK8ECt4AtU47RbJWpG30emISuo4ouTPY1+PcjXDgQgpiEBwHbgtHBqjbU00/ZCL6nTXMewcfOKZotaK2YIRIhDK1JIAbY9a+uvsT6NX9FdcnoipurWolXyIdPZb7N/6Nl0uhb6b+oEL+bM0+GDHdft4+O+1tisPgtoicSeOtNgPdrbGBdZWBE3EpLJg5Y+SzXLY8</vt:lpwstr>
  </property>
  <property fmtid="{D5CDD505-2E9C-101B-9397-08002B2CF9AE}" pid="38" name="x1ye=13">
    <vt:lpwstr>AcPy3A/ETFBsqxFZOUvsjQYVlx2CLpN5Oj+YtBsBiGcIdXhheRFePVppK6nJ1fa95wLJf6C6tyxkuAmQTLfV+/50MsJB4zTipjpa85v47ijEQJlG0/LFpPIaMahPFeO3dTsl1Jf9x99x1yXytJg4odL1lDAOAOaVabfz3u2emXoERlZ2FVcCvKM1y6MPo4j8514QuANqvIdE3epzeg9iRENr0z3PK46MPi9VPXUgyS0zB1aJJWVyuywDTRnUEcp</vt:lpwstr>
  </property>
  <property fmtid="{D5CDD505-2E9C-101B-9397-08002B2CF9AE}" pid="39" name="x1ye=130">
    <vt:lpwstr>jLzJnjNj/3iL8LWStF5UQPwKBnrYftjs/BRWH6lW0qXitTQoUTx9Jf40RLzbhK9EdqPjdS6a9IQ/5yHsgTQH3XmypEOhYMWr0ni1bdHfUyTtaD4O9S1hDdnQbE/Ob4I9xDDhz8BunyYlZYKzni8lrHlVaikNMcqfcBe32Fxm/y6J305CAKvUKBuiylm+0y6EP/hqU0FnVog+s4rFY6ilFcpuUnlcIuciTEMWli9tx9BpAXwDNF3Xde0pJ0aLDVc</vt:lpwstr>
  </property>
  <property fmtid="{D5CDD505-2E9C-101B-9397-08002B2CF9AE}" pid="40" name="x1ye=131">
    <vt:lpwstr>522KevceO6vNglmgWvrJJs5nWOFjDLkZT08fBNtO0vNOHflu+JGlBOnCakadKlkPSvHW71jfFnGZOGKv3sgl3x6XZ5+UrAj0BXynr+ntwHP+RJILE4C/c6AYvgm9NuVsiH3SWsZvgl/7pzJVXs8MaoSTBT94hPt0zQ8a6syQbw9wy9NTOUvqIF2P65AP2EOBT//dwjY9ZoVO8OzMqk/D8NjB/vqxVg2Pwc5ZaPSxZ+1cyLazdYV9EioZUPWrp8D</vt:lpwstr>
  </property>
  <property fmtid="{D5CDD505-2E9C-101B-9397-08002B2CF9AE}" pid="41" name="x1ye=132">
    <vt:lpwstr>i5NWM/Y0Uj5qBgboxm1N9YMJL8v+X9iJDGq0lzY+vokN1v4RB5M+QRsaaqwQ1s7C4y8SMj02l48rN/tjk95SRGxT+IbTDM4eOE5WmzZbJc9vFYCFlosgVH9L0HyLUSmZcS1GkJNi0bM58FX6tnDlzrknrN37X3ozBSYgUkoHpdU6a1lnSt3cSHT/rKrK98IXZyn7fh/NMWBE5ZfaHi/Zd0TeldQ5Utn21V5w8z9whvzuHt9vvb2zPQg3WRhMB4O</vt:lpwstr>
  </property>
  <property fmtid="{D5CDD505-2E9C-101B-9397-08002B2CF9AE}" pid="42" name="x1ye=133">
    <vt:lpwstr>QN52iH/4wSCl3848sM+yJX5mf2fb//UkpbrQY+x5dQLjUZhWY3dLrPvkEM9i2HCi8aSTdqQH6fAOSn5JhOZtYNezLpMeF96sVOJ3kKO6znOLykI0FOqOIlXe7hgG9j1KiIaTtTrZNhyjG+nPN/bRN8Gs6Fmx02qXTztyraI9iKN8RwFO/MjImUiyxeAxuNDjl0fOT180XtriayLGZJP0r7dRVAaGcpAcXCYw0J7Ljr6PzWG5ViaLoBzEgp8EdkE</vt:lpwstr>
  </property>
  <property fmtid="{D5CDD505-2E9C-101B-9397-08002B2CF9AE}" pid="43" name="x1ye=134">
    <vt:lpwstr>HkHGYkkUWOX//wm6psFeo+vfdaLgtY5jreKsis3TovMD2FM4FHtQfqTZFHO7x6TEdp20zpm6TzQ2jzt9EUa/BnXMqsujbZsXIPal8EwhCySiWSzMODBt8fw3DRYILlmpcnLQknlB8M5Ucz6rOqQa3tRQbv1/RdtYeEO9FIItwSxmBJgZFQi+ozq3f+NkWYxH40034u1Nu8Y005BbKW+T84ETRVWHTPJwCJVznBJKE4ZblkZyNx35CO8744k7oyj</vt:lpwstr>
  </property>
  <property fmtid="{D5CDD505-2E9C-101B-9397-08002B2CF9AE}" pid="44" name="x1ye=135">
    <vt:lpwstr>Dx1K0WlqpOY9O5370RlAUne96lQjKSkqvidNx5iC+sLXcC2pvj7nOtiPL0sG7jQKchydMdo1i5Pm3rRwYVqlAoFU/FOhLzYZHTWFLt45lXYEuKXk7bQa7AJdsNLwsiCPot0wZrzWCFwqjdfXBLLFnEcXR2eVKfk2ABQHWUlGuOADd/fAMgDZ9GBT1n0hp7aCHA1cxB1NtiB8dY6LNMorDx817zwqadIAPCBXm520FQJ0b7dlzTCEiMkhz8vDrkc</vt:lpwstr>
  </property>
  <property fmtid="{D5CDD505-2E9C-101B-9397-08002B2CF9AE}" pid="45" name="x1ye=136">
    <vt:lpwstr>2nD5UXQkoPxiJY8tqQanGl832d75V/Ae108JJxTGakXSylOic5++r1HFpt3dhUELtIAQNOJPNxePN2HWXIq3RBTXj5lABkgx+cRFbnvY9gSGAZjIK9M89JuV2+QexsDVptzepaN2Uz//bKQULhe5h8bn1gQkMQjbw/Gjsq7nLZMgIHLS2e3oPG6uhpqsMfWJoeG9bICdBquBfyvM9WpHiMxCyt3ojFXCJnDpB1nlZw73BMtDcYBPb1I3cH7M+KH</vt:lpwstr>
  </property>
  <property fmtid="{D5CDD505-2E9C-101B-9397-08002B2CF9AE}" pid="46" name="x1ye=137">
    <vt:lpwstr>oN9U1PLe1TfliF7pdg0WSO81oRi9sxrYXgP6U7qOBV1SXx/pO6U2GQ5lVIqlAFxuOdaz4XaSP1ioJGTA8aHpg8x2tOdoL3V5eEHwWgZEeH/oL5byGIwXpFuAn3smqu7DdEi9RZO40tKI1TqMqqwgBHBPjd4T3mNrNlc9YGkNjEy3nBWg9tlZiqLxN5OTwcHzNiXweJzsL1wSQ6jJ0F01qqk1KXabNSeckCzk2DdXu4/A/CKHuSemQF1C8aT4zcJ</vt:lpwstr>
  </property>
  <property fmtid="{D5CDD505-2E9C-101B-9397-08002B2CF9AE}" pid="47" name="x1ye=138">
    <vt:lpwstr>FOtxW/V8PFx4RlGLEMDn9R6uWnWd6o3kG40haFC7U/ZoSGPju2eOuLqjlN7veAkuS1v3d7SkUHF/+F179HcStH73g1DO/vIsrCjOk2vuFeA0YYLNSzWSP29+WykzPkGRjSojGhKD4Dk90/9G9QutgjAvHRFEdQZiBRU3Rgn9fT1FtMyujl2frT6iszbDibYqynAaOL3aQY5uarWH2d9U++DPOWz+j5VT7MEqrS4XZbh/M9rNtDmQx9ML6xchJmp</vt:lpwstr>
  </property>
  <property fmtid="{D5CDD505-2E9C-101B-9397-08002B2CF9AE}" pid="48" name="x1ye=139">
    <vt:lpwstr>wWUyO/BSE1Lw7hyVnETgi0xhgtLefV7+Dk/JUChjoCENvDI7lWQhKYtLcH1gOELbxg0HwHQbECUC0R8BfaQ7yJyX5LF2C/qVAfKzF4AXcJkKFHPSIT/Ust7vmLVfyCQWFJK1vtJ3nvbduWqRlkhwG/aNqKU0Aed3kA1c7+dB+EYVLCBFBOqT1XiipeEEvwOoecYhR1HmVAtnp4cGCbPrWqSdX1H+Q1U161SmPEiJxoyKV94m+WkS/p9H5H5BMoj</vt:lpwstr>
  </property>
  <property fmtid="{D5CDD505-2E9C-101B-9397-08002B2CF9AE}" pid="49" name="x1ye=14">
    <vt:lpwstr>FZQhIQtyvR51be88nMKGQaIPIjDAhE8ClsG8PMJLZn/+JObYIzJD+0of15wl3A23uIiN8a7MktQ6rOko00wS1gvxZRxu4EhFghhcdOFmjDwA0XCLEGej9n+t3jfh18o2/PhegiTkU9gy62VKOnfLSOjwXxxU6gZgOHCRAHlxz59NHfZssBAXQSO+A0AGv55y1ChY8AiBppwvHKH7uogFHAPuQ9zje5814HQsKQYvarDpUXf5FXDKB/IXCISmMgl</vt:lpwstr>
  </property>
  <property fmtid="{D5CDD505-2E9C-101B-9397-08002B2CF9AE}" pid="50" name="x1ye=140">
    <vt:lpwstr>uho4/Qwo15e/IlMoVsBRLwPZX7tQKzUBRLGcPWqUe6+q8awFqFqlVNAiH+LqoVBw4oiK3afR0g8Yy/V6OlNF0LemgoSamvSPnAD98Df0rZ5C/QWfoSWgF6vGlHhNEiR5Ov98V3gGpUknp5UAs4Z+Wl3LkniWNHr/9DotPYvKqBzl7SwDwSCDR6aiKjosrl508pZ+i2dn3Up9MsEqR6TJr4BFWx9iwjODUUiNM4tRJrOQcJrjbPsUM4gvjpE54QD</vt:lpwstr>
  </property>
  <property fmtid="{D5CDD505-2E9C-101B-9397-08002B2CF9AE}" pid="51" name="x1ye=141">
    <vt:lpwstr>GykbszCbvREj5j6066OG+Y3kBzie0SbxDhwSI38Jl0vd6TPWLB0U766HPkVpKvh/Nz7V1gtYy6K2uIxbA6XCGHNPxPVHNtg9IgI3t3+M1sk0OzZQHcrmCfQKe9TTJ2Pkmj5/GPC6RabcyutP++dzuD94RA0Uvm/ahNaXfASrtQKksFobHjxCXGPVbnHhgE5iuPs41EDI2lj/cH6XYsZ6HB1KkJdkXmBXDyEVgovEq5SX3jCQrqt+C8o/MdkhgAs</vt:lpwstr>
  </property>
  <property fmtid="{D5CDD505-2E9C-101B-9397-08002B2CF9AE}" pid="52" name="x1ye=142">
    <vt:lpwstr>reM0yQovid2ngD4xNMX1gBkTCRY8mFPCOYB577Y6wNshetp5o/40yN7FbLHQewX6vzbmg55VKk/nGyqb5ozxY6kFsPegtQyRRa3mpzW9zGxGJbw9tdNw24BUq9yeiQBEH3uwg9FOHis+1/6d6KjhVbThQWNloLwkkFRD5z8DwMdLM1feUWitetAAZksVF3x0uT9PVgX+T1lC1JjpgiUG9LuJ8GR3gbiIXCPtbioJT3S20cVZQHJjJde0oi4yNpV</vt:lpwstr>
  </property>
  <property fmtid="{D5CDD505-2E9C-101B-9397-08002B2CF9AE}" pid="53" name="x1ye=143">
    <vt:lpwstr>6OkDuNePTsbb7dZPtR12mKx6hwoUj4qiBTigS7TgdUQDZE4cy1joY7YQRGf32sRB9RYP+1EmJQuRdvEoI7YU284wUlk3PDzVWhXtEs+VHZApOiqlN3XKdthsNXm6h/gm39jMp2s7yyWi4DNTI3o+GoYqyYmYV2AQKeHX/j7tLSpEhV5dPvIGrVVx2ldBSZDcklILwqQDKR4BIoXKI5TsVMoTsxrS0bRJRj9uOAWLDP4ObUz8gsu0fbsQyJ1NVLF</vt:lpwstr>
  </property>
  <property fmtid="{D5CDD505-2E9C-101B-9397-08002B2CF9AE}" pid="54" name="x1ye=144">
    <vt:lpwstr>difgigc50etn6wz+xNHeVcx1YooUv7CEqLNdaW9q/10tst/wRS9h2X3sPP5s7aJC8GFCqeq+SZbPI3104vXzFuWLvB3tsqmMrrEpGYHweyggxr52ZNpzjSfb2fhffaXBj+ZwZ/fClHRUrB0nz9M6CR/lpmuSajLBPhJ/DrRTzuBwU0tVRp27t/uHavolJF6++l+ySWFfkPAtd+KrKyp8XipQzO3YocJcpL+Ez7prar+99yYUF4fVXLUQ5gWpWOM</vt:lpwstr>
  </property>
  <property fmtid="{D5CDD505-2E9C-101B-9397-08002B2CF9AE}" pid="55" name="x1ye=145">
    <vt:lpwstr>5wbG3ZKUlPRp3pTi/DTM7ww6G8Oa3gMVZqXHoGRZjGO7KIhV7ug+w1Cuoj9U1IQ9pdgYpVlwRGjsZiyrZwlr3GteHIG3uPX33N5t67L1i9323w8cOwFyN2FqQgFFuvyhjs0GHMNNhXbyEOBbOwIINzDQjIDMA34oofKTtWckzG6P5akQyipwFRZxYxwQTUEDvRVsE3UzmR7c5F9R4HEnYQ+XVPYOP+hp0xd116quXmhDlIxRG3H8tcFahYaeJca</vt:lpwstr>
  </property>
  <property fmtid="{D5CDD505-2E9C-101B-9397-08002B2CF9AE}" pid="56" name="x1ye=146">
    <vt:lpwstr>4JqGoi47WvzRMRxymfTCl/QHyE5EF/evA3L6VVyVg9FAK2FoA4GeL7CtxT0GAknxlXH7UEvm5FFp6N8koMlUVRpHJh763ES+lcFavaVLd8Ow0U8Y4g9UUK4DFlIks9zPFBQZCksZyuWzhk2+aFo98fmOFTO2eZSHGKp0R8ffofcUYwFUykD4kjn+sk4sojkx98bWNruhxEbjMG7YpvNz+mbqGIrahvbfheJSlfKt8OuP6kIH3uz0zfxsQUqWQdz</vt:lpwstr>
  </property>
  <property fmtid="{D5CDD505-2E9C-101B-9397-08002B2CF9AE}" pid="57" name="x1ye=147">
    <vt:lpwstr>C9febnoD7C1MkC7xWqeoFjKsQjhBVZY8Gj+IUD/swQV+D5R7JVbLoTvZb7qTLQjGrsqdKPsklnL8PIE7DzAguRNdJE+ASY8CNav5pdXEdTiqOYXXURe0EB8XVteech6fAghj1MJhZ781vv3OdmOYP/kqIktFdNLdfv+AD7tchPRu88+r2vIy7c1JcyjIP1VuDOGpk7wbXGAHIjEt/wslL4Sd1UMBS/IU0h98j2qV6Cl4VzT1zLwduloDMOHwV+m</vt:lpwstr>
  </property>
  <property fmtid="{D5CDD505-2E9C-101B-9397-08002B2CF9AE}" pid="58" name="x1ye=148">
    <vt:lpwstr>CZBGFamRHjxw+Jc57lM4ZWWelj4bNotx4CiKihiFwVdoECgCPy/NwkdD7gBrunLsnH7o64SUCL7N2xm70CzkalwSe7EvoVnMwEPySXd8z5ooIr9ttU47X3T8/mGKL3OJKp5vBLLEzcKSb6khI5vPeSXP6vQkkqh9c9e0KhWK5tb7iBv47hH845Jv1IyVPLVqB8kG55osrwIzx7FCEtzU6qMPxAPWDxQm6OEJjif0CMidbaCnnTCXZpSTMPTgW8L</vt:lpwstr>
  </property>
  <property fmtid="{D5CDD505-2E9C-101B-9397-08002B2CF9AE}" pid="59" name="x1ye=149">
    <vt:lpwstr>rSE2kNBvFxXVsD2N79FYgQTurscIC2NWQKqfEUnv2Le9xyb/BGZZR8PF6zQ8ml5h+z/l72wUfH+GheJ8zfingtOdx03RZiC4l93UdukzngFcJYZAonbqbMQzDhtBMNVsLIlugSd4kDo4ZbdMLTpHOaR9lbguST3NoF2Rw+TiHXQSOcumt1P2oQeKWghIpN1q/KYwkv83Og6rENPsT05y0CBtI/gBnVy2YE7p85FMFFDB4i+EqhvxDviTOHV7MGw</vt:lpwstr>
  </property>
  <property fmtid="{D5CDD505-2E9C-101B-9397-08002B2CF9AE}" pid="60" name="x1ye=15">
    <vt:lpwstr>kfBvghewYEz/1QtFUaqAmwxCbfh79qhc3bnHFoyJyRalrGmh1ONKkeHmOV8xhuEP2n58Wur2f/CcPvJZNAYeaeB4BDGKRo/8CUY9teY7aVDSUzWvwQDgGkHpYdf2R9/PWrC7xmCNfM7Vhf72I9Ggs/nOSrhvBB9QM4WTyj0MAF5GkHXQUVqXa4teDhunx8gWoJCy1OBd9dkmCVJ9cpn7hdhXUlccP7ZmVE9zjopSWMSbcPNxGR7FJ/D5g7xNtg0</vt:lpwstr>
  </property>
  <property fmtid="{D5CDD505-2E9C-101B-9397-08002B2CF9AE}" pid="61" name="x1ye=150">
    <vt:lpwstr>UIDqQI1Cd+tRF20hm52H4pLi+owQNdPJUSOKffK/Kj23lOdX7zCDlP9Plh7upqlYARkVWxf/c1a0908llezkkJYfE94vXz3iMMqBNRTglJKgad7++hJ3ipaDLm7C/fHFR2rK/L3Fo/4qo692gflI3eVVGmpsXKCMGWy18K7fuye+tQy1rqQC/XYoDTDPYCjL46DvMWzODZIx1KHmqIRvkIb4rw6F00zmO6RXPkAsaVAAsGPvRR/W0TAgsaL9XAL</vt:lpwstr>
  </property>
  <property fmtid="{D5CDD505-2E9C-101B-9397-08002B2CF9AE}" pid="62" name="x1ye=151">
    <vt:lpwstr>omzDToUP15HpfaZnTarUI0WWJh/Mawp34w7RQYQuD5q+jXtVWA69x9tLIqQBtftBNoHvVsZwY1PZGwizKE5yzmiQD2UKwUdXz4yy7aivLw6+yk/Dm86nKd+DFkyTTWG1YWz4QGM/I/tu3GwtIY/ZuoUlOmDwOS3+F0KpmWCkteXbK0BFPKL3vYB/ZM+TFSr2YueebPEcEjh+LqpC/s7FZ05frx23+9HiYGYjAFuJeJVeRdkNQgLSkLh0T1YeAIC</vt:lpwstr>
  </property>
  <property fmtid="{D5CDD505-2E9C-101B-9397-08002B2CF9AE}" pid="63" name="x1ye=152">
    <vt:lpwstr>IDXy47lBALQy2d4jqODHCL3UmD50gcZ3qppieVPT3Ao76SPrHU2Fs1NejLkHTaaLJNXjAGkvudQVvVIsFVVVDhNPNF17VzLv0UTwRdsMUwOUz1mlygVRhWxoB/60sglBwvcr7j51jjwzlL+P9ZvKX05jYOmx6f6+Y1kwG1dk39JYruIp8pRCuXp0o9giK520tank6fZH6FeM6dB4oV8mpwwZDVnVoyAw3SlYpBzc89QOvNRwy2QCElq8//WgzCf</vt:lpwstr>
  </property>
  <property fmtid="{D5CDD505-2E9C-101B-9397-08002B2CF9AE}" pid="64" name="x1ye=153">
    <vt:lpwstr>vaCUUVardd4Hhzzg2XUJ+Ou+9iCKyREogjdunhd4g3oEpi8t00/bDVzRZzZ9qNofQIVYKa/NzUAQsY8bghf2Ab8VnObpPqjVOoQs3UNNP3BszZeH5+BxTj8JZiop2HxGPPyaeNS3tpDnIViw2X6kZBPauTG1NLSN2WOK8Wg3ZaQcFl/rYlrt5kjrWqpvAF9b6ZnltVMgp5LWHXAzal8mqXuGCfB0Dzrlcd5fhsJKo7/zaxh5lcEw35DipWAaOMU</vt:lpwstr>
  </property>
  <property fmtid="{D5CDD505-2E9C-101B-9397-08002B2CF9AE}" pid="65" name="x1ye=154">
    <vt:lpwstr>itwBmG1LnwmiGncfQ20fTOlyTCN0dApp2MQJT0Iip8lNDo2TreEn/t7FDxC9GU52fjvzQBOfkXeTocryXuzGnLiJRGrtXv7EMQnmfZCVqI/6AdoD4+fAqFxVTHB9BR9JCZgkyG8EMfn+DrpNfGBsDG6mRPDAQqZo1rro75UsX4bvuzm7VqNCuKetUUeqYCa5XbNr7GcWN4oTROPKwITQ6eYXo2G4e0fph87MZRg8lHjsePeGSM82WMOJyuLx2op</vt:lpwstr>
  </property>
  <property fmtid="{D5CDD505-2E9C-101B-9397-08002B2CF9AE}" pid="66" name="x1ye=155">
    <vt:lpwstr>AiEq9rp0cGVh8Rrr9staYXrZvPJA/vDxImSjaDU62CothnczqoZE3zFyUyYwqre6blzO1FPe8nSDxeIljLb+jsqlpReVhfXomCOl2htHO2L+mVowJqrkouFUxtpkpk8lJNf7c63K2w0+SEdAZF2n85BdqdYvdLfbt5xHQWS4Lfc3vykv8ROZKZKxwBTv89lCadgm3FSopg1vvDjzhyA9xf1lZ4XUDOAExqd85EmniokgxlF+tm+qr+1gnmTJj9D</vt:lpwstr>
  </property>
  <property fmtid="{D5CDD505-2E9C-101B-9397-08002B2CF9AE}" pid="67" name="x1ye=156">
    <vt:lpwstr>RtkR+3wt/RNr6Z2CcEVjOQRTvHk5WI59HwF6UyLbYJrbX3+FYtsU5n0PrKMtPzULTjmli8ZJV+hlwD+X+v0aZXDYyGb4Xyu9WbuQF2Gsv6n/YGDAtgl4fkn2U8oCR13AYHoNH50Mz9p3G/ra6P3iKC/YfrX9MzeuJSeEO0s4EPRR2b4hw2yjhNZTUU85UAvcLNfB0kyO6HSTId47n1tOIFtQRfU4AA2cX27xYrwVUD3jcv5hM4LBS4Cm1WNz2+M</vt:lpwstr>
  </property>
  <property fmtid="{D5CDD505-2E9C-101B-9397-08002B2CF9AE}" pid="68" name="x1ye=157">
    <vt:lpwstr>pxIyabHP5hXE3xxTt5HotbqwT7duetMoodtLI6U52S1sVxDADuSc1f4F64YaVq6D6JJIun1Kfw5X1NuB4jpwMpO99Zwx6YxZrRUF7CmFXPIgDAbBo8SEei+jOBVv/RYvnPpwsKeKu4DClPi8RWzT0Ay72dNBNkIaMakLmitNxPwqldjN1ZwvY1xUFDOXILFnwHQbA7A5E8BOePgRejkNVGt+AqjhiBDR8WrX0aETedIEPo7SjCnDqxKLy6Xo8Tx</vt:lpwstr>
  </property>
  <property fmtid="{D5CDD505-2E9C-101B-9397-08002B2CF9AE}" pid="69" name="x1ye=158">
    <vt:lpwstr>7Vna5L/G8Y/Mb82l0sTQFdET4714BKYb/G6Ni96NzgNnzurKgD85CGKBurkwV8F2GCHf7pv4u9oTHRvvH2UPdS5w4vseTaslQuiAPMk3aDZo+I4WDJZWCd9Ds7Wt6PAIyOAjjRLRf2e6HyhABpFzTuR2tt5MRaHp6vZOfx6hAhJeQ/2zeZxORiXNilSbr6rpGJ8XH3EXdIU+BAnqwJavMDbiE5EmIgS0zdlVpmofz0wkFhFiMDBaICRJpvwnxDG</vt:lpwstr>
  </property>
  <property fmtid="{D5CDD505-2E9C-101B-9397-08002B2CF9AE}" pid="70" name="x1ye=159">
    <vt:lpwstr>SjgaYw94cnh0QLdDp7JsY3fIwi8ETPgROWs3bVQIYFAwRhbdgbwumbSt+5HQ99ZdGSNE+6y5ZfY1RW0bvTNc7tNYlzbJKzsvsjPefSodUhGHO3T70RvrnAuxvqN+WWsKE6hTS1rUyW3vYE/AOtsLWlSmnOkj3dGtL3sPOASrg9J3ek/7ImVCrcvYhZW+TAPq/oODiv/FGiBkrydf7Ri4K0eaEnq/5Tk5cuO03BsSA++2cH27uxBi1o8gpg8LMHY</vt:lpwstr>
  </property>
  <property fmtid="{D5CDD505-2E9C-101B-9397-08002B2CF9AE}" pid="71" name="x1ye=16">
    <vt:lpwstr>oPQDHmFdSIR3xbg0PBXRuRo8Qt2spihahfACgLf9O2n4fi3vdsMe0WAgbsFf381phM1EQNE0lw0emMoL/9BGGhvoO3WcUKOWTlpHMrHXnmkdEegX8fQgy7BJXeMQMSiAfZb61ZEEbONGKsHmLgI5ZBu4OlSCrqjDGygeQ3XJZ8/Lcdu41zvUn6ImR7QSSzZN9CAJITFbcwTiVu/KB1rZwEWgxucqP3RNET0g/7B0fEcxLLiuzitIIhsUeTepotr</vt:lpwstr>
  </property>
  <property fmtid="{D5CDD505-2E9C-101B-9397-08002B2CF9AE}" pid="72" name="x1ye=160">
    <vt:lpwstr>EJuLVWlWL+1LPpNX99cjWwwJBWovV4VMt+JmbsEHvGSHheo3k9Bp3b0PWe9Ewd/31yLOn9q4s1UjCHfADaY12iVgoU7szTTnWxY8JfJTaPFnKNTo61M2uopB0MCu30xemWXCIZn3jIOBySqyZyF7nNxIzlA2H8QgzwVq1kri4c9PBXvpm5I7F+rm+jNcnTIqBiIFOJRv2QR/RXr3juF6PSgWtoqRwkWe8dmM3W4GBIQhq6Vp3aKfxv2cWnqV6M4</vt:lpwstr>
  </property>
  <property fmtid="{D5CDD505-2E9C-101B-9397-08002B2CF9AE}" pid="73" name="x1ye=161">
    <vt:lpwstr>vFxtrbzAXeODMjrFnl/WD8KNw7Rgac6LQQCQRT/q5dnEmUgJmGY6QiHTYv4uWR/tX2J5kXdic9sr6uAaR/jEqrG0jxjs2ZuHHtL2Z9Gx3QaLLq3z0OWMi1SOfiZmWzxYqmdR2EJNgU6XlgGDiVZUWoEmKmit5USKaG1uFEKSHY50CyQrn4VFXXweY4HQ9+f2xW6tmEusrL/MmRgKNbgDZPolNi96beIY2YfzxG+VmoviSan19mU+W55EFblAqh+</vt:lpwstr>
  </property>
  <property fmtid="{D5CDD505-2E9C-101B-9397-08002B2CF9AE}" pid="74" name="x1ye=162">
    <vt:lpwstr>Wx4H55jvBZMl4twoi5RlDf76HXAxr0+Ow4CVGsi8qT39WwyqyP+geYnCJFPCBGQBtIWdZ3wsHZJx+Cyw9PJYnStk6vL5SFtYEXxxQ/ep4wP3w2TKTruIWwHJCmsw83a8uEeSbh5NY8A4KwfU0/vzQ4mJJ+PdVQDvYbV/pSIJu9MPNM+qrf6JHmK3um5zyJJrLZ586pV14MDp4X3Fs4ZyB0kfCJa526/tMarBhh8Sjz0YUSOOuYmtZb4UZ7zIRlT</vt:lpwstr>
  </property>
  <property fmtid="{D5CDD505-2E9C-101B-9397-08002B2CF9AE}" pid="75" name="x1ye=163">
    <vt:lpwstr>Zga47Xw90pGKHPWHdtOgAdXeAMt1rIyv9QtQCGbAPdjHnAyVSi44x62iXulNhhgp422kGklFxPwQ3bDomGfG1PT3b+eaJiFv9G5DtvP81JvBnznHnhX76j9K9JoevaErIIIAWsWvO3OGSqXD7S+atH2+A0BVYCH7c+/7M/L+BcmpqDyVSIw/bvP7kfy7LJDiE9t5xqayNf6jilg6LhoJOy3/K3VF3B50ZjaEAQGyH4gmNt/xwd/QqY6bRDdWBvX</vt:lpwstr>
  </property>
  <property fmtid="{D5CDD505-2E9C-101B-9397-08002B2CF9AE}" pid="76" name="x1ye=164">
    <vt:lpwstr>6L+v3U5svwTSS3FYWaTJTzhJm9jCZXkjFCPy9ZIEFZaczNsqIEx7Rw8MhkPZJRTrfCDdZrbb84s/2rVre4eiAgAq6YDuYUOagVTv+SduOB/M6A79+4YaDAe88rp+SubaNJS1OIcsOHL7UUaM/EtSObcMXa79xtuDvQy96fy08Nk0ex6ZNEEmUNkj5jn0mzPYQ5+oLoaQb8jqBwUqG8OYIY+FtAKkOcmJtW8/h0/AK6bedZsGrfOUaG/18czjCFk</vt:lpwstr>
  </property>
  <property fmtid="{D5CDD505-2E9C-101B-9397-08002B2CF9AE}" pid="77" name="x1ye=165">
    <vt:lpwstr>01RTU30VwicT0xLF5rpVBgjWrFblkvab1ohu7/Uiuya6V9AU/ZKWMaYh5wUuhTqGp0qeoYanfELLebqpJEry7AtA7zwAWL8KeIqv/eXzvSQlaAMHgf3HT184QvWQ9eDUcZsjft/FhHys5lhXAndyrkP5WRU7uDkceBxRH4mpkCAzVNIw0jKmhbDsbnB2dbdYkDhGL89WuxunpExLkOZV/ZCsurVqVyD2vQE/iRI99ffYyEZrXUrdzb1NhF6etD2</vt:lpwstr>
  </property>
  <property fmtid="{D5CDD505-2E9C-101B-9397-08002B2CF9AE}" pid="78" name="x1ye=166">
    <vt:lpwstr>jd/UX7Bvc1EOSlSOxvtlSv3SxsLmQM8iEyqa3bPnJFY1DvVw/ukb8J3FIib4fzghzo2FaHUUSXTJ8lP3PfAV1NTvxCrubxykrIqAADH0ugbfcsqdP4PHBdTIF/2ylEkZWhW8MHbwXa7bTWRZtDMbjChB2J3NYLKpq5wx3bhZENEF9Sih4UGUjzHYMfq7ND/IoZXYGCHxtQSsFys235TwS+3ItXCmV0V9SnhS+PaVz/QlthhxnNNn69SEyHJZS2J</vt:lpwstr>
  </property>
  <property fmtid="{D5CDD505-2E9C-101B-9397-08002B2CF9AE}" pid="79" name="x1ye=167">
    <vt:lpwstr>OY00c9WyZ90U9JqsyFn8REteqvLXoIMWkBfiHoJsMP0KMo8jHLRycW3PIzrLaV7/ymuzDZ3sXEKEOOTViBtpnQxqx58tDHoE5KcMNBKA4BI3IulDO4T1T1L/5p5OoRYIJ44Rvvam9dt19NyiFYD2fRwRyR9s2Epdh82oQ7Ghgcgyd2Yl6YG5EUEqqzzZT0/MFjQKLl/RYCnRPI9f+Ca/N5NAdpXFnwOQw/H78hT/y79G+TlE0cZZNdx7/2+JDLm</vt:lpwstr>
  </property>
  <property fmtid="{D5CDD505-2E9C-101B-9397-08002B2CF9AE}" pid="80" name="x1ye=168">
    <vt:lpwstr>R5V6i8nyfQh6YT+Wnpqd0kaz5bRAD8IY5HZU2vt2JpEVTf+4M95hwkJtFvyyFum5ZM9CowxX9zGtNolW8NoGCpJGgmFM5+s6Mu58QcTR6c2mCSvS4MZWEX9Gn1LYhWASwmKrNVU6408Qa/H1cI30tfpNuoWLI5Z5+jhdKIGSTcP2iAxq7rPes0Z7zYWUIBxz8MQ/jG3YXsmmRWLvNOjavgXawGHZaTtUatND1ciMiG8L2moKB9IaW5rnIShQVr4</vt:lpwstr>
  </property>
  <property fmtid="{D5CDD505-2E9C-101B-9397-08002B2CF9AE}" pid="81" name="x1ye=169">
    <vt:lpwstr>r2svIsMLaLfaLWgNcNV0dZyxFFioCzSAYXhtHqP9TmDv8rbo9tYmResgjYS3AXzuaX3CtsN2u0gzxdpGjavYllYISt+/6oJJIEV8xOAXfUk9WBKcHH6Tdq9G34R/FJiRf5VwVq2MmqLzww/Q7fUQ7en/AtLBUnrrXYMKLoXBL3RLwAd1KXWAN1JRBcwkSVumFLeBl0VEI2WwW/dXhWHlTZn/6QJuWJv0Ib5Cs1tkJkYCGd8bv7i1M4E3iKOhpxE</vt:lpwstr>
  </property>
  <property fmtid="{D5CDD505-2E9C-101B-9397-08002B2CF9AE}" pid="82" name="x1ye=17">
    <vt:lpwstr>fzeF747wZLKOAQp3mdmT6K3fqEb3bn7R9AGtyFDQilhFeLoeXYaRvI2SEv+S7hn5yMRs2XfxlJVsVc6jn47McyxY4IRKsuVJNILUqfs5aj5S6kNf2+nfVa9EIInu01VJfhIA33jhB7BWGPMTABjIdayt2sLVeF7+F6463aU8OeibPz9H1kegixSB3MZPQGR5VVUkiMp7uAADmaP/wNiC319IeAqCM5zZHz3e0FPsLI7IYtxzSJHks1Vk8Nug3uw</vt:lpwstr>
  </property>
  <property fmtid="{D5CDD505-2E9C-101B-9397-08002B2CF9AE}" pid="83" name="x1ye=170">
    <vt:lpwstr>G3DBt46mI4PyYibJhnQYIEMqlp6L+v+B/it/yGtEmaoSRwdw8ig9eCK4VoC434Wqy6pqiGpn8FHFGwAOPU0/9PsJyiFOMNT2an8cVMsYroH0JQQzgUC86nyLWHOKknbYix9CyF3SfL0w4prjWZMrdVjDG5v+DbvN0+ML2RjT87SXLiwBcnec+PRHH9pDN4JaFMYQVpkx+px1zcc5dAnf66gfEG5cvlkOIan1+3KBph+IyrhmtkcJ3UCBI64wSi1</vt:lpwstr>
  </property>
  <property fmtid="{D5CDD505-2E9C-101B-9397-08002B2CF9AE}" pid="84" name="x1ye=171">
    <vt:lpwstr>4k9knxtqTNkFbc9pjl/iuYV8zIIm5v0nWn8KZiSo7Ne7vikSaI9uBHXtMYqRlz3Z4MNiGiZc1uQuQU6hlbUb4nuCjzub2SpFpHLRDWIc8VgwA5k4pUBmg9LAU3yFpO43/DXWkrwe08w+0qn+jVFM6Iatdh69r4mhTO4A8sNJP4BDvvJfCAbPAec9k9zy2/sLkWFrXxg8D6fAoKGwL+VJxFfmMKQN8tsZKzoejWAYIeoMOjmIFhe+hk7Y2Lh/iug</vt:lpwstr>
  </property>
  <property fmtid="{D5CDD505-2E9C-101B-9397-08002B2CF9AE}" pid="85" name="x1ye=172">
    <vt:lpwstr>zhCK5VBgjJ2PlZuzQhe+qPMtw198fN8uXKvgs9vcviGbfjyayc2sWzNV2cG/V77fwxz+uuQ5K8epI5xPQBtN97YKjbilG17kVmucF3Ez6yQVvA8EN1doPDqLOhkGgoSv3kzCKICO0XQWNSXK16hN+X6n3O6ZWTut8rsPjXbEvODtk1hOQTKukTotxZidDYp9mIzM8x53BZbQXRD3aExT5R/RfpPeusAjrBo8EFm1YQAbR5H5R528EESMX82732/</vt:lpwstr>
  </property>
  <property fmtid="{D5CDD505-2E9C-101B-9397-08002B2CF9AE}" pid="86" name="x1ye=173">
    <vt:lpwstr>Pb4W9znikrmeK53kjMdXS+khenFp5Tlt73eVu4nNUVopBA6rQmOHuP5mMpiJspBqrWTDknyYAaU8g9tZLbOfL2BjKNO6iROr3cN/xPmljrI2LXItfSVNA6A5Kebkp1qhiiotCwhPUKDukyLeBcfEBQW5yN4w72sFgBT+dHqtUYuEkqcqoSugPmPoLXAH3/dHkBk0VDcf1/fF5wtHdWZkuEd0ZAkJ6T7PY7xrmtOEWZtsdXfDriXpkU/tSm9DsNE</vt:lpwstr>
  </property>
  <property fmtid="{D5CDD505-2E9C-101B-9397-08002B2CF9AE}" pid="87" name="x1ye=174">
    <vt:lpwstr>NXVNhOxGPBcWibGAOmxeW5FUT5FZ9xk1oE12CfYkucK+8QclQ45ht+cnaohtKngpQd6fO7HvoPt8A6dc3EpL4G+aVlSmcyODXZ5sWd31O6kJhSkOLpWXymj/4LiWpfUFDVyyvJ2GwtKTxaZ65kWIkzCQE2vFXr2/p2nJvqOLQAwTigH5EGxb0tAqhyDJVzejAmgvJeX9txcmcxiLIm0ZAEjzG0BDmg6gb3RpUG81RynGYECFNkJ+lXE00CyyrqJ</vt:lpwstr>
  </property>
  <property fmtid="{D5CDD505-2E9C-101B-9397-08002B2CF9AE}" pid="88" name="x1ye=175">
    <vt:lpwstr>d6AsdHPtIfVwwDk+ijDL5bqXJH7g1QjXITUd+cuXWR1eZ6R2PxZQj+NT76+e8vDBUd0l1luEFl73YYhwnm4SWEKHKh+liiyhGHTvp2UQOLjbJnJSm+9bFAQKTIeb9DPGNifhVElcn45K/UTCubyeLTflHzBLxK/QzLqdQnr5HB668dCDwiyP5/wz+h36Nq/D8uc1z1RYz4ls1XdVxcTox3nvgqtU5iTcqUGudanY6hwA/5prDOEaIuV2B6o50qz</vt:lpwstr>
  </property>
  <property fmtid="{D5CDD505-2E9C-101B-9397-08002B2CF9AE}" pid="89" name="x1ye=176">
    <vt:lpwstr>jl8l5cDeXZlHAMN4AXLoEXbRHj9cz1eHfbM2svfj3bP9t7yTF0hWoCKb8phkRonvOuErcqLWJTd/D3i6UPeryF+6fEsq60mPA6hdBGNS5wNFgcfJrKIISPbqmxW4700Hwahrxv5kbpPeJXOGHrqS2u+D0JMN2xY84OWCszWsw75TxHisZd7jFKtdv+l+OQrsWx1K6JZx00h6PAoBi/LMn5p2Rf++u7nuVmre0nJ7W6piIgRKh9i00M8TKaTrvwm</vt:lpwstr>
  </property>
  <property fmtid="{D5CDD505-2E9C-101B-9397-08002B2CF9AE}" pid="90" name="x1ye=177">
    <vt:lpwstr>ysCX4YwyJAT+aKKGx0G/dNVw9pVouwX/byWnqo8w+8hHKed24CcgVzJGBKIJoYW2k1fQtx08QWB9FwHo9izakqyghpoEvQNSmjNOzcxh25+PfXnwH5ZvxLjTckAVycItHRnOl8Tr3XeP482FTzidqsv5wi/iNr84sOLCVCVLo71wlZZaAP/SodxfBbYyqVWgWnTz7e50ALbpKJ0SRW37o+XQHig5PNV0paCRObxRrzAfX3J+KUoo+FvOhNBcQXl</vt:lpwstr>
  </property>
  <property fmtid="{D5CDD505-2E9C-101B-9397-08002B2CF9AE}" pid="91" name="x1ye=178">
    <vt:lpwstr>E13/zQ/OAwaueeD+pOpI6Y9XBMEm9t9SA8rdAemmD6KX1bS3RJWZQgqbi69E1ADbrKMfZ46mcUdrIpe7sZG6odDmXiVhegI2vRc0yKOjbsVAYpOwnT0mVTNpRjKeccDUgv2dB/l8KUmNtN7Cw+JJoRZGxAsXWU1/dn2knQl+/t0+OX3acSj6J9Ox00cRaEeTWJ8D0trMS3lWNhJZHcGX6vIe7eFkO7kFvOL3DO0N4vg2K8/FXw7/c6SCMepVhEY</vt:lpwstr>
  </property>
  <property fmtid="{D5CDD505-2E9C-101B-9397-08002B2CF9AE}" pid="92" name="x1ye=179">
    <vt:lpwstr>iVDfku28qcFG4h9m2EomSrQjLUd7pwOFTCJQZ6Lh3SaM90trPW3Z7o0zUYNTjjU1UwqL7owBN41s4O+S7jPhQsHmwfaMQUtNa03E8yX82U3Y7KiiaY4ziJFeL458Hl+QDirJdciqz888DBCp9qbLiGFpSK3zVvnTcWur8xlLa1/FPZViNE8sNXzJ2ckOAVcV+AZptEZEOdOh8y6pM21bhxIvvtInkcQtBcnolP9tcrkC2IZQEjcti4pQp1632P6</vt:lpwstr>
  </property>
  <property fmtid="{D5CDD505-2E9C-101B-9397-08002B2CF9AE}" pid="93" name="x1ye=18">
    <vt:lpwstr>hIypCCi96vSMrqcmPWXDbUvOI/k8aU2V8B+IlTZVxVI6rTg6ifxc4QC7bK9erQBZKos0Pedv5TDDi0gMa3CMP84g3tyr3WBCu6Pcuc0jcLKNAaWb+1Za+1LZW+MfGUtb81EX67dtPSIzQsGPas1KSJ0711zaPwsa77gMi/g+xq8Bk/c8HdVl0w/MeDK6fAzYrNRdTemStM3B8ghK92VAKa3ykikXPy4zRarkr2U8x1apodoNRz71WtSAk5H0CSJ</vt:lpwstr>
  </property>
  <property fmtid="{D5CDD505-2E9C-101B-9397-08002B2CF9AE}" pid="94" name="x1ye=180">
    <vt:lpwstr>HhuzLp5ZWZn5UARN8L0W5xAXwaytQXXi1ck/Xiz+ZLg1P1f3ZQFX1mwOTFj04+QSX40zExJyPFzK1eufH9FaMHdD+pf5PBuB/P1LgPSJXej2BtGUVRJkwNpQG+nvgdSUuxVYFV5zDas1HaEPF73gaZXKLLbh5VILYKfZjTusBqdxFKrB1zi0pmGMIW3hWAGUmqzhLNrniwCaQ/9+DpZCjLPmamD0b8XJVVhyXTwpmN+JzWA5IrOa8D2LJWKrrvZ</vt:lpwstr>
  </property>
  <property fmtid="{D5CDD505-2E9C-101B-9397-08002B2CF9AE}" pid="95" name="x1ye=181">
    <vt:lpwstr>3r14T4M4E7Y2YP7R75rg7juFc50yhpIcSQn4+pIideocg/QAYHeZGiX7AC7x+0a/OccKDeWIb9F/1Gzs99Mblt5FjELplAX9hF2Hckajx9FgbfWlwOct5nsJu+Zt9ryzoEeHx0VEHeG0gbWsO1mBRoIr8qY39pliQS6hWVMUq+chH9KXH8Lx+0LA49pigQwirSUfKA7pu7UYQUrYDLnJHcMHVh08jUsTlVLeqI87OmMn9w09l2MiCsLkuWgLRwr</vt:lpwstr>
  </property>
  <property fmtid="{D5CDD505-2E9C-101B-9397-08002B2CF9AE}" pid="96" name="x1ye=182">
    <vt:lpwstr>7cLppkNUVkCnhF3oi/m6usASBp6FGb3Bpr/ywPMDc3YCYFUCIXJYgnF7uIFqzmxI3sae1mDl51qXWfInwH3/4kLcM06wYCH5qDtKQiqH1LgJd2zTHeDoaBt34dfmdA0UnYazaJoINbmZOE5CgIZ9fkV5lvSBcHx15nvq/4JQxG/NCzxNxh8PU13UEHfkh6SwDnQuwzmpn34WFcEVXcGGN9VTP19uG5oH8dmsZmL4DKVRRpHt3j/E3KbG8HaQks9</vt:lpwstr>
  </property>
  <property fmtid="{D5CDD505-2E9C-101B-9397-08002B2CF9AE}" pid="97" name="x1ye=183">
    <vt:lpwstr>uhdpoPNwJFEBMmv24vI33aHhVHz5zUhcDAHWmIQWjWYKmTgVFodlFU1H6R/Zm/ICph6SubTJgHwYUIwiSQQ/pqB+5ElDB5Z4165wgim9nKSQW76iqdcCVoPdhLwLpJFozB1oArhCQrWXSfqvd5U1M0E6UzLkMuoqWNvDYnbh+jomWsPEfw2EFk2PVGiiMSpe1SZzqePpLBIYtiUxL970weH/QlxIb1eeTVOJejIPpwL76XVxSGILu5pcT8hh+OB</vt:lpwstr>
  </property>
  <property fmtid="{D5CDD505-2E9C-101B-9397-08002B2CF9AE}" pid="98" name="x1ye=184">
    <vt:lpwstr>nTkW+nYYREJzoFi2tMk0iQ36jee4lf+ahTQQVxfStGEweu67R9yImEqRSMwjJ3aN4fggI9hc1rOTyCA+0Mi5H6uaOsKDhMnvIX2rM26VueDC0Iv2l0zTXD2RIGmvjJLvKLeYQ8B7OEmeklvyyh33//6eRBqiWe+HnG18B7hzyaeDybCZ2kbGN99PV2Rj1dIhko2jnBwc+miwvC/y0j79a6MhNOJBH9I9MvXOXwKnD34mF6uLsv2d1ec6gXcKCcT</vt:lpwstr>
  </property>
  <property fmtid="{D5CDD505-2E9C-101B-9397-08002B2CF9AE}" pid="99" name="x1ye=185">
    <vt:lpwstr>lh/Qq9YflUjq4oSxaiIfAdbN0oFhmASQMmQw3r/SDRn4bqKj+yPYz5tBmDVAhKWQzJ55xlq/28/H3thsDh7olFWpfBaainPnfDvKFAJWTuSN7bgPK9xkQT27796TcLtdXCuilpyj76QXQDGzaWOnIvldQokh691cRvBdjTQGyCRSUMzX1y6qHi9YbBCfmi9UZaS0Z3gWJX/Gpmvj5yiHSDUlvySqNLXi6gVztz/73LX5haEZa0AXdlRNNMyGhwt</vt:lpwstr>
  </property>
  <property fmtid="{D5CDD505-2E9C-101B-9397-08002B2CF9AE}" pid="100" name="x1ye=186">
    <vt:lpwstr>tcPcMlxxyOG9LK7Oj2OrKjzglV9fNKpWDMerZ8HSIVRDC8cIe5z7T0y6gqZFkKEJwTLQLkd/4dA3V/DRqzY3NN5Yf2Z/V8B+P0F3+ocNOoZ0d4RDD79VVM35fj2OF5P9tnLUuxE7XH5EQOO2ejyaIgiGjbOQ3STB1AMKknJyZAPj+uR/PJawfRR0YXMtJsX9JHxA6NrrRzU2x4icBlwMIXtQKvj/EeS83rZaycSMO4Rz2JXHjbQNzt34hQ7OI7/</vt:lpwstr>
  </property>
  <property fmtid="{D5CDD505-2E9C-101B-9397-08002B2CF9AE}" pid="101" name="x1ye=187">
    <vt:lpwstr>z3YfepHE3h6SMb82pNR+bs6suymee6BwQZURHxzHORozoHY8P1xuq2WlUgxvWGXk69Q7zD0BfrF84LaEdNkGwlKHLKKuZ2xMkWgmJ2xDwidmUZ/vPb4ooMkL8plilRvjlK3J3xUgvKr7Ks3/45WnjeVde6Nim3XSuQOF3Xb1Zg3Ax0nDcWKB2zTSrRTEclcUufaGXTTf80IrgnAiy8VPoXfY/uG0CTmADzqz38ZzDlmgPRJM+E1uZw00bSo/i46</vt:lpwstr>
  </property>
  <property fmtid="{D5CDD505-2E9C-101B-9397-08002B2CF9AE}" pid="102" name="x1ye=188">
    <vt:lpwstr>CsxG/mwkp0o2UzSnMg1uLXjl+GfhEqRtWU4RyPNxR+RjUL/tPX2RiaXzgK9QTw1muJsMpL3u/QUJmVdw97FtsGGJUcTXD19Kz+PD6+iQ6wtHK73Eh/BptabLl7xRlIR8xTHpe8FEKhy66S4q48g0J4MGiCponOSMoo35tQE74GylKmRL8J/wxEvqPmbB9DxYuquj7/C6NVQBXaJyEtDQPbAuBfZP+GQQPyWfnYFSZEyLN59MVaYCZUFvuGUTtnc</vt:lpwstr>
  </property>
  <property fmtid="{D5CDD505-2E9C-101B-9397-08002B2CF9AE}" pid="103" name="x1ye=189">
    <vt:lpwstr>+YjYlLxPn+C6mIkuI3x2jg+rj2Adx0Wrx0kSxWCBYZ+26VEWVHj3citGkgH0zBMjoEPHvnmZoDyHp/mBuswSwGpI/SRjpyga6eohRJtgoxY8t8ijSV+x/+k/k5exVcjgbdPxSlEA+n5ti12iMJ+AErbmr88ggLGnhfru67Kx2StQGho8ckDCbb5lzNZzF1Cy1vftUTJpf6hnBveF3fJEPFv09c3fzwAawHd47xA0Py6gcomUKRU00hExyHWXSAp</vt:lpwstr>
  </property>
  <property fmtid="{D5CDD505-2E9C-101B-9397-08002B2CF9AE}" pid="104" name="x1ye=19">
    <vt:lpwstr>eZe0fxfwOD0OsyP1K6Oiqw0m51KxSPaPG3nQ2pHA714KHirk0stOPBhyaxnTsaZQ7DfRzEAETqYqMi5ilDCBFSngCkvN0ao9Me6rIUIBbFd0V2TTFIxuPx+Q2QdSOT8TvIaXf/+62ojIyHA/Wld5v4YQ2mxaOZ2tsbAHn9j/lWmI4tnc1HYt38S9S21WTO4V3BPtuby60d5nehT8+3/de+f8p7RC+dftZ1dwRSWV3TOaU/DJ+OP7smagvmKannb</vt:lpwstr>
  </property>
  <property fmtid="{D5CDD505-2E9C-101B-9397-08002B2CF9AE}" pid="105" name="x1ye=190">
    <vt:lpwstr>OpaFlBBPdB7OM4JSSA2ezXHC+4aFqYfkRadHU9zcfF0eLAwliDK40EJ1dl4JRPVmdKsySRQkH5USv3j31L28rIpfGhzziWuHvkWXvqKi03iSp3PTuiY+YHn8WCVWZiapU37ukMRj6a04r6RtawLDr15dEWYRDAlYY98L4yUBmi7PqcZDK7LSZBEKPPbVepqN7odoY6CuLYK+e9FcIY5nSjk/t0ripcoB+0sCGXIS7jKcAo4szgZ4ln8jPXyUpBI</vt:lpwstr>
  </property>
  <property fmtid="{D5CDD505-2E9C-101B-9397-08002B2CF9AE}" pid="106" name="x1ye=191">
    <vt:lpwstr>IZtjAnkP23lMIX9YGozIK4ddGu/NHNWmCsQllTEMC+AKuK6KzfddmNJko8yJOSpPX38kgblC03gFGnPzkYJTu36SxQk/B1deTGS9ncLL2naBxcVI8eM0vAEm7QnjYCt827eA3w9qgvNcEvhlE163/RuREqlk2yBv9+Tk7fB9TUOp4L11lKjbn+XhXQ8JkJd4Amo3CEURHcEf38JdWIPupghTwaR/Sok3ok74ebD42eoxNfHE6HKLpvkxYa9bn1H</vt:lpwstr>
  </property>
  <property fmtid="{D5CDD505-2E9C-101B-9397-08002B2CF9AE}" pid="107" name="x1ye=192">
    <vt:lpwstr>uEzgzBrHOVvGv4IdCv4vPgbDaF77EGBcXf3jYmyX9jYIDwW4X3Xs6ag+1Uqak2kL/+pUeGuHMS1APMS0BFCxW8gkptylBTQE8+/ff1yyi3m4vQAA</vt:lpwstr>
  </property>
  <property fmtid="{D5CDD505-2E9C-101B-9397-08002B2CF9AE}" pid="108" name="x1ye=2">
    <vt:lpwstr>cyH45RpkYtvSihHjnjM1q0y/7utbfZ66cDM+gz5n3KAq+vYRgRo5bkds+JaDgaJO5swR1/t7lMeiJImIX7st+Na3yz87Tq6u78MHj68IpdafhylgtRU+q7JWu2A+5BNs6T4rVXEg8ezToCoC9v//4qFfAMxyApjYjuOVT+ugPF1NLSd31kfghe6/66FLnyuamE6mV7G0yJWmvdLsCKxheoDwqDqxezzGwM7jJ5x22jmhQ5HwHL/UmQEvoJ+Xxis</vt:lpwstr>
  </property>
  <property fmtid="{D5CDD505-2E9C-101B-9397-08002B2CF9AE}" pid="109" name="x1ye=20">
    <vt:lpwstr>QXNiRntgKCOXzwyVEvPB5aKcpRvsp+2eEQnfvejao8iag/hCfv/xibtD1bnTRaD5Ec62z942VBdRyz4fNy8yjs1PLSPOORRPE4ORsLy0Ai00YGP/cULadd7DG2DImKIFX7HNMVQY/t2V0S978BjehBoSiI3SIA61R0nAgusiWpcC2B2HgwcGHGk8FOD0jPZwwZnziMxUB9teMQ8nWbP3p9x7ec+/8eH2HS9sVNezMI+Sl4nU4svoobNO3Us94vh</vt:lpwstr>
  </property>
  <property fmtid="{D5CDD505-2E9C-101B-9397-08002B2CF9AE}" pid="110" name="x1ye=21">
    <vt:lpwstr>QUM8y7acgbBKHD8QR7FyJFAufoPpxH9wAgC0ZzYX95W9SKeOoAfOfdtKH9yzcvYsD+mQnNHA7HngX3Xjz33E76O/BHbo9aawfotWjAJpuPlCFVexBe5CmYR7Ow/nIOrxrtfhxws1+sIZuLmOfav3BHmd0ocJToaeBYjE95ZYQRJgplEM/2YaiVCD8xftHrTBhSSGpYfkNe/AgsIPMrlht17sCeLNNAh+GvOAC7ePgFEp+9ufQEG4u7915G6kM/z</vt:lpwstr>
  </property>
  <property fmtid="{D5CDD505-2E9C-101B-9397-08002B2CF9AE}" pid="111" name="x1ye=22">
    <vt:lpwstr>gs6HDhCZTuhpwZbqGw/4par8AulY4nmZqBTFOmAi6BVg5Af3K9trmFn8w+sGpqX6TAQU+1ctvLaqF049pHIZsyewB8GSAR2grao1QCQa+DUWNNdiGnjNRu2NkC+7NyZnxXE7o1M9N3KE7ah+G8D2iYdh0jdZJSCdMHChCkOzLqdBlJtFasWm9dy9rV1sHNgAkSYJ4PY/8MmzdSM7MPvso/u3L+BPKdxq7b1olAW0ZduV1YHHJwCV3ZANCUyL1wg</vt:lpwstr>
  </property>
  <property fmtid="{D5CDD505-2E9C-101B-9397-08002B2CF9AE}" pid="112" name="x1ye=23">
    <vt:lpwstr>oUCD6oHs/SDppOUHzHTnj9VMZKmyzkHTbAn8CxKfdGqzoV7P3q+OPHHyIXhEfCg3L8eiC1LgF0K15om4QAzuh8sSLyn+oMRmica0fFrdSYoKmSH+D3xWw+Nqk12V26IYclkI1OYlXOkoLDmLVSnE4nc1lMTPIIZm2x/dVNudrGe7Vvc4Y8nhPeqDtrVZO+HdErnNnyzIXE2SUfv81eWjTl9DFmGGvzzA2NXiwN+dsIKv5weNNU/+C/RxdbBvKhX</vt:lpwstr>
  </property>
  <property fmtid="{D5CDD505-2E9C-101B-9397-08002B2CF9AE}" pid="113" name="x1ye=24">
    <vt:lpwstr>1IJOJCN/xzvIwyhtDG3YBOl12KBzd4MK+hJN3fXuNClEL4KsT8JzyzJB6EvTsYXhjlmp+p+y2SbOB1CEnGFUHhoQmrQ3DHGS+ZK2wKuHE47xU6HgUWtIskabuqvhXuGYDdRmThZsSTF0H8f+xH0f3nnvHazjPpzZAivt/h3bXPrZLJuzRvIebDDL7yyKFhqYn70D9PpmxrnKfBfEnB98SMswLGA+2OJAuQdNTRb7gp2yTJAJMvpz77yR78fx2K7</vt:lpwstr>
  </property>
  <property fmtid="{D5CDD505-2E9C-101B-9397-08002B2CF9AE}" pid="114" name="x1ye=25">
    <vt:lpwstr>SjbBnNpBKsL/I6FmSEilkmcW/WJ84C5BuB/lxBi0EFOLoZwJ5ur/HENoBr6U/s2RQOMl/Gvv3dBnaJYj9yz6vi+jZx33FXxAcIW/WWNnrdKEcnh25ODX7UHFV/Y/gbyNESWfmdPU/KUhbc0zmPpgFcd8wB/0qy3PM0TrNg0KG8CKX92n8ziXQ1mVDrdbJe3x9DtPKqVycsN1SC169KZLchzlCjuA6uyXKSZIDmkkLS+kA+KOYhh+UAqCEkP+OMO</vt:lpwstr>
  </property>
  <property fmtid="{D5CDD505-2E9C-101B-9397-08002B2CF9AE}" pid="115" name="x1ye=26">
    <vt:lpwstr>+C7vHDS2FhqNKTlo06/2hGjBxZHpNTBIdmvTKdRPZB3WLZSO+Dx4LbJ5fsI+mC+sYeZeDBXYOnNwDN6tixP3u5P4zDkoJWBHgOA6KitpuP33QY7PIidEOt+4pZh07GxB6+mbebumjcTQ4LaecHqHNpMS/SrSW7XFmM8QdtBzv7tMGzX7YWyNZLzjoMypHvzSgst7j0w+fzQm1hyqVGxuE524ZY8PL1xng6GYKjoR6DR5kqNjC0G8tFYqEyL8r5u</vt:lpwstr>
  </property>
  <property fmtid="{D5CDD505-2E9C-101B-9397-08002B2CF9AE}" pid="116" name="x1ye=27">
    <vt:lpwstr>Nbh6xfZyYbnvlnT3l+fvAF06MBHHFb+FgonfGtyGTfKOv8wy2nkUDAnZpy6L9PI8+lUMFm14Fu0HYSqBv8T95tmLMKzUSY/2T9ll7FbZZ8PDyochjlWdB/arJwrd0pT3DnX7XdePR9V3rfhGtBxl2gpetYQPbMkHo+E8nGaJr1jNX4ri5LRy94T0OG90vNc5OPmvsLoJjva9wnqHyyQB/BoCQqU2LYkkIDu/J9nzvFgQeQF0gZcA6Ngct1rQK1T</vt:lpwstr>
  </property>
  <property fmtid="{D5CDD505-2E9C-101B-9397-08002B2CF9AE}" pid="117" name="x1ye=28">
    <vt:lpwstr>Jfb+Y2RfK6gAwD9j3tzlT8iImhVe5uECQy41TaheO9ax3WS5hSuJWZiFa+EtrNZkHlMa5LpItTd3gOQ891hY2ve+ldqzlMSflHGy9JYaJd8nnfcNbWdcWB3VwwjS8Q6+E3xh0Cvikg0eWBr0iiucgzW7pPM9A7VtNUjDddYPy0Kd5MfkT2yzI4DvPaBogZbzWWZkGfKr3wiUSQ2Xnq2ItUK7sttD2PT5af5Qp0goRAStzY5C2smRXWsji44gHNq</vt:lpwstr>
  </property>
  <property fmtid="{D5CDD505-2E9C-101B-9397-08002B2CF9AE}" pid="118" name="x1ye=29">
    <vt:lpwstr>a1tDmKTllvwB7zVWWAtRtzH8LL8xZsVILQzrn9qeTZWREs3kIHIJ08FNFtkKLxrdH9d/UC+HVe6TdLeGSy6nKsxX35jC3SaaCRMD48aZIRZogm+7a5e1Ffmj8fdqFBi73nvDSN5dWPuyWt3luEwOS1vKR76hqV8J1Pz9IrPcOGhamIwOsEG2F0HCzzBAZPyt9+DHwsFBMqrxNCYQMDldnhlP4S1/TX6bof7glqZ8TXZSUTxPOZuDP6TNgFe+oN3</vt:lpwstr>
  </property>
  <property fmtid="{D5CDD505-2E9C-101B-9397-08002B2CF9AE}" pid="119" name="x1ye=3">
    <vt:lpwstr>/RbDKDAdtChmTL6UfaBctuyau/JSyMLTtuCiNLoPrU12mG0ZnLuQDp10/0Mx36SPTyyqZmUaFZZFuteMfKOb7SVpqbXrTQ/mPTZb765dJCdHjovK3u39lC6NPbMH5dMLR39svKIDLIfDiVrjNP4I+/0UCNHwzCgpbUrKwBJaor1503Mgg56nzmVp7zL+6iOMUuDiW+D4/GRagDb9CpAO/IeZY4IxhW0tR4zdgqpsLCDUwQstb240+mLwNqxvbch</vt:lpwstr>
  </property>
  <property fmtid="{D5CDD505-2E9C-101B-9397-08002B2CF9AE}" pid="120" name="x1ye=30">
    <vt:lpwstr>/wr9uTL6PglQ4JclmJs+9kJBtVndr0PaHAQTdojBvX+U8b44v70h/cXZuO7hKlUbVsmHgGveJPFUptu29eLqewrPi/AzP2iWzvfBg2pIwok6iq96s581SSCRV68XT0Q6D0qbE6P8hvM8HqmANhn5gdKv8smztkhQLtA5HfEvXr2Y0OiljI+tPrdZee1BsU3Jok998aX8wUXJ/SR/7v0kVPOqqBTZV1bAvu+b3CFfU3ViPOBksGyRGe0D7PSXEGM</vt:lpwstr>
  </property>
  <property fmtid="{D5CDD505-2E9C-101B-9397-08002B2CF9AE}" pid="121" name="x1ye=31">
    <vt:lpwstr>BToH5bW6yt90iLTUqo3yA5kOHS10F6A0jwnzbz+3dajvLuNUBiGjn4BxSaMZKAmZxtLpyn5e/8aXh5mSoxaVm43nj+aP1+M4vmehkEUvBpROFWwDpZy8iK4qMrORUD9sPTutAuvELcRgKTCtLkVsHWNPsv5q68sD3LOMgEheOJH7J2GvWEbQQvHH7k1UFUL/gKKGq1SBKVwVVFiWfyB409xNNnsdipx1xJdEkj5hcfLUAKNsN5nd+oPohVcM5FF</vt:lpwstr>
  </property>
  <property fmtid="{D5CDD505-2E9C-101B-9397-08002B2CF9AE}" pid="122" name="x1ye=32">
    <vt:lpwstr>YWwqJN8KG+9xSRm/o4d9vGt0kW0vVt9jdWbWbNBP/7KcvMcmaXHvcVgfBjgSZoZ0EsZmkdB1hyTvBGuwqhoxRJihK5dJdfQ73bMgQH8O7AoC0ZDLvrb1ygQQZRLX5sh86xyPUDXTObCDq4tP5mzHyZSQeijzqdcyhmEtxQywZJ8rkz5GAPyMwbFxqdmfzC3+xgp/s/H1Do+fxTdqc+FM8frBNPkaNlrvkcRfadtFIKjPHkgfyae+1GCE/AnsG1+</vt:lpwstr>
  </property>
  <property fmtid="{D5CDD505-2E9C-101B-9397-08002B2CF9AE}" pid="123" name="x1ye=33">
    <vt:lpwstr>PM5b5ndHH3oNx0e0H0k3LXILwAwz9IdrnnYhU+iU7y+1cla94DAlE6lv17w1+wJzYtrmSSBtRUIstk5wxv+jTm6TqYemubqPIkuwuv/1AbUTHDzoR3VTuLVer8EG2f69skj6X0lxbzEH8efShb2nNHMJF5guiXynzLdTF8g3oDsQd5jgQ5i3T4wimA8xEGz0EWJyJPq+8SAZXQsR+K0AFg7/o3KP5Tlx7Q31qq896NuIm5YM3VbS/AN2Hh6HfyF</vt:lpwstr>
  </property>
  <property fmtid="{D5CDD505-2E9C-101B-9397-08002B2CF9AE}" pid="124" name="x1ye=34">
    <vt:lpwstr>uGhIss/ZiAm3x3P3WzuZSUqmfG+A82v4VZntjvQWPr0JL1gNskM9JFXZPB1j8jN6fTVf/imqLmh3nJNGoQwXzkjjA9KdGKDTaT8xBcYVybzmhSpDRrE2L9b1jvumGHulZcGrXJCkvzgWKDy78EntwQLCDp4OP2TfjlMd10IgDD1ZVp3qCPSgoQL3KMWsJcMIgie87vNAYl97UFrKOFDFfPptzY7lzcxIhRlvH+fc7kKtjP5e8rYjwn82+Ep9p5S</vt:lpwstr>
  </property>
  <property fmtid="{D5CDD505-2E9C-101B-9397-08002B2CF9AE}" pid="125" name="x1ye=35">
    <vt:lpwstr>VzEO7Xa+Oupoq9ktScFwyos4u8MzLCAv7Ir9dQolOuv+tuaddcAtThSFWFU6phMV+2L+WOSTKdcOmcUPiCHqJ+2dzH3WSVkfx2C7qomS4zbyJW97RkBu//oSUAzEat+eJ3PE4/FHmckQG5+NldFDXl/3r1RUhnPgCwzBd13oDi8QZW1ZeomH+hlkwcByJVLp5WXo7qcMdiCsZRr9tqcS91CPwpdicVok2lYagLKYHDaQsyhUdnwYxDE7vc3oh07</vt:lpwstr>
  </property>
  <property fmtid="{D5CDD505-2E9C-101B-9397-08002B2CF9AE}" pid="126" name="x1ye=36">
    <vt:lpwstr>Y6X0Vy5QovE+B1f2BlmRlCPmX3qUkIz8zRxHj5wHxA+2QZXUkHyvx1fCJnYy1ZhpM9cm22sYWG9/HLZEMYt6bZk/Un7VNgNY1FcDwY4sinKd/UzMKtTpbwhYLfMHa7yXCQbXxGRmOtA+vogEvaLrUCjUAWAUvHn+1wMcLo8/Tu/H/0DtAOgpIl2qvXzKm/jnov7U8NRJSrW+wT7i8JcTapXX4l0jtWUEBP8LSsC0XAlEMPUCunbPyMn+a1rENI8</vt:lpwstr>
  </property>
  <property fmtid="{D5CDD505-2E9C-101B-9397-08002B2CF9AE}" pid="127" name="x1ye=37">
    <vt:lpwstr>jpbonCOeIpSlDd3Mo+q30m/1l03yFbxjYEVhrmTP8wfUOS+buQFaR1LmZvBVeTgxvbRN8AeCocixSuIKs/TQKEsxP6z2hF3pXYAvL/TMp71zYI+m7Jxc4oLhpsCo7U03NmazwV6ieSWmFBAr4xhcpSSwvlhykHfb7C6oxT/HbfVr5xAOpj0ZQOHnUJUmfv2zyw5P96SeznpwufhzPErK33NRC6ant971Wsh1QyWSmuNwmNx1jqoO65+YGHPjlXR</vt:lpwstr>
  </property>
  <property fmtid="{D5CDD505-2E9C-101B-9397-08002B2CF9AE}" pid="128" name="x1ye=38">
    <vt:lpwstr>1xPQ0WWqoPRTULBOEfz6h+ZMepEVo3YLLmX0vmvNyEYhctRxIvfUI6eksfaDDPGuYyuzCs9Rgca+uMhVSKacPNt0CyOmhorYjw2UCVAtbWv+nIJp9CDWO+AI/j8igw/kSA8ru/yG91RFtMsDcfbs19k0boIt/9w8s8AY9pnBm2nbXF7hrixTGHlF6SlrPgbH8El/AezhDe5fsdn6EWa3UaTXf/MgFQwF+K4XDfaehSbFFdR7WdiSeMUCFj0mL3E</vt:lpwstr>
  </property>
  <property fmtid="{D5CDD505-2E9C-101B-9397-08002B2CF9AE}" pid="129" name="x1ye=39">
    <vt:lpwstr>8MBqjOmYdzti9hji4qAJ4m/Ar6Uh5psle1Xnx4TzfTfcz04moZK9rnQZXae5veVslN6J0W+EVSKWC2Ce/mqdQ7ulEzZAjj0sHyYRNIExgpdQzDk8p1boG04f1vk+ejhCBs3lrD/8ejF0pkcvV88uN+00Ty7yxKbYvLZgJHCLCgv3PJg1Hfb1DfxGj1AN8IvSFvcfVQ8/50XTVtFQWeWSlxplnO+alKej6RIiupkqA4W3QQZusBZvrWMpsC1FnSs</vt:lpwstr>
  </property>
  <property fmtid="{D5CDD505-2E9C-101B-9397-08002B2CF9AE}" pid="130" name="x1ye=4">
    <vt:lpwstr>bIeVF7iDBF5qTMxsL7Rb1o5pu+ZSA09LgeofOPUmh+OpBdMPp5T+QlaZfOxDQac4DsA8HXUqpqbWZi1OO4sJreSf9DThSskm+kXXWpC90AiUsueQkgINh/GM+vtivJSEgrV8dw9dee2ThuXopOg/xNMtVVKxeVYxltuQ1jl9G2o6Nr6Qrju4vTbhX6dfEqsZx5PG+I5REzmYWIO/5u+Fv1EFlQkivV+u9hV09HA+noOePzTpYxm/dXWEdAF/012</vt:lpwstr>
  </property>
  <property fmtid="{D5CDD505-2E9C-101B-9397-08002B2CF9AE}" pid="131" name="x1ye=40">
    <vt:lpwstr>tbb4Y9fFliW9ayVeRdYwNIDwok61nfaqhDMLAWPRX/xW1ZjoL9e0mCPPeNfgRmG2lBlExPog46Y4W3Lji4c7rRT0EfD+VFyMifvLDJLE7GaoX73+y3xBbVoXqng2+1BvVIA/Z9YG1k9jn7zspNyo/p1wjxysTBDG7hnNob1ssl8qiJFCKzibfU/nRbCzpu2C4eoRuR56y5RTD220K+hAvyg48fr4XS12N2iPNKVoPDSoE76e2XJ0Onf6ct/7rOB</vt:lpwstr>
  </property>
  <property fmtid="{D5CDD505-2E9C-101B-9397-08002B2CF9AE}" pid="132" name="x1ye=41">
    <vt:lpwstr>F3sgu9rocKAqRPsFMj4hlnDrPdorkHwzx6Ot2OF/MojYpfupzf84vzqYS9bCahzuxKk/3N2bDNyFrpP5/W+kwKUeFc9jx6hEikEM9uXLeqWWkTcznNNFQIxAWYchZFZL4QY/mmy2JB293/gUVTFb3hjra6kGo+GcTf2Gsph+LO13k8RTirE0J4mCgaa9gzmIHH4f+xLQRkcXiEcHD5O8ntVD58EBFPNhn1349N/t5PX/0WNpqcsw8CYl/ZcKhNf</vt:lpwstr>
  </property>
  <property fmtid="{D5CDD505-2E9C-101B-9397-08002B2CF9AE}" pid="133" name="x1ye=42">
    <vt:lpwstr>7iiQEjbLQvP8tbOR4vCnBm8nq6awpFKCJUI+u6Qj1+c4Ki3WbPaEE1DYeR/GR90Ihm3+rrxzhi3ihXPS7aZ0eDVHZENPPXlWAH6yLDa+sfA91//KQRAwq94wnc2YroRKNvPPJBMA8UfwwiiYWj0bRAJ+CPKU//LT2u5b+SjIgerkl9TC3OE98aN+PKhgCU/HCAIUjTlLYHKd2XWSf/dL0c6Dns/f+VUKuBQEjhjwu4/rP+UuoA79e5g3ESgz8Pw</vt:lpwstr>
  </property>
  <property fmtid="{D5CDD505-2E9C-101B-9397-08002B2CF9AE}" pid="134" name="x1ye=43">
    <vt:lpwstr>NzmK1o/QDPT86GYNf+MOw+r43NiVo+SHNDdx8XijjeFP3KY8OBG/ioIG0mP4xfEH7JBoLQbPffuh0AahJBjv6Vk7/XgQDOywnX7mS8CN1QuKKsZQpNUBD0ZsD8EAhTkHpnkkWCqOtftfpGl/phxaf5/KYvPvSTX7/MVSn394v28SULj6BWqKAdtc5qIaT8acRTPNwABei8pkTt2j2fQ4Y/rbQiUnbCtQwpFN4gnK593Bjo0SsSbcApoy8E1LNJq</vt:lpwstr>
  </property>
  <property fmtid="{D5CDD505-2E9C-101B-9397-08002B2CF9AE}" pid="135" name="x1ye=44">
    <vt:lpwstr>09/T6Z/963Hx/pKOEx3p71Opfrb+tImyn4aoF98XYd/zBiH1Ec6+wDCZKkPYwDEqHpqMaxK81r/+epGGBCgZPbLiNN9lC5YHyT2tWZPfH/36O2Zd/qEwgnIHhPTnnC7rjE56ASv4oubzNyAlWPgJ7CqudGyYXobGbZiwp6Bpo5FJ3VWfYN4GpZJwbtnxYlLJJhmmL3O8u7WhMC5X9VyzSIEeMgQqI6Dv4u2DAttfUPgVQEzTm683Dy8g04UOds7</vt:lpwstr>
  </property>
  <property fmtid="{D5CDD505-2E9C-101B-9397-08002B2CF9AE}" pid="136" name="x1ye=45">
    <vt:lpwstr>xznpLWpO3zWXcs8Wgn2c/Vrp6IpKeb7XneTOvsC7yTLsNmRTpyBL72ClEES5bs4owmNokvXANjuLJRryWhD631tBQqRFfUeQOWH2bkIEsx6bS8ASOk8V82DZ0gmjQuOvBnptJg+gyG1WefSWVD84WF098m7TFz5M0MCQRCc3XLlQsV/6N+U75yzU2kS5XAU/z3YVBf5lWKdbZwuSgEefflOLiY72eUarZqsVNrqK6wbUgfu0TJSr0+1fK7fvqf+</vt:lpwstr>
  </property>
  <property fmtid="{D5CDD505-2E9C-101B-9397-08002B2CF9AE}" pid="137" name="x1ye=46">
    <vt:lpwstr>fa67eDiEkYR/A9+oMLZjyg1mQT9EGBhoW1NiPGy/Gbwx42td7/WAeCDKkPTY0HRbntgCD5ScvxWZvFAsbI1Kv1/SE7hKTp97VVcsFo82XU65PzvvYgVpu2pqNI1/AbxZjT1w/4fKr7gGwgawPfzQqSJEOhWoovSsC165K82HjSpWz1U3Hqxc8N5BGzIo4cv6EKB8RuH3JR3jZ9lUCunzjes+16KJRaSDDBRpSMsu9NaR+AWSLQPoru7w92vs6do</vt:lpwstr>
  </property>
  <property fmtid="{D5CDD505-2E9C-101B-9397-08002B2CF9AE}" pid="138" name="x1ye=47">
    <vt:lpwstr>7x/DN+mvjL3MYKJk7/SNBbwDQHbBhCPWJIAScsUKtEhAEh+tpKVePDJgVpREttv+xumFvJ+H0AyXn5yNIrmPIU5kh3LseZcbIl0O1wVFDQeLc5nZ21A3GMsr+Cj9mM3ixpvCqmULOyeMpBTwJitZKi8vvmajFFDbprUrax0AOqyer9AiHuKZIshS4ypEtoHUADyD94LrseNpgBU19YdK2iFpCbPImEVu7W8RKEDCeCn6Qs+wYGZUYWKAve5EPBV</vt:lpwstr>
  </property>
  <property fmtid="{D5CDD505-2E9C-101B-9397-08002B2CF9AE}" pid="139" name="x1ye=48">
    <vt:lpwstr>WJI/WJ3t3bokEmqWbhE8YuHVPc70b0WylRD8SrlLVYerDCKUP7ckJWsCpIrT4TEB9bmPdLFeCoJ3jOSG/pQQt+JYovvG1T+n3iM2VZ/sF/wMyq2Vtpd5rMR+SkCJ9MZwIbmIARpmvjm2WQFvAYmSkiBq9fbNTRoP2+AA7J+/5ff2uEqXzlj0fJy4u9gp0xTc/vWB4iY+P8QTi7ZOc6kxiQvGtKnNfe9SA9ir9/phXWIvAiT5JmMUZ8Dgp0CEmMX</vt:lpwstr>
  </property>
  <property fmtid="{D5CDD505-2E9C-101B-9397-08002B2CF9AE}" pid="140" name="x1ye=49">
    <vt:lpwstr>2n69dfVsBUkmTma5Lc6zm79Elmzb/f/HXyglTkoI72rbcqOY6fCpx46b1jZLkM/62W3bbHJssCQ6YxVUUAIJlUN4L7HhrHofAwJKLantXvSh9NsiGAMNw6EDhl/ztIcQFwEfQPwnstgBC11TefhFugBNrtTIxshw6gtM0Ybr/NigdNnZ6HAlgq7PVgqS3grUSarXDfwW+WrUyRSmtlYBCyWCDsM6BoXIJC2+LHfqKzcPf/Y/CQOWadWQH/VNpWZ</vt:lpwstr>
  </property>
  <property fmtid="{D5CDD505-2E9C-101B-9397-08002B2CF9AE}" pid="141" name="x1ye=5">
    <vt:lpwstr>MXxpbFOMp2BYrweTBX6hGvJw9InxD9FV1hOHAjiS/t2s6LRJGr9oJpkwhMiza2zOLaS0yxacNTqobylO8M1nlrL/KizneBYvOcHZOMh3HuUDcI5kB3w/QMqnc6NPw7nbPrNglhiRlzQBRujoW4lN+B+9OciOnD6dH0h/DxONzk67AdEQtnEVd/3EX5hNCVHdjOfhHBRetOox3CtVDPFhJ/uQOGbN8YydfhMlJ2ZEdv+uV4vMg0uZ2UlzFxIhndi</vt:lpwstr>
  </property>
  <property fmtid="{D5CDD505-2E9C-101B-9397-08002B2CF9AE}" pid="142" name="x1ye=50">
    <vt:lpwstr>or5ne3SpF3DA1mAQBgwamOFsqCOOO8AXLyeYkHdvIzDV8kEkoycSGeg26kGEib7RojreIcadZN/lZGeKMzZ2+0VFziTyd3gVAf5aVb/Q1lR/BV0bLyNrn/1J8r8JP/U42Arf+QBau97lHweXd1bEqxr/85KAz16sTcZJArcLJ8uRRezhsbGA2s5bd1cqoq2/CB6m2FiikUGrAwl5JNxEUhXqOldT+lSIIiVfIX+SK2ltx6H5Xq/3U33Rf9a4KzS</vt:lpwstr>
  </property>
  <property fmtid="{D5CDD505-2E9C-101B-9397-08002B2CF9AE}" pid="143" name="x1ye=51">
    <vt:lpwstr>MMQ6nR/hM34M8gVZu+X2PRtdz6Qw3uvjPlUzTPTqlk4MgsOWNBKpPotn+4DP4Yr9N1wU4f5xozF+5L1C+AX7OVf+AErXRJHG+0ZAyzRCXioDLP9l4s9P5QGjRCTi1ohsCPr2jaWFhiDBYEMLd5JXscP0whkzUDlomviB0RAnjMEwTg3XXLUM9uMS7B5/CZ2DtnDD1yneRITWgv/uJG0X1o0oJCKn2ewiWRZyaIHxWL8cm3Xk6BApT0imc0qUvT7</vt:lpwstr>
  </property>
  <property fmtid="{D5CDD505-2E9C-101B-9397-08002B2CF9AE}" pid="144" name="x1ye=52">
    <vt:lpwstr>Fu7LQ/UdRAVkI61fbTQxXkfCMpl60L2+rR2bsClv+3MC0utmsQNAMnT+9VuOjpZxl3+YZlqgVFArXNSYPy+/qWISZc+Oh6ZxuzS+kLy0RD1wSTjNoMANbVj5DatMV4Ui7QezyTp1HDcc/mpxZcg/gVvgIz+msqr95rl8Id3X0DrNhr+MBh+a+huo9FMzs/yrXXkKvQdOhXcgf4W2ENEky3UxEU95SEsjcUFRhf01wI5hB2oxci3u5H/ii6mrBEL</vt:lpwstr>
  </property>
  <property fmtid="{D5CDD505-2E9C-101B-9397-08002B2CF9AE}" pid="145" name="x1ye=53">
    <vt:lpwstr>aOQkpJW7ub7o5GxB5q2DYbZ+FkllSkuwL9vDLyoNNpBzgQXhuP5iPabgTtKbxODzc/jIiChJJdbJzD3IGC3j/5IKjhh8nNH8b7XMqFq0k7Jm07qlk2S1ecl2BU566RBnowgj0JiyCfEnM8qAGCyVvAUE/mJY532X5GAADVuzPXvJUI+evvc/nbtl9tPdpOMjxIKm8kxbPJgU4Z0rLTRXviAWhoT6R8XkNYPvVEw7WEA0Rlb0JhazOP5ZMpthEvm</vt:lpwstr>
  </property>
  <property fmtid="{D5CDD505-2E9C-101B-9397-08002B2CF9AE}" pid="146" name="x1ye=54">
    <vt:lpwstr>Rkf1+xyOoiuNYEsRqNi/5sTP7SMLtpe1ZcO0ryYzmA91MP+GCaWRovkQgOasYgE/OqOec8RdO6CTacZhg3FUODBqmhC20+S2XyAYvBlFrPfma5NY3qElftwNKsBGzlkZfZlMKeIjivaKrhyRWDljACyj1mHznmY6w1uxpL4jNDZ/cFUVC/ybZV/iXCOavrAM4Ii/rcqEwl+uimLlwzEghfITB5cSKHeNcAGd40b+wuL3TlpiwNLxiMQ1w//b3C3</vt:lpwstr>
  </property>
  <property fmtid="{D5CDD505-2E9C-101B-9397-08002B2CF9AE}" pid="147" name="x1ye=55">
    <vt:lpwstr>9+mFBDJlDla/B2t60yprtcMX+InwTWZe5bTQJRxPAJL35j2X/5spCu+zDGWi0yQbLNx7rqwsbKluQwkgo7yi8Bw4xbJjwgBuLijmosUanFfr2NMo708VGce5M239plxsmQdcdahOyPBMfj+BR3XvflfprbgeOYyNxfQni0ZZeLGGqINsyV/nal1uavzvhbIo6YJJO9ETPep4qG3ffR3xZ/w2J/+A7aEMV1+D1OB+rwoHbZwEJbLO5EuH8bK7IjD</vt:lpwstr>
  </property>
  <property fmtid="{D5CDD505-2E9C-101B-9397-08002B2CF9AE}" pid="148" name="x1ye=56">
    <vt:lpwstr>Z9jIikXiPWHI+NPneOeQBETup3eU/UAugPLjTnKvv4CK9/yOnN9PtZSFdVK1quLtZR6MQCK2bl/a+zDjs4rl62M4cI4PVIKPt/V3NdSrfVfbbdmHTLQ/67FOXJCgV6vCl7ySJpDgWWdjqVy/IfTEB72MTGaIE0W9kqk088EVVKnHOsn+nGYm1/pmPsvDm7Jxtr9Ah02ybWH7JDsTut845aZLukUPpLNyq5F1bpZoIE/dEUi5J73LFQfD+ONj5qM</vt:lpwstr>
  </property>
  <property fmtid="{D5CDD505-2E9C-101B-9397-08002B2CF9AE}" pid="149" name="x1ye=57">
    <vt:lpwstr>0V6BcXDYT9OjIyJi3cO7EDTn38uUfremfx5B90Dmnn/gNUnYIfFtqAJTgU1VgSptZ9EGtDnT0BBXW9NMyi/EU52/d58CfoTN17Flplo7GCS1LxNbdO7EA/iS9p54/zecVaO2SmVef3LbwgUF4XtDqWEHJzS6YsSYvSPkesK567W3numkkwDj0+BcMNzgVHaXpXcUxnsfKrSU8W15xiDJEioxpsNLsCEHOjKOpAQFCZt7VpK1lEAYKwevppw+pVw</vt:lpwstr>
  </property>
  <property fmtid="{D5CDD505-2E9C-101B-9397-08002B2CF9AE}" pid="150" name="x1ye=58">
    <vt:lpwstr>fcH7ro78zqLGUxdHPcd6OfK9j+2i5kkBjbIYTOd8iKzDwQKUsebDjiY6ElQnKdMUy5McJoCpY5L88ODuY39hwrILXkBzKpl3mIitTX33fyAyYJTsT0inaNRchQjdQoEtGbYB/63gkX+1s2iA6kmqR+8a8Vh3brVNRKd+IRmDbPL5zMcJuCWNb/24RAMJ1CKpgiaYdJYzRbgytpPXsz+ujNiTvdCZce1axrPTYDnXgnX6AI+wODS1Z8pbv90RIua</vt:lpwstr>
  </property>
  <property fmtid="{D5CDD505-2E9C-101B-9397-08002B2CF9AE}" pid="151" name="x1ye=59">
    <vt:lpwstr>OqGHQ0OhAz8JuT2qhPlfI4TYDLxu6HDyxB7dLBJztFFCvrjyB6sqCDtRl5gAxgIavL49dAy/o4fIzUJadJqebvHeRyQBTisdacr0LwZInvhAZA/Kbdjl193x82iyJ1j6IxaPA5OK4b1k6x19Y6VusldqUWZqSwG/QB1EDPPbmBnM2kYjvUcuqybt9vEN31ujkGKvz6M11sobtI0vR8ugLHp0h8yWj+nccc4HdlZmpXwbsVO8R0tscZWsiXXim9I</vt:lpwstr>
  </property>
  <property fmtid="{D5CDD505-2E9C-101B-9397-08002B2CF9AE}" pid="152" name="x1ye=6">
    <vt:lpwstr>EjlYSMRabbrYvr9bMZTDhJh5JpyQXqcir89fI7HNk5ZnWLrgtGI4yJmAcQxZzVOe1R8vX/hqP8qZRnhTfLyUp3fFg1iHicMvI07h5xeddntLCDvXggkKIBTkAye8XmYDzkM99UVu91nr8wQ1qawNxYCBzpU8eCy6txAJbWx8zVKZYBYOOf3lnBh7C0eqLUbHI3uOUNAraK7H+oZMQjUQyURAg3tfXY/k3MRMglHez3HERPWEhkjjoH6xkrKIJ9q</vt:lpwstr>
  </property>
  <property fmtid="{D5CDD505-2E9C-101B-9397-08002B2CF9AE}" pid="153" name="x1ye=60">
    <vt:lpwstr>CLwRAOaVJfoJH5oV05o/+NWwcX3NbgXMmSlWSRKWj1Mp46+rX8pjOWGH/CR4pfa8XKTHnGa75LNIs1erT2L+uGr1EH0ZUoYvEpns7L9x6QSXNJ7+DxBnWw06/rGwGbG47jdcE1khZT/3NAS8Wv8miyuwSPdZICOv53RrqvXtYmMDFiFNr4nH1f1nJT6s53DteJ05CbFZVoxGQHBMyB9lOpdRQASg8NeavIz23a01TcLqY38LapsitHQrgW9Nceu</vt:lpwstr>
  </property>
  <property fmtid="{D5CDD505-2E9C-101B-9397-08002B2CF9AE}" pid="154" name="x1ye=61">
    <vt:lpwstr>4QCeaWvUAH1H145/K7VnzXzbhkW27jXSi9QA23uwXGTguRpoRIh8KNtAFqw8QtlLM6PyFxoAQhSQpFJuSCyw/GvPDsV9HVdir50T41oNUiKxup6BRFaP+5Ik9+B/z2CE2C/oJ7e/Oh+SzWdNOP///z0OJRadTR3xuNkCrzomup1Ru/h5+HaRax7Hy6JU5uIAREnfLlKX2oV+AGD9Tu8zgRZsHO4K3VPrUc/X7BscSmv8c7XoT5LN5ogmQqXvlp0</vt:lpwstr>
  </property>
  <property fmtid="{D5CDD505-2E9C-101B-9397-08002B2CF9AE}" pid="155" name="x1ye=62">
    <vt:lpwstr>XHd/QAIv/6E1WFc/KbygTiXaKhxp74dO66QdBLLmAqOZlOvVrlRH019I8gaPbyGJBAcfqDSLk8Sei9mOPR/uROd1GcqwLglhFt2JI2Vm3uqN4++8PJU/aYuiQMLqBRqAraOMkzxdJj5lrZX7YfIq4KtOb2spPan6QHPlgV+UUID5jCQSRlsd5n1h/abXEPqHol3PRISsC8ywe06Cyv3s1Za04tANqkQzpJJin+g4IpRvKgDM51jLQCh95qEgc/e</vt:lpwstr>
  </property>
  <property fmtid="{D5CDD505-2E9C-101B-9397-08002B2CF9AE}" pid="156" name="x1ye=63">
    <vt:lpwstr>6VPbaWWfq9pCDv/FepR7jY/UWxiRVxb8E2sgb6PtjUv0RgrxyGeAO+94veBFixII94tEC5TU261pom/mgWc7cAbWL7Lo8ZLZTjry8zibOKLO8JaIQnWoaLdODUA8zu658VOWomAqvpTLIBFjPEbV0BGTVPonoVl5fQJTQmXb6yZpYGc2+rKn7nTDLBkAZpwV1korXwkrdSoKWwT5Ohv/fH8HBRu+QNoRYHEfJfcLaXbUdt81+e6Q6M8hP4icG5o</vt:lpwstr>
  </property>
  <property fmtid="{D5CDD505-2E9C-101B-9397-08002B2CF9AE}" pid="157" name="x1ye=64">
    <vt:lpwstr>pu187mLAnRFbvSHPFpWUOV0dvyLrULge8xsdScT5OiOGJFD0tuvJT5dFY/W/l8e64vW/ILoeRnNuJPor7961ufMxfP0PXKoXiEf8659168E8+XsO0WTjeoDkwGf77j7+UBvXnU2qM9BHfq9dJ9HgX1k05aC8CjD11wckqyAuuvwdwicmxz/01rCDmOaIB1h9KuuqsliG1gD5q2QjZNg4sM1eiDJD5eIRHFyRTjhokemljWHC/hj25XOmHaVfwtS</vt:lpwstr>
  </property>
  <property fmtid="{D5CDD505-2E9C-101B-9397-08002B2CF9AE}" pid="158" name="x1ye=65">
    <vt:lpwstr>CeriEjZAQ//7BnQjhv6vG9C+pk0Oo/YipGT/YZzX6fGrxcH49ByeiyxIByXwVmGIvb5G+iQa53C4KEXOwyASVh0t5o79ncOlj+6k6Vg6+Zf6IbdBD2yk14/0UIez+oqVuaoEYN3O2gbXBBDZHFpGqIRQmBuGEBzm10ywwgQSHqJQdMkxEfK4EmFiNEyPj1b9zVWKMF6cm8ztHpxTvrUqK0CD37+NHoSm573Qomo4jseRa2/BHyripX4SvSTxCf2</vt:lpwstr>
  </property>
  <property fmtid="{D5CDD505-2E9C-101B-9397-08002B2CF9AE}" pid="159" name="x1ye=66">
    <vt:lpwstr>b3P+rSQYjJB9jCyslMJSGd3ozXh4CUjfNEZX3YOtldd5rKPeEPtCeI5FtHuFzM2GN+qc1zu4tWIRvfSVNxQ7wV6WQMpJwQlK8xdcNgjeGvc1n+XWwlw6dFI84BE0zE79p6l17SAjfn2Pyufymd4Sxz64P+crz2j6Kz1o4QCKDoB1HgLJS4LO7Q4e4s9vUhTZrNYQkz8969BKnG4bsEgg7q4C73MNnfSHxOD2+YkKtTw1KD0CHRC/YgnTepgi2sy</vt:lpwstr>
  </property>
  <property fmtid="{D5CDD505-2E9C-101B-9397-08002B2CF9AE}" pid="160" name="x1ye=67">
    <vt:lpwstr>kdYWLs+Zo5AqOXQYPAr3E7SNj/94w2okdieibOd9HujSXF0CLKlYp8+Ubg38O/U4gk88KJvhwIh82n9YeNCLTTwEy1pkbS2SFK8UwG6RlXemprg8/uqtYUiMoeUdoznAFTVJRV8uo/0qAOMpy+OqoSMivDYZdtJqVIewopxkuRnui/Vs4kXZblfqwcutldkDT/GZ1rcHaNFxJpZBPgFJZOUZylGnw4hrrUX34a5Okn1EUKl5ciQWV5qAemCKiJh</vt:lpwstr>
  </property>
  <property fmtid="{D5CDD505-2E9C-101B-9397-08002B2CF9AE}" pid="161" name="x1ye=68">
    <vt:lpwstr>4fULEIu6KcKa1PA1f2SaK68AJ/dkrkVEafpugJk3oM0v4cRUoz50ZngX+RGbLcd+bL/5WVCnUVhGgxpjKt0j96KtSVA2FYEyPNGJb+VcV88kn6rHFaw5KbZhEsWLDjPps1Oofl5byqq5aUrmjXbvfmE5+lDys0X0x1pneZobFq0nQL1Y65ZXUXRNEBTjl+KU6eVwTLQ1uH3d3wkkDRYXIuTP1FdgWvPQtjjM7E6FgxAZUPP4l5duBJ3H/tuggUJ</vt:lpwstr>
  </property>
  <property fmtid="{D5CDD505-2E9C-101B-9397-08002B2CF9AE}" pid="162" name="x1ye=69">
    <vt:lpwstr>IBM+aonX93HerIh0uv0V19G1meURwsXmleYoHUqwLO3XNex9QtrR+5yoafN7aPgMl4YtmJ/o5W95FOJec+W3T9buRpCN83ly7NbIaFlkL7E+uiSrfYox8nmpG/IwTNwY2L2KKYoEymM1GUreEiMYlYpmvW4GcUoDfbKVMYGk4Ai9AixTOSL39/afmwcYDEBF5BhzwjzV/qwVUxBhKVvBweiX8jlzZJQk8t9VwrNc7GdQIN/sqg1eLoNq5eQwe4D</vt:lpwstr>
  </property>
  <property fmtid="{D5CDD505-2E9C-101B-9397-08002B2CF9AE}" pid="163" name="x1ye=7">
    <vt:lpwstr>DTs05VRT4Vlx9Nq6oECJ4yxm2qZbV+Zu7M/OFIHnQfhmaTXQ+AWvF8jZqnonjo50CaeI8d+4uEFwhuS43zttYRlPsRKKBPU7yml+YZTDzc9nt+4usu3Y1DAItZZ2puwTtbiCxXaufsJPrizJdK6KmzKv/dyytr14ymQti3r4FmkgKO8HtfDhiNYtDghn8qePclS4cdA2QTRipMpuzB5ATPM/pLXNcLx9o3Nz0Hr1t1DPZzhEOQm+ISo92IeUuHm</vt:lpwstr>
  </property>
  <property fmtid="{D5CDD505-2E9C-101B-9397-08002B2CF9AE}" pid="164" name="x1ye=70">
    <vt:lpwstr>NL/ypP5/+U+bfnyVfhliTkqeRSvvKstHw8bD62rJ9LdfUGMot0xm+Au1r69dnRlyBcr5eQuk13xxV7+EEqLJYm7omcdPjlQnR8kPwAbrWUrUInvKfWBXoJP38r3mxJtopQPWkRssac9xNCQVe9m9At1dDDrPeK3j+2HLKprrSc5egPOzaMEY0gq6k1JueoqUQo91Tii24XIPoKwA5xRC7VXNFBx1pZkLSOmU4alFG18gvCbwohnUq3PmmJP3tth</vt:lpwstr>
  </property>
  <property fmtid="{D5CDD505-2E9C-101B-9397-08002B2CF9AE}" pid="165" name="x1ye=71">
    <vt:lpwstr>3oYeJElpW+a8OWYBnreaKoZoVWzzB5U7PX1usGg/ubK75jVqr0JqcxeemmB/jou6Mc1vPqvuefsYW3pYDSb0slXTRDw90bS5otBj4EE5v4TEShjU/+DxtyZL5+HhQLPzoENbYMiA7pmKeBGKWPwlR+2zuPC2uQ6xpmMVelH6CgslNDlpUapvetXZSTfkYj+Ayic3vxOaVVMW91+ZAvRG0yzH00liA/CET/Z25jDHuWOjoNl99xl2tV3HIXlaMUT</vt:lpwstr>
  </property>
  <property fmtid="{D5CDD505-2E9C-101B-9397-08002B2CF9AE}" pid="166" name="x1ye=72">
    <vt:lpwstr>eqeCCKLJfUpmsSlu1Lr80QiuPm8PsNHOpRE+Wns0ltV4x2jSKMw1Z7pGfFEw9qCh2Nl7X/vzpSaYBff+GWYOBbW2RizRHALfdW+oC1zEEy8VEbLAiOpR26pbAO+DzDkp3V48Q3SwXhpIjHUaGjhclQlBCdLlb576ddreyApGAlA+cIFbpeEjOaQxS7p5LfqSZivS0euDRbNoh/51Y2WzynHRJSPZOBP6P1XakCozeMJd+9pRV+CodbIVfkCR7NX</vt:lpwstr>
  </property>
  <property fmtid="{D5CDD505-2E9C-101B-9397-08002B2CF9AE}" pid="167" name="x1ye=73">
    <vt:lpwstr>rF+w8Ts06AsXo2OP61t0us+rgXIQ/EMePokYpwXjIVEox9/6lObtIyNfamCHqYnCqHjMBAt5BoFXMcAtPjZSoVSy05gJc7/EZz+Nd8xCFfVKZVcsb947oVcESvNZvp7Hubuw2dAx3oFxuCOdJf0YJjt8TTPJZrCD1ZAXeJYqPTNpguELhIC1cTCrA2omKvQEvis4zprC64m2kR/0sw0OgiwB5x294ITxltm8f8HL7JgJZmV0LNzbq1rMNl8kIgn</vt:lpwstr>
  </property>
  <property fmtid="{D5CDD505-2E9C-101B-9397-08002B2CF9AE}" pid="168" name="x1ye=74">
    <vt:lpwstr>fydiU+1XocZvP1EWCih1i0TxOJw/3S0DZ0vhYUbjGojN82RhrdjYswOcqNlsxgl/XzAZgBWHO7aJKujFB7u+XQCmQib0E6tnVP3y6u39zGWXc964YWlNllzvm+XF778nFGNiawmPgaAJKmIY4PTvc6Kcfr+tqH5y+MLPg1VbmhUWWVqXo4K9Bi2m71Qr2fbGDeYaMl0RvgWHQtuF4SWmcfQHrSwKTAiJwTktZtI5JAX9e7sH8qXe2UPP++kHJYm</vt:lpwstr>
  </property>
  <property fmtid="{D5CDD505-2E9C-101B-9397-08002B2CF9AE}" pid="169" name="x1ye=75">
    <vt:lpwstr>qjN4LcO16dBvjiEJPjpTwmhjRtZfVvidWmzs7K9uEaFxl22MJykE8OvhczwRwYMbHQxGjmF2Sgx/WW3gLTyCULPu3Globj1tUJ/FtMEjuC6ckccDbAZTTmemP0Doc1td7qHkdh3cfLePrGwvn76tWEcpnz6K6KBAMbYBJ0pxX2opzE28lci28HSaiunhPDFHpiUKoc1TxoxYvSjCQwJ8th34VId/5TohhIzaV7DXTJjT/k9v5SaOmBzPRf9yCOd</vt:lpwstr>
  </property>
  <property fmtid="{D5CDD505-2E9C-101B-9397-08002B2CF9AE}" pid="170" name="x1ye=76">
    <vt:lpwstr>Njg/+doDS0EOvUBpCPROzEUd5kwO57y49JDfKO+J71eAAIrWC6uAaPPKk5/GrOeTrFaRYEggEWbiDaP4CTlJpNiaDg0L/Gh14b60Fi4e/gVwdcvJNAqmVJpSfCx93mZBOcOjZNp/eb1D+8sO5PqJ+Y2DSo5S5maCP2w8gJmSjKJMaBTLVAdmaODUt0TgugzKTt/qZ8x38ArKJzCxH+F4o686nAJj4WpFk01Ln4ZPP/PPv3jetCbV0hqefHPh6uD</vt:lpwstr>
  </property>
  <property fmtid="{D5CDD505-2E9C-101B-9397-08002B2CF9AE}" pid="171" name="x1ye=77">
    <vt:lpwstr>9xPPVr6qINelzty7+YbScU6Fazd/kIjYtix5Xzn5hhz06fclbBvIVa4/QQbSpgEwXDPW5PmOW9hRkkVuD1sJPj8uO3DNT/F2xMmF4zw4ddjoTsqPHHEureUWJVU3L3G2S3oFd9qhjMa2Jo+awkzzPh0SpJpUIv3JGWuCJvtAyJjyKn98keVHYKd5cPxxWZ31xWvdH0qL9RWkXNkB1+bA+DMOGFAiY2WYTAv307UvMWh4OXqa/sR0dPBcu2X0gYL</vt:lpwstr>
  </property>
  <property fmtid="{D5CDD505-2E9C-101B-9397-08002B2CF9AE}" pid="172" name="x1ye=78">
    <vt:lpwstr>cZpt1l8JbbTlh9ELqaYZ805UTBbK2au8lnxhoo0SNQafb/BKpkrmVhNOLbq4lE3/ELN8unesr60IIvmKO38crF3RsVsyzWFhLEzU/8UBxyIuI5Dm5Gmm+N7tgSLOUPqezc+No90MguZkqIKP0wcHJMBL82zVEbgb1HMMH5wKgg8vi5sc272NpVbwUoyZf77pUnGZLlGLU97dXlxlxRkRyTzJX1lA2XyUKqp8qrfhG5Gb6811ypRCb/3epxwBPsa</vt:lpwstr>
  </property>
  <property fmtid="{D5CDD505-2E9C-101B-9397-08002B2CF9AE}" pid="173" name="x1ye=79">
    <vt:lpwstr>xrMI3LrRblboxkHToYnxOVvrBKuxRIYsD+BEziRh+67Ci14wvrFw3EiPrC2311DTMlHSD12kFP2tVtqVW69jjF0cTHUKK8glhMji1Agb5+pHNjcQIMnl5yKZiGuSnX51/IQoiCgY1KSbG08OKP2hJusHKz6V4bU0vsJqhmH8LP/X36hmZvSf7Y40qSyOTzq25t6Xd2aA7R4UXYR0hOJY80LKyHYPsMhpfveNUBfrYdXyuKyFJVaNLDdAiDfGPZ+</vt:lpwstr>
  </property>
  <property fmtid="{D5CDD505-2E9C-101B-9397-08002B2CF9AE}" pid="174" name="x1ye=8">
    <vt:lpwstr>wGb7jlmuxS3sXUsmlJlO0fqk6z2wKc3p1y84QNJXhUeNTxmcHQ4jZURMVWQXgCqg8Di/H1SoxIegglqi0owKVa6KGqnALNP9lDR1B2I2f5fzd34NJeOijCDnmvJqBcv9Z0d6xXEJNu5hDmuH8DVA0MmXkArNA2rgsEac+hMtKua4FkVSCytkol9qrIZz7IFoY2jOGXnOQKYYxv1LCS3MNjOiEauQjYHBFu8J5L8lhb8Q0NDzLR6slfr8sSfZvZz</vt:lpwstr>
  </property>
  <property fmtid="{D5CDD505-2E9C-101B-9397-08002B2CF9AE}" pid="175" name="x1ye=80">
    <vt:lpwstr>G4H0h5u6WyqJqtgIoR6YIBdHcgMivfCKf/w9Xa86mp22v76f5XRCujLg7CU4Ehf8Lv1Cff9Ei1lWyZ88SUk9o1W+8FYEJpUeSbw7H43/TZb0hL57e27sfr+RAbYC6gRZzhNLikgb/m28W8FkpINwpuh/kp+8LFTs3Kbov95yrnZmXrSpGoYKKwMcNyQjPKtO8Y80IgQD/p+JspJkPcrTcAp9Wt4QF60Vjm2vADxzZR68ntlWoN3HbZ63En/pNEW</vt:lpwstr>
  </property>
  <property fmtid="{D5CDD505-2E9C-101B-9397-08002B2CF9AE}" pid="176" name="x1ye=81">
    <vt:lpwstr>/zxZwvFGv0FgrWDqdyLsju934PwmxUl/CPwmpY2HUiCU+2dFnXSK722pBrjX4gGyBLijd5MtopPSrKR4f7BnIexyODkj+U0RkEI9nJI4f7JRVrUnEYSDwLrN7/0YbrZWTy1kDvHa/hGRHUTzWnRvET36aBIDUmQzHkyFKYGN0ZTPFnMQ3d6uM7YeW4FK9qAlgvlV1mpYmeZ+0GMkYJXOp6PL8x1kq3sKnHCzFggrRl4B2JPTn1qvQuSy1Cx+st+</vt:lpwstr>
  </property>
  <property fmtid="{D5CDD505-2E9C-101B-9397-08002B2CF9AE}" pid="177" name="x1ye=82">
    <vt:lpwstr>EW9Hk1aCq/XqDdaLbLw7uy+nRQpN/rDwPlQK7wPJ1D0FshSgHNJdQnTp2tzXosEVYO+m6s2F/5pze6X2IDqObuUNUcWI9h75QfodToT3SA7NePFWzaw+wQU4BzjvtJRMm6Ja3REjzIwt6Cdd0IdRXI/c1Ki19ko0G1leU9HOaebKM2VjYuYKN9AVKB7bsoUCyrQtt13kP/MtGHEtnKurI2OnOvD9URAF4hMGKO+WZ6UlhfzLTuLQrnDtKoFLZ6b</vt:lpwstr>
  </property>
  <property fmtid="{D5CDD505-2E9C-101B-9397-08002B2CF9AE}" pid="178" name="x1ye=83">
    <vt:lpwstr>BTCCvxRTI516BvOU/VrD05NGVyRhiGIvddfMnUCBoxyjR8mlc6e2HkoDWxvbNA9eksQ6Ha/HaeD9jqdXtsBTzQDzsIb1BnUx0CXLENVR0qJcaFB50JgyNN26KzPx9KXDvNYjMmPJmee2iNjPIujqxKiNeqTsN3dsKdhBFA/DPpVV9EcwMnGQkXHeX058fGcZTCcKgrew53TI/N2++Iq+RpeRnt8wgcB0YO5dzsfr3cZA5IzBs3RTT9kKZsIY/Y4</vt:lpwstr>
  </property>
  <property fmtid="{D5CDD505-2E9C-101B-9397-08002B2CF9AE}" pid="179" name="x1ye=84">
    <vt:lpwstr>7WObXdCGQQ9979KeXc0reufIqNKMOc6Rkx20DbeeekczVHMeWcW3rGHS4AdMMUUbWbKWTLLqqYpM1V36RX4dEDmy/GQ7+wSC+YCzX4oFAQYUbg2ezOmMTPlhR67YTOnLwsvxgpEfU4bS+YNrFCLRyI3ny8FldbSUUiDomgkvMDDVS6/9nInHSUuGAgh6VpojBR+z9A/g+m014a+AwlKd+e7cgvn5iBIkU+7tknp24d8BlTPMADKZOl/xpgVQIyA</vt:lpwstr>
  </property>
  <property fmtid="{D5CDD505-2E9C-101B-9397-08002B2CF9AE}" pid="180" name="x1ye=85">
    <vt:lpwstr>Z6+zt1T1erT3K96HMgikPgKwiOfG+xumQSpy6TdjnvUPxv7hUW/uH08M0WkrMEBexK4DNJFfNDc1ulCwW1F1H6wynCPuGLZe2ru1ZoZY6sLxSiGagJ/Rx5pPH0H30hFheSJ3bxheRy2EO/iwM9BvwFUPxtyiEKYzOpEB3UOA12H+7xyfVtG6pRPs4096ElYfXHDAx9jdcdhLSwZ6KRGL8ReKMEGEkD9Y+QiNIQZ2r27jfEQ5+tU/GPU4uXYfkFJ</vt:lpwstr>
  </property>
  <property fmtid="{D5CDD505-2E9C-101B-9397-08002B2CF9AE}" pid="181" name="x1ye=86">
    <vt:lpwstr>y0cR+F0nM4dhdV8YG8bJFvbKErx9vK7AAXyRChnO8rJBHaAzsoXrhoL/0GScNoCyA4/ujjBsC8D6PO4meAlvSqYncTQKzqX4As93KfGRIwwiod3c8GU+39sHxngxVlc5+CRpYjVNKAuBCeb1i5NSsQwXQrMirqqbjGXGxZITcnpEH2q+u1Sy8gumMY5m92VJEhmr+0VKoggUoGdKQOhG8kE7NwRqqlOgBXlMU3OqdXgYwkfFmm5yvgeJtxK4PtN</vt:lpwstr>
  </property>
  <property fmtid="{D5CDD505-2E9C-101B-9397-08002B2CF9AE}" pid="182" name="x1ye=87">
    <vt:lpwstr>1kHLzqE70TSDTovIpMmy3gq3w3J0Vyjblj/kUk8fQy/2hITUWGnxlWfISbyUvB2ElbTG+5xeUyxjNqHKZR57SbyJKukM2xE2ZVuy/Y3rT7e4tDCoF958xUsEL/nRdZ2gwNYveXc3MiZ97cfo8vm/9snCXbwagzQfviDGXvmad7IJtgpZBRDfH8+bBng7GPVAlEiBHnFmlvqtbJQ0vToFzh++suPnOmtfpL36XXa4lABgEWr8/Kr5ty3iCFyLbSj</vt:lpwstr>
  </property>
  <property fmtid="{D5CDD505-2E9C-101B-9397-08002B2CF9AE}" pid="183" name="x1ye=88">
    <vt:lpwstr>vwSLmUg/cIklvLSz1aqC9vRVm1Gc1feSpuIPGPtPLZ6OlYXyLEl6w+1JrkT5h/YyJPxRP84206nwG/k7LDOe8P2MivdefB07s1r2hBvV0L0OHhevJZb9YEDAOdB2JQmjoOv118rBD0ANl4QMI2HU4oVQ2s/unzk3K9M3ckbElMrUwcs/W4xpuV19DegDF56JmCz/uYajTqzPbzssgX7CMBngG+YjyXd5GOuGXF4VnzWej2EgBvNyMVGdcOcsykV</vt:lpwstr>
  </property>
  <property fmtid="{D5CDD505-2E9C-101B-9397-08002B2CF9AE}" pid="184" name="x1ye=89">
    <vt:lpwstr>haEwx66cXU38xNEHEX1sdd+xBnRWAU6EjsPD4tlw90d1PjIPP4BFSccLops/UeA7hHTSadnRQkZ9Ww7pr1EN87e0/63xndwmLnp2dRTpb79wo0w+15TerygGqx2P2yJJdunxbd/EZf9SQjkIcM1WSAz7FC+C3chJYBHQnKicx906scS4sCUFm0luAufInUiYa5TM6rfMtVXfRw2g0mwdaWPLtDI1qhgvq7w6UWgr8LdR2re1H5GcUPm+n41Yit9</vt:lpwstr>
  </property>
  <property fmtid="{D5CDD505-2E9C-101B-9397-08002B2CF9AE}" pid="185" name="x1ye=9">
    <vt:lpwstr>N6M94jWE/3rzklKQD5NkBaLG95i1YWOEV6L35otdHXcKctvOUC0q/5+EZae5vvniEAqXdodEu7dp5nmSGohSByQJkh+bNrc3n+eCPIq4LEBIHON+jBuNVqXM3fLnpB1shtv8VQbZyMuAgqOoU8EEFGwjpy7UNyZhHtVgCfPWecnoctMl+2SM/JSCr6syF3Drdbt/n9VPQv7xW4jwkvTWkNXyFflHH0Jedsw6fc6/0rgleqV9T7s5jyhTvg+4luz</vt:lpwstr>
  </property>
  <property fmtid="{D5CDD505-2E9C-101B-9397-08002B2CF9AE}" pid="186" name="x1ye=90">
    <vt:lpwstr>eQrjJkE1pgQqIe9c3MWfjMiTo+Wfqe/jZRnFxKliHFp41/C38MdL9jF3/wKKi+sm0mVXmerux9wk/7DXEN7g9oNGnfor3HjnQb7bgzRJejDl6P/BatkUpWU1dz5sJLCe8WlG0/jvTfebhOcZ3Et7bH006cG24Asmm5lPpGLYMbrJrqYKbhy93nZp1kOR7yG4qQAXpgJhAVF9URYulEv2Mrv72fvGQOJJZKjOEMm/xAzozKtV57W+LWQYdpQ3kpf</vt:lpwstr>
  </property>
  <property fmtid="{D5CDD505-2E9C-101B-9397-08002B2CF9AE}" pid="187" name="x1ye=91">
    <vt:lpwstr>5KgXpEM6IyuoA3WiaqZZS2njVTuoo5S3Y2ZsHgzePms2Du3QYCpQfPAz/zueWCib86vTCDWvinxa11rcRi20twCoONDDLSVrynITKX+p+C0HaSZD0tc0JstfRtLIzB7GluvssxpW0uzuXT6i3WJnEzS2Ric8Vi6gDgeHjCGl6B4NfH+kEEu+EqjXZo3DsNDaKmIK4LZmgo7HVHVPBI4b1fRtZB0u3crCOtUKbU4Ko3PbM5yjHxMpdCPcDBE2h7b</vt:lpwstr>
  </property>
  <property fmtid="{D5CDD505-2E9C-101B-9397-08002B2CF9AE}" pid="188" name="x1ye=92">
    <vt:lpwstr>6Oh8gbdXR0iyFv6yEAO46fr15rai5EFzqQGq0etZf1TcttijDTB4JF/VaoLp65rmcjPUVrSM0VGTLiEz1x8euAsydRAvt7eJwruNECeBXPXlgNYAqMByQPDpNsvMvCL7wCR7efEef8wCwpchJqVdSnTzEbqKQlltMcFA5XycZ79TD+rd8LOXeJaZQhSeKPFD6IymFV38zXXpjQkQnMIsdrsYDljJjWiDa8tnNno4oNaK+R3WINZ58j0t3d5t2kU</vt:lpwstr>
  </property>
  <property fmtid="{D5CDD505-2E9C-101B-9397-08002B2CF9AE}" pid="189" name="x1ye=93">
    <vt:lpwstr>taj7H3KWomh/AlCjYUAkGnXGGhwcc1E1+MZQi08iKo3bT+4Bcz04dQkmk8YdOewrPmClI3WWXv4x3MKO+xPLnrdQ3YgXbFVMFPFPRcIWzUcxJb3noFBJUSCKU0hijB5WAtagDtCjv0WFf298EO4YUHd/e0KX6fjs3swy50dKSIT/QK51Prug1bFEJyxq3rnliGBYd2GnZr40ewlUlt0ne9spU7Q2kWp6hMyX1rhKDmK9C+TGEg4d2DBiN/fOONU</vt:lpwstr>
  </property>
  <property fmtid="{D5CDD505-2E9C-101B-9397-08002B2CF9AE}" pid="190" name="x1ye=94">
    <vt:lpwstr>A/szF0JP2hXyfHPW29RFfABT0M4IXGQMWlsPCH2wgiB2UvM1uNmltIAzQa5pdqi+3z6e1mOmorPxy7oo+WgIu3750pHHFF0d4wdnog58kBUdlW6azcu4hYy+B54pY8ZJT0ugjZzxIm9+D32Dj9ovhdPbl7mVc8JqR2fvD/D0ij3wlqAp/32467/uVimi5S7wD97GSSbsjEL4TiuL77n3mhKQGFlkeBZhL80qurSm7p3AEOUOwzBR8csgP3p334C</vt:lpwstr>
  </property>
  <property fmtid="{D5CDD505-2E9C-101B-9397-08002B2CF9AE}" pid="191" name="x1ye=95">
    <vt:lpwstr>8be0sX6+sgax5mK1WdFP6IJqoMEXSFiFlBQywkFaVUCqgKqTNY9dDKtL2/KCKkn4zHZtFJxJcOEjHPS5TxC8DcAGkEyLya/p45tCFkG+eAbZOk3uFn46BxKIudjn/sBlmtHICsvg0T7993g3shFKIKq9JwMg/dncp26uoenuucMpJjOmWu3JqpSTCmkChmTisOq4WOgTUjzVNrR6nfkPQsx2+hlgORwO6yxMR6p44WHcLG6MIlnsBylZHlTkSnv</vt:lpwstr>
  </property>
  <property fmtid="{D5CDD505-2E9C-101B-9397-08002B2CF9AE}" pid="192" name="x1ye=96">
    <vt:lpwstr>MHYphwtWZDwHmyAJc0dkp89TgeL1ifbPpqUHThNc1zy+cZIA+6l+6sh4aeIQbhyfBMROM/UYZ0A0dTYfCxO8zWAYDKWwPuY8AEHIkb21PPqBGP5eRKli+5uQam3GbfWXJzBA+bMyRNDRAL/7DumtV0Uy6oHr88nq51OnMhfjX79+ZninpKOVTpbunGcSEpCNRRsQF0HB1+r94rbTQc6Hzooa6wXFp5a62wdi8IyEOiiXxoRaurYerns0QshwTym</vt:lpwstr>
  </property>
  <property fmtid="{D5CDD505-2E9C-101B-9397-08002B2CF9AE}" pid="193" name="x1ye=97">
    <vt:lpwstr>GIErZ0op3gNIMELkCzBwofJ5+LY777GvNvZnnSMg1D+SNfsXV5NsrPtxazbaiWcaLlWhrG4OVVnEM1nMM6gkGFYHo0ruG2XbMs1AwwS6WyUWBSP2sLl3PzZ9Da/3t866vEQ6lc1hn9ljEDFrcRFbRXyQrV0Q2WDuKzkyvE7stnddoZJRarAbvUvptnOv7mzXnO+/+rPOCHx432j9+a0dLbOh4ENmf0sCeETgFcQFehGzOElE29vxFU3HKOe8POd</vt:lpwstr>
  </property>
  <property fmtid="{D5CDD505-2E9C-101B-9397-08002B2CF9AE}" pid="194" name="x1ye=98">
    <vt:lpwstr>Mc49wiXrMxRXzKkG34JZesAJ0Q6QbrniSnqvdUqq2OmZfcnkp2lIyhy+66OBpNb488mvucmJ/t/tlAJs5+gkkyREeIzM0CvXoOlN/8dWJcWC0akEEtxuPH3sHjG//Gt5NUkYZLB8qqLCvSH2wE38r7cQE0Tpj/pnxqE6u55H0ZEd9hDUHhPYbRqMB3/u0APHQtzC/FzVZ29kVqdrcE8P+eubrX8/GupKXdLuQMh4Ehhq4TEx0lBcHU1Cd6yDWK5</vt:lpwstr>
  </property>
  <property fmtid="{D5CDD505-2E9C-101B-9397-08002B2CF9AE}" pid="195" name="x1ye=99">
    <vt:lpwstr>svxszb/IliXqe3KpUD9pDjkEF4ccGAnUBJfHcEzaGVR8Xyg0piHYIG23IXxpNVn/Ckda6AvmVo97SMuP8FSG4DnIPqNzeWik+0Nc7xDuWXjoV+0gvOlWJMh1JDnBUCkTUOkFJjLVxMyIAPip7cnEuwXNO/rsu49GpasTZWTgssa3e6QMcQCsnTh6/L1DtR8cBLk3KOOj/aT3/yvH9TjhMRTXNTEPn7DCaddUz59k+2WrTwW1cvyRk0yA16JKu9A</vt:lpwstr>
  </property>
</Properties>
</file>