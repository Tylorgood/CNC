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nametable"/>
        <w:tblW w:w="11520" w:type="dxa"/>
        <w:tblCellSpacing w:w="0" w:type="dxa"/>
        <w:tblCellMar>
          <w:left w:w="0" w:type="dxa"/>
          <w:right w:w="0" w:type="dxa"/>
        </w:tblCellMar>
        <w:tblLook w:val="05E0" w:firstRow="1" w:lastRow="1" w:firstColumn="1" w:lastColumn="1" w:noHBand="0" w:noVBand="1"/>
      </w:tblPr>
      <w:tblGrid>
        <w:gridCol w:w="11520"/>
      </w:tblGrid>
      <w:tr w:rsidR="00AD47B5" w14:paraId="0D5C6717" w14:textId="77777777">
        <w:trPr>
          <w:tblCellSpacing w:w="0" w:type="dxa"/>
        </w:trPr>
        <w:tc>
          <w:tcPr>
            <w:tcW w:w="0" w:type="auto"/>
            <w:shd w:val="clear" w:color="auto" w:fill="094D73"/>
            <w:tcMar>
              <w:top w:w="0" w:type="dxa"/>
              <w:left w:w="0" w:type="dxa"/>
              <w:bottom w:w="0" w:type="dxa"/>
              <w:right w:w="0" w:type="dxa"/>
            </w:tcMar>
            <w:vAlign w:val="bottom"/>
            <w:hideMark/>
          </w:tcPr>
          <w:p w14:paraId="57FDC95F" w14:textId="77777777" w:rsidR="00AD47B5" w:rsidRDefault="00B67454">
            <w:pPr>
              <w:pStyle w:val="documentmono-1asposemonogram"/>
              <w:pBdr>
                <w:top w:val="none" w:sz="0" w:space="20" w:color="auto"/>
              </w:pBdr>
              <w:jc w:val="center"/>
              <w:rPr>
                <w:rStyle w:val="divdocumentdivPARAGRAPHNAME"/>
                <w:shd w:val="clear" w:color="auto" w:fill="auto"/>
              </w:rPr>
            </w:pPr>
            <w:r>
              <w:rPr>
                <w:rStyle w:val="divdocumentdivPARAGRAPHNAME"/>
                <w:noProof/>
                <w:shd w:val="clear" w:color="auto" w:fill="auto"/>
              </w:rPr>
              <w:drawing>
                <wp:inline distT="0" distB="0" distL="0" distR="0" wp14:anchorId="1FE4A6C9" wp14:editId="21DF2944">
                  <wp:extent cx="443953" cy="444199"/>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443953" cy="444199"/>
                          </a:xfrm>
                          <a:prstGeom prst="rect">
                            <a:avLst/>
                          </a:prstGeom>
                        </pic:spPr>
                      </pic:pic>
                    </a:graphicData>
                  </a:graphic>
                </wp:inline>
              </w:drawing>
            </w:r>
            <w:r>
              <w:rPr>
                <w:rStyle w:val="documentmono-1asposemonogramany"/>
                <w:color w:val="FFFFFF"/>
              </w:rPr>
              <w:t xml:space="preserve"> </w:t>
            </w:r>
          </w:p>
          <w:p w14:paraId="3E231AFA" w14:textId="181B6689" w:rsidR="00AD47B5" w:rsidRDefault="00B67454">
            <w:pPr>
              <w:pStyle w:val="documentmono-1asposemonogramanyParagraph"/>
              <w:spacing w:line="20" w:lineRule="exact"/>
              <w:jc w:val="center"/>
              <w:rPr>
                <w:rStyle w:val="documentmono-1asposemonogramany"/>
                <w:color w:val="FFFFFF"/>
              </w:rPr>
            </w:pPr>
            <w:r>
              <w:rPr>
                <w:noProof/>
              </w:rPr>
              <mc:AlternateContent>
                <mc:Choice Requires="wps">
                  <w:drawing>
                    <wp:anchor distT="0" distB="0" distL="114300" distR="114300" simplePos="0" relativeHeight="251658240" behindDoc="0" locked="0" layoutInCell="1" allowOverlap="1" wp14:anchorId="093ECAAE" wp14:editId="4484075D">
                      <wp:simplePos x="0" y="0"/>
                      <wp:positionH relativeFrom="column">
                        <wp:align>center</wp:align>
                      </wp:positionH>
                      <wp:positionV relativeFrom="page">
                        <wp:posOffset>355600</wp:posOffset>
                      </wp:positionV>
                      <wp:extent cx="230505" cy="508000"/>
                      <wp:effectExtent l="0" t="0" r="635" b="0"/>
                      <wp:wrapNone/>
                      <wp:docPr id="521845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505" cy="508000"/>
                              </a:xfrm>
                              <a:prstGeom prst="rect">
                                <a:avLst/>
                              </a:prstGeom>
                              <a:solidFill>
                                <a:srgbClr val="FFFFFF">
                                  <a:alpha val="0"/>
                                </a:srgbClr>
                              </a:solidFill>
                              <a:ln>
                                <a:noFill/>
                              </a:ln>
                              <a:extLst>
                                <a:ext uri="{91240B29-F687-4F45-9708-019B960494DF}">
                                  <a14:hiddenLine xmlns:a14="http://schemas.microsoft.com/office/drawing/2010/main" w="9525">
                                    <a:noFill/>
                                    <a:miter lim="800000"/>
                                    <a:headEnd/>
                                    <a:tailEnd/>
                                  </a14:hiddenLine>
                                </a:ext>
                              </a:extLst>
                            </wps:spPr>
                            <wps:txbx>
                              <w:txbxContent>
                                <w:p w14:paraId="243F4A6C" w14:textId="77777777" w:rsidR="00AD47B5" w:rsidRDefault="00B67454">
                                  <w:pPr>
                                    <w:pStyle w:val="documentmono-1asposemonogramanyParagraph"/>
                                    <w:jc w:val="center"/>
                                    <w:rPr>
                                      <w:rStyle w:val="documentmono-1asposemonogramany"/>
                                      <w:color w:val="FFFFFF"/>
                                    </w:rPr>
                                  </w:pPr>
                                  <w:r>
                                    <w:rPr>
                                      <w:rStyle w:val="documentmono-1asposemonogramany"/>
                                      <w:color w:val="FFFFFF"/>
                                    </w:rPr>
                                    <w:t>SE</w:t>
                                  </w:r>
                                </w:p>
                              </w:txbxContent>
                            </wps:txbx>
                            <wps:bodyPr rot="0" vert="horz" wrap="none" lIns="1270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ECAAE" id="_x0000_t202" coordsize="21600,21600" o:spt="202" path="m,l,21600r21600,l21600,xe">
                      <v:stroke joinstyle="miter"/>
                      <v:path gradientshapeok="t" o:connecttype="rect"/>
                    </v:shapetype>
                    <v:shape id="Text Box 2" o:spid="_x0000_s1026" type="#_x0000_t202" style="position:absolute;left:0;text-align:left;margin-left:0;margin-top:28pt;width:18.15pt;height:40pt;z-index:251658240;visibility:visible;mso-wrap-style:none;mso-width-percent:0;mso-height-percent:0;mso-wrap-distance-left:9pt;mso-wrap-distance-top:0;mso-wrap-distance-right:9pt;mso-wrap-distance-bottom:0;mso-position-horizontal:center;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" stroked="f">
                      <v:fill opacity="0"/>
                      <v:textbox inset="1pt,0,0,0">
                        <w:txbxContent>
                          <w:p w14:paraId="243F4A6C" w14:textId="77777777" w:rsidR="00AD47B5" w:rsidRDefault="00B67454">
                            <w:pPr>
                              <w:pStyle w:val="documentmono-1asposemonogramanyParagraph"/>
                              <w:jc w:val="center"/>
                              <w:rPr>
                                <w:rStyle w:val="documentmono-1asposemonogramany"/>
                                <w:color w:val="FFFFFF"/>
                              </w:rPr>
                            </w:pPr>
                            <w:r>
                              <w:rPr>
                                <w:rStyle w:val="documentmono-1asposemonogramany"/>
                                <w:color w:val="FFFFFF"/>
                              </w:rPr>
                              <w:t>SE</w:t>
                            </w:r>
                          </w:p>
                        </w:txbxContent>
                      </v:textbox>
                      <w10:wrap anchory="page"/>
                    </v:shape>
                  </w:pict>
                </mc:Fallback>
              </mc:AlternateContent>
            </w:r>
          </w:p>
          <w:p w14:paraId="63CEBE03" w14:textId="77777777" w:rsidR="00AD47B5" w:rsidRDefault="00B67454">
            <w:pPr>
              <w:spacing w:after="300" w:line="720" w:lineRule="atLeast"/>
              <w:jc w:val="center"/>
              <w:textAlignment w:val="auto"/>
              <w:rPr>
                <w:rStyle w:val="span"/>
                <w:rFonts w:ascii="Georgia" w:eastAsia="Georgia" w:hAnsi="Georgia" w:cs="Georgia"/>
                <w:b/>
                <w:bCs/>
                <w:i/>
                <w:iCs/>
                <w:color w:val="FFFFFF"/>
                <w:spacing w:val="30"/>
                <w:sz w:val="52"/>
                <w:szCs w:val="52"/>
              </w:rPr>
            </w:pPr>
            <w:r>
              <w:rPr>
                <w:rStyle w:val="span"/>
                <w:rFonts w:ascii="Georgia" w:eastAsia="Georgia" w:hAnsi="Georgia" w:cs="Georgia"/>
                <w:b/>
                <w:bCs/>
                <w:i/>
                <w:iCs/>
                <w:color w:val="FFFFFF"/>
                <w:spacing w:val="30"/>
                <w:sz w:val="52"/>
                <w:szCs w:val="52"/>
              </w:rPr>
              <w:t>Solomon</w:t>
            </w:r>
            <w:r>
              <w:rPr>
                <w:rStyle w:val="divdocumentdivPARAGRAPHNAME"/>
                <w:rFonts w:ascii="Georgia" w:eastAsia="Georgia" w:hAnsi="Georgia" w:cs="Georgia"/>
                <w:b/>
                <w:bCs/>
                <w:i/>
                <w:iCs/>
                <w:spacing w:val="30"/>
                <w:sz w:val="52"/>
                <w:szCs w:val="52"/>
                <w:shd w:val="clear" w:color="auto" w:fill="auto"/>
              </w:rPr>
              <w:t xml:space="preserve"> </w:t>
            </w:r>
            <w:r>
              <w:rPr>
                <w:rStyle w:val="span"/>
                <w:rFonts w:ascii="Georgia" w:eastAsia="Georgia" w:hAnsi="Georgia" w:cs="Georgia"/>
                <w:b/>
                <w:bCs/>
                <w:i/>
                <w:iCs/>
                <w:color w:val="FFFFFF"/>
                <w:spacing w:val="30"/>
                <w:sz w:val="52"/>
                <w:szCs w:val="52"/>
              </w:rPr>
              <w:t>Everson-Griffin</w:t>
            </w:r>
          </w:p>
        </w:tc>
      </w:tr>
    </w:tbl>
    <w:p w14:paraId="2CEB8358" w14:textId="77777777" w:rsidR="00AD47B5" w:rsidRDefault="00AD47B5">
      <w:pPr>
        <w:rPr>
          <w:vanish/>
        </w:rPr>
      </w:pPr>
    </w:p>
    <w:tbl>
      <w:tblPr>
        <w:tblStyle w:val="divdocumentparentContainer"/>
        <w:tblW w:w="0" w:type="auto"/>
        <w:tblLayout w:type="fixed"/>
        <w:tblCellMar>
          <w:left w:w="0" w:type="dxa"/>
          <w:right w:w="0" w:type="dxa"/>
        </w:tblCellMar>
        <w:tblLook w:val="05E0" w:firstRow="1" w:lastRow="1" w:firstColumn="1" w:lastColumn="1" w:noHBand="0" w:noVBand="1"/>
      </w:tblPr>
      <w:tblGrid>
        <w:gridCol w:w="236"/>
        <w:gridCol w:w="6630"/>
        <w:gridCol w:w="310"/>
        <w:gridCol w:w="310"/>
        <w:gridCol w:w="3750"/>
        <w:gridCol w:w="310"/>
      </w:tblGrid>
      <w:tr w:rsidR="00AD47B5" w14:paraId="2F2FDCB8" w14:textId="77777777">
        <w:tc>
          <w:tcPr>
            <w:tcW w:w="210" w:type="dxa"/>
            <w:tcMar>
              <w:top w:w="0" w:type="dxa"/>
              <w:left w:w="0" w:type="dxa"/>
              <w:bottom w:w="0" w:type="dxa"/>
              <w:right w:w="0" w:type="dxa"/>
            </w:tcMar>
            <w:hideMark/>
          </w:tcPr>
          <w:p w14:paraId="621AA454" w14:textId="77777777" w:rsidR="00AD47B5" w:rsidRDefault="00AD47B5">
            <w:pPr>
              <w:pStyle w:val="leftboxleftpaddingcellParagraph"/>
              <w:spacing w:line="300" w:lineRule="atLeast"/>
              <w:textAlignment w:val="auto"/>
              <w:rPr>
                <w:rStyle w:val="leftboxleftpaddingcell"/>
                <w:rFonts w:ascii="Palatino Linotype" w:eastAsia="Palatino Linotype" w:hAnsi="Palatino Linotype" w:cs="Palatino Linotype"/>
                <w:color w:val="4A4A4A"/>
                <w:sz w:val="20"/>
                <w:szCs w:val="20"/>
              </w:rPr>
            </w:pPr>
          </w:p>
        </w:tc>
        <w:tc>
          <w:tcPr>
            <w:tcW w:w="6630" w:type="dxa"/>
            <w:tcMar>
              <w:top w:w="0" w:type="dxa"/>
              <w:left w:w="0" w:type="dxa"/>
              <w:bottom w:w="0" w:type="dxa"/>
              <w:right w:w="0" w:type="dxa"/>
            </w:tcMar>
            <w:hideMark/>
          </w:tcPr>
          <w:p w14:paraId="331F10CB" w14:textId="77777777" w:rsidR="00AD47B5" w:rsidRDefault="00B67454">
            <w:pPr>
              <w:pStyle w:val="divdocumentdivsectiontitle"/>
              <w:pBdr>
                <w:top w:val="none" w:sz="0" w:space="15" w:color="auto"/>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Professional Summary</w:t>
            </w:r>
          </w:p>
          <w:p w14:paraId="49D41343" w14:textId="77777777" w:rsidR="00AD47B5" w:rsidRDefault="00B67454">
            <w:pPr>
              <w:pStyle w:val="p"/>
              <w:spacing w:after="400" w:line="300" w:lineRule="atLeast"/>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 xml:space="preserve">I am in search for a position at a results-oriented company that values a hard working, ambitious, and career conscious person. I want to be somewhere I can apply the skills I've acquired </w:t>
            </w:r>
            <w:r>
              <w:rPr>
                <w:rStyle w:val="left-box"/>
                <w:rFonts w:ascii="Palatino Linotype" w:eastAsia="Palatino Linotype" w:hAnsi="Palatino Linotype" w:cs="Palatino Linotype"/>
                <w:color w:val="4A4A4A"/>
                <w:sz w:val="20"/>
                <w:szCs w:val="20"/>
              </w:rPr>
              <w:t>through my education and job training toward continued growth and advancement.</w:t>
            </w:r>
          </w:p>
          <w:p w14:paraId="67F3D12C" w14:textId="77777777" w:rsidR="00AD47B5" w:rsidRDefault="00B67454">
            <w:pPr>
              <w:pStyle w:val="divdocumentdivsectiontitle"/>
              <w:pBdr>
                <w:top w:val="single" w:sz="8" w:space="15" w:color="C4C4C4"/>
              </w:pBdr>
              <w:spacing w:after="200"/>
              <w:rPr>
                <w:rStyle w:val="left-box"/>
                <w:rFonts w:ascii="Georgia" w:eastAsia="Georgia" w:hAnsi="Georgia" w:cs="Georgia"/>
                <w:b/>
                <w:bCs/>
                <w:i/>
                <w:iCs/>
                <w:color w:val="4A4A4A"/>
                <w:spacing w:val="10"/>
              </w:rPr>
            </w:pPr>
            <w:r>
              <w:rPr>
                <w:rStyle w:val="left-box"/>
                <w:rFonts w:ascii="Georgia" w:eastAsia="Georgia" w:hAnsi="Georgia" w:cs="Georgia"/>
                <w:b/>
                <w:bCs/>
                <w:i/>
                <w:iCs/>
                <w:color w:val="4A4A4A"/>
                <w:spacing w:val="10"/>
              </w:rPr>
              <w:t>Work History</w:t>
            </w:r>
          </w:p>
          <w:p w14:paraId="0FAC6B0A" w14:textId="77777777" w:rsidR="00AD47B5" w:rsidRDefault="00B67454">
            <w:pPr>
              <w:pStyle w:val="divdocumentleft-boxsinglecolumn"/>
              <w:spacing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Team Up Academy</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CNC Machine Operator</w:t>
            </w:r>
            <w:r>
              <w:rPr>
                <w:rStyle w:val="singlecolumnspanpaddedlinenth-child1"/>
                <w:rFonts w:ascii="Palatino Linotype" w:eastAsia="Palatino Linotype" w:hAnsi="Palatino Linotype" w:cs="Palatino Linotype"/>
                <w:color w:val="4A4A4A"/>
                <w:sz w:val="20"/>
                <w:szCs w:val="20"/>
              </w:rPr>
              <w:t xml:space="preserve"> </w:t>
            </w:r>
          </w:p>
          <w:p w14:paraId="6493213E"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Warren, MI</w:t>
            </w:r>
            <w:r>
              <w:rPr>
                <w:rStyle w:val="left-box"/>
                <w:rFonts w:ascii="Palatino Linotype" w:eastAsia="Palatino Linotype" w:hAnsi="Palatino Linotype" w:cs="Palatino Linotype"/>
                <w:color w:val="4A4A4A"/>
                <w:sz w:val="20"/>
                <w:szCs w:val="20"/>
              </w:rPr>
              <w:t xml:space="preserve"> </w:t>
            </w:r>
          </w:p>
          <w:p w14:paraId="7B6F33B7"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05/2025 - Current</w:t>
            </w:r>
            <w:r>
              <w:rPr>
                <w:rStyle w:val="left-box"/>
                <w:rFonts w:ascii="Palatino Linotype" w:eastAsia="Palatino Linotype" w:hAnsi="Palatino Linotype" w:cs="Palatino Linotype"/>
                <w:i/>
                <w:iCs/>
                <w:color w:val="4A4A4A"/>
                <w:sz w:val="20"/>
                <w:szCs w:val="20"/>
              </w:rPr>
              <w:t xml:space="preserve"> </w:t>
            </w:r>
          </w:p>
          <w:p w14:paraId="741FFEC5" w14:textId="77777777" w:rsidR="00AD47B5" w:rsidRDefault="00B67454">
            <w:pPr>
              <w:pStyle w:val="divdocumentulli"/>
              <w:numPr>
                <w:ilvl w:val="0"/>
                <w:numId w:val="1"/>
              </w:numPr>
              <w:spacing w:before="6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Properly loaded and unloaded materials in and out of machines.</w:t>
            </w:r>
          </w:p>
          <w:p w14:paraId="0A7DBF2F" w14:textId="77777777" w:rsidR="00AD47B5" w:rsidRDefault="00B6745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Performed daily </w:t>
            </w:r>
            <w:r>
              <w:rPr>
                <w:rStyle w:val="span"/>
                <w:rFonts w:ascii="Palatino Linotype" w:eastAsia="Palatino Linotype" w:hAnsi="Palatino Linotype" w:cs="Palatino Linotype"/>
                <w:color w:val="4A4A4A"/>
                <w:sz w:val="20"/>
                <w:szCs w:val="20"/>
              </w:rPr>
              <w:t>cleaning to keep machines in good working condition and prolong equipment lifespan.</w:t>
            </w:r>
          </w:p>
          <w:p w14:paraId="151C2C0B" w14:textId="77777777" w:rsidR="00AD47B5" w:rsidRDefault="00B6745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Monitored machines during operation to make adjustments when necessary and produce quality parts.</w:t>
            </w:r>
          </w:p>
          <w:p w14:paraId="74D25DC9" w14:textId="77777777" w:rsidR="00AD47B5" w:rsidRDefault="00B6745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Input instructions to program CNC machines to control machine movement and produce parts to specification.</w:t>
            </w:r>
          </w:p>
          <w:p w14:paraId="4564E646" w14:textId="77777777" w:rsidR="00AD47B5" w:rsidRDefault="00B67454">
            <w:pPr>
              <w:pStyle w:val="divdocumentulli"/>
              <w:numPr>
                <w:ilvl w:val="0"/>
                <w:numId w:val="1"/>
              </w:numPr>
              <w:spacing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Learned and followed safety procedures to keep machines operated safely and prevent accidents.</w:t>
            </w:r>
          </w:p>
          <w:p w14:paraId="4AE2E7D1"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Kopke Remodeling &amp; Design</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Delivery Driver/Demolition Laborer</w:t>
            </w:r>
            <w:r>
              <w:rPr>
                <w:rStyle w:val="singlecolumnspanpaddedlinenth-child1"/>
                <w:rFonts w:ascii="Palatino Linotype" w:eastAsia="Palatino Linotype" w:hAnsi="Palatino Linotype" w:cs="Palatino Linotype"/>
                <w:color w:val="4A4A4A"/>
                <w:sz w:val="20"/>
                <w:szCs w:val="20"/>
              </w:rPr>
              <w:t xml:space="preserve"> </w:t>
            </w:r>
          </w:p>
          <w:p w14:paraId="7DE41556"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Center Line, MI</w:t>
            </w:r>
            <w:r>
              <w:rPr>
                <w:rStyle w:val="left-box"/>
                <w:rFonts w:ascii="Palatino Linotype" w:eastAsia="Palatino Linotype" w:hAnsi="Palatino Linotype" w:cs="Palatino Linotype"/>
                <w:color w:val="4A4A4A"/>
                <w:sz w:val="20"/>
                <w:szCs w:val="20"/>
              </w:rPr>
              <w:t xml:space="preserve"> </w:t>
            </w:r>
          </w:p>
          <w:p w14:paraId="32139155"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05/2024 - 03/2025</w:t>
            </w:r>
            <w:r>
              <w:rPr>
                <w:rStyle w:val="left-box"/>
                <w:rFonts w:ascii="Palatino Linotype" w:eastAsia="Palatino Linotype" w:hAnsi="Palatino Linotype" w:cs="Palatino Linotype"/>
                <w:i/>
                <w:iCs/>
                <w:color w:val="4A4A4A"/>
                <w:sz w:val="20"/>
                <w:szCs w:val="20"/>
              </w:rPr>
              <w:t xml:space="preserve"> </w:t>
            </w:r>
          </w:p>
          <w:p w14:paraId="33BB44EB"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As the only delivery </w:t>
            </w:r>
            <w:r>
              <w:rPr>
                <w:rStyle w:val="span"/>
                <w:rFonts w:ascii="Palatino Linotype" w:eastAsia="Palatino Linotype" w:hAnsi="Palatino Linotype" w:cs="Palatino Linotype"/>
                <w:color w:val="4A4A4A"/>
                <w:sz w:val="20"/>
                <w:szCs w:val="20"/>
              </w:rPr>
              <w:t>driver for the company my duties varied. I was responsible for getting all products out to different job sites when needed (ex. Cabinets, Flooring, Drywall, etc). It was also my responsibility to maintain and keep all job sites clean. Keeping the stockroom and supply room organized and stocked was also my responsibility. I also conducted demos of kitchen, bathrooms, bedrooms, etc.</w:t>
            </w:r>
          </w:p>
          <w:p w14:paraId="324FB973"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Costco (North Oakland Logistics)</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 xml:space="preserve">Delivery Driver </w:t>
            </w:r>
          </w:p>
          <w:p w14:paraId="378A2E98"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Livonia, MI</w:t>
            </w:r>
            <w:r>
              <w:rPr>
                <w:rStyle w:val="left-box"/>
                <w:rFonts w:ascii="Palatino Linotype" w:eastAsia="Palatino Linotype" w:hAnsi="Palatino Linotype" w:cs="Palatino Linotype"/>
                <w:color w:val="4A4A4A"/>
                <w:sz w:val="20"/>
                <w:szCs w:val="20"/>
              </w:rPr>
              <w:t xml:space="preserve"> </w:t>
            </w:r>
          </w:p>
          <w:p w14:paraId="4B2A5170"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09/2023 - 05/2024</w:t>
            </w:r>
            <w:r>
              <w:rPr>
                <w:rStyle w:val="left-box"/>
                <w:rFonts w:ascii="Palatino Linotype" w:eastAsia="Palatino Linotype" w:hAnsi="Palatino Linotype" w:cs="Palatino Linotype"/>
                <w:i/>
                <w:iCs/>
                <w:color w:val="4A4A4A"/>
                <w:sz w:val="20"/>
                <w:szCs w:val="20"/>
              </w:rPr>
              <w:t xml:space="preserve"> </w:t>
            </w:r>
          </w:p>
          <w:p w14:paraId="318315D2"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As a Delivery Driver for Costco my sole </w:t>
            </w:r>
            <w:r>
              <w:rPr>
                <w:rStyle w:val="span"/>
                <w:rFonts w:ascii="Palatino Linotype" w:eastAsia="Palatino Linotype" w:hAnsi="Palatino Linotype" w:cs="Palatino Linotype"/>
                <w:color w:val="4A4A4A"/>
                <w:sz w:val="20"/>
                <w:szCs w:val="20"/>
              </w:rPr>
              <w:t xml:space="preserve">duty was to delivery and properly install appliances. The appliances could range from washer/dryers, refrigerators, ranges, workout equipment, etc. assembly was not jut limited to appliances. I setup a many of bedroom sets, living room set, dining set, and more. I had a route to follow with specific time frames that </w:t>
            </w:r>
            <w:r>
              <w:rPr>
                <w:rStyle w:val="span"/>
                <w:rFonts w:ascii="Palatino Linotype" w:eastAsia="Palatino Linotype" w:hAnsi="Palatino Linotype" w:cs="Palatino Linotype"/>
                <w:color w:val="4A4A4A"/>
                <w:sz w:val="20"/>
                <w:szCs w:val="20"/>
              </w:rPr>
              <w:lastRenderedPageBreak/>
              <w:t>were expected to be met. I had to be chauffer licensed to drive the company 26' Box Truck.</w:t>
            </w:r>
          </w:p>
          <w:p w14:paraId="0CE8F4DB"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Ashley's Furniture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Delivery Deriver/Installer</w:t>
            </w:r>
            <w:r>
              <w:rPr>
                <w:rStyle w:val="singlecolumnspanpaddedlinenth-child1"/>
                <w:rFonts w:ascii="Palatino Linotype" w:eastAsia="Palatino Linotype" w:hAnsi="Palatino Linotype" w:cs="Palatino Linotype"/>
                <w:color w:val="4A4A4A"/>
                <w:sz w:val="20"/>
                <w:szCs w:val="20"/>
              </w:rPr>
              <w:t xml:space="preserve"> </w:t>
            </w:r>
          </w:p>
          <w:p w14:paraId="600627AF"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Warren, MI</w:t>
            </w:r>
            <w:r>
              <w:rPr>
                <w:rStyle w:val="left-box"/>
                <w:rFonts w:ascii="Palatino Linotype" w:eastAsia="Palatino Linotype" w:hAnsi="Palatino Linotype" w:cs="Palatino Linotype"/>
                <w:color w:val="4A4A4A"/>
                <w:sz w:val="20"/>
                <w:szCs w:val="20"/>
              </w:rPr>
              <w:t xml:space="preserve"> </w:t>
            </w:r>
          </w:p>
          <w:p w14:paraId="672D5244"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12/2022 - 09/2023</w:t>
            </w:r>
            <w:r>
              <w:rPr>
                <w:rStyle w:val="left-box"/>
                <w:rFonts w:ascii="Palatino Linotype" w:eastAsia="Palatino Linotype" w:hAnsi="Palatino Linotype" w:cs="Palatino Linotype"/>
                <w:i/>
                <w:iCs/>
                <w:color w:val="4A4A4A"/>
                <w:sz w:val="20"/>
                <w:szCs w:val="20"/>
              </w:rPr>
              <w:t xml:space="preserve"> </w:t>
            </w:r>
          </w:p>
          <w:p w14:paraId="50B9F7E8"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My duties at </w:t>
            </w:r>
            <w:r>
              <w:rPr>
                <w:rStyle w:val="span"/>
                <w:rFonts w:ascii="Palatino Linotype" w:eastAsia="Palatino Linotype" w:hAnsi="Palatino Linotype" w:cs="Palatino Linotype"/>
                <w:color w:val="4A4A4A"/>
                <w:sz w:val="20"/>
                <w:szCs w:val="20"/>
              </w:rPr>
              <w:t>Ashley's Furniture were to deliver and setup furniture in a timely and professional manner in accordance with my route. Often times I was also required to haul away old/preexisting items in home.</w:t>
            </w:r>
          </w:p>
          <w:p w14:paraId="09686D21"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Crate and Barrel/ Clark's White Glove Delivery</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Delivery Driver</w:t>
            </w:r>
            <w:r>
              <w:rPr>
                <w:rStyle w:val="singlecolumnspanpaddedlinenth-child1"/>
                <w:rFonts w:ascii="Palatino Linotype" w:eastAsia="Palatino Linotype" w:hAnsi="Palatino Linotype" w:cs="Palatino Linotype"/>
                <w:color w:val="4A4A4A"/>
                <w:sz w:val="20"/>
                <w:szCs w:val="20"/>
              </w:rPr>
              <w:t xml:space="preserve"> </w:t>
            </w:r>
          </w:p>
          <w:p w14:paraId="062F4968"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Lake Orion, MI</w:t>
            </w:r>
            <w:r>
              <w:rPr>
                <w:rStyle w:val="left-box"/>
                <w:rFonts w:ascii="Palatino Linotype" w:eastAsia="Palatino Linotype" w:hAnsi="Palatino Linotype" w:cs="Palatino Linotype"/>
                <w:color w:val="4A4A4A"/>
                <w:sz w:val="20"/>
                <w:szCs w:val="20"/>
              </w:rPr>
              <w:t xml:space="preserve"> </w:t>
            </w:r>
          </w:p>
          <w:p w14:paraId="5F1FDA05"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12/2022 - 09/2023</w:t>
            </w:r>
            <w:r>
              <w:rPr>
                <w:rStyle w:val="left-box"/>
                <w:rFonts w:ascii="Palatino Linotype" w:eastAsia="Palatino Linotype" w:hAnsi="Palatino Linotype" w:cs="Palatino Linotype"/>
                <w:i/>
                <w:iCs/>
                <w:color w:val="4A4A4A"/>
                <w:sz w:val="20"/>
                <w:szCs w:val="20"/>
              </w:rPr>
              <w:t xml:space="preserve"> </w:t>
            </w:r>
          </w:p>
          <w:p w14:paraId="63FBD758"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As a Delivery Driver for Crate and Barrel it was my job to delivery and properly setup furniture and other household items purchased by cutomers. I setup a many of bedroom sets, living room set, dining set, and </w:t>
            </w:r>
            <w:r>
              <w:rPr>
                <w:rStyle w:val="span"/>
                <w:rFonts w:ascii="Palatino Linotype" w:eastAsia="Palatino Linotype" w:hAnsi="Palatino Linotype" w:cs="Palatino Linotype"/>
                <w:color w:val="4A4A4A"/>
                <w:sz w:val="20"/>
                <w:szCs w:val="20"/>
              </w:rPr>
              <w:t>more. I had a route to follow with specific time frames that were expected to be met. I had to be chauffer licensed to drive the company 26' Box Truck.</w:t>
            </w:r>
          </w:p>
          <w:p w14:paraId="4F812987"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Value City Funiture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Delivery Driver</w:t>
            </w:r>
            <w:r>
              <w:rPr>
                <w:rStyle w:val="singlecolumnspanpaddedlinenth-child1"/>
                <w:rFonts w:ascii="Palatino Linotype" w:eastAsia="Palatino Linotype" w:hAnsi="Palatino Linotype" w:cs="Palatino Linotype"/>
                <w:color w:val="4A4A4A"/>
                <w:sz w:val="20"/>
                <w:szCs w:val="20"/>
              </w:rPr>
              <w:t xml:space="preserve"> </w:t>
            </w:r>
          </w:p>
          <w:p w14:paraId="292302BA"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Westland, MI</w:t>
            </w:r>
            <w:r>
              <w:rPr>
                <w:rStyle w:val="left-box"/>
                <w:rFonts w:ascii="Palatino Linotype" w:eastAsia="Palatino Linotype" w:hAnsi="Palatino Linotype" w:cs="Palatino Linotype"/>
                <w:color w:val="4A4A4A"/>
                <w:sz w:val="20"/>
                <w:szCs w:val="20"/>
              </w:rPr>
              <w:t xml:space="preserve"> </w:t>
            </w:r>
          </w:p>
          <w:p w14:paraId="3F2C5583"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05/2022 - 09/2022</w:t>
            </w:r>
            <w:r>
              <w:rPr>
                <w:rStyle w:val="left-box"/>
                <w:rFonts w:ascii="Palatino Linotype" w:eastAsia="Palatino Linotype" w:hAnsi="Palatino Linotype" w:cs="Palatino Linotype"/>
                <w:i/>
                <w:iCs/>
                <w:color w:val="4A4A4A"/>
                <w:sz w:val="20"/>
                <w:szCs w:val="20"/>
              </w:rPr>
              <w:t xml:space="preserve"> </w:t>
            </w:r>
          </w:p>
          <w:p w14:paraId="22D9686B"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My duties while working at </w:t>
            </w:r>
            <w:r>
              <w:rPr>
                <w:rStyle w:val="span"/>
                <w:rFonts w:ascii="Palatino Linotype" w:eastAsia="Palatino Linotype" w:hAnsi="Palatino Linotype" w:cs="Palatino Linotype"/>
                <w:color w:val="4A4A4A"/>
                <w:sz w:val="20"/>
                <w:szCs w:val="20"/>
              </w:rPr>
              <w:t>Value City Furniture in Westland was to ensure customers total satisfaction by delivering and installing furniture in a professional and timely manner.</w:t>
            </w:r>
          </w:p>
          <w:p w14:paraId="0987A4F2"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Restoration Hardware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Delivery Driver</w:t>
            </w:r>
            <w:r>
              <w:rPr>
                <w:rStyle w:val="singlecolumnspanpaddedlinenth-child1"/>
                <w:rFonts w:ascii="Palatino Linotype" w:eastAsia="Palatino Linotype" w:hAnsi="Palatino Linotype" w:cs="Palatino Linotype"/>
                <w:color w:val="4A4A4A"/>
                <w:sz w:val="20"/>
                <w:szCs w:val="20"/>
              </w:rPr>
              <w:t xml:space="preserve"> </w:t>
            </w:r>
          </w:p>
          <w:p w14:paraId="33CF83C0"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Lake Orion, MI</w:t>
            </w:r>
            <w:r>
              <w:rPr>
                <w:rStyle w:val="left-box"/>
                <w:rFonts w:ascii="Palatino Linotype" w:eastAsia="Palatino Linotype" w:hAnsi="Palatino Linotype" w:cs="Palatino Linotype"/>
                <w:color w:val="4A4A4A"/>
                <w:sz w:val="20"/>
                <w:szCs w:val="20"/>
              </w:rPr>
              <w:t xml:space="preserve"> </w:t>
            </w:r>
          </w:p>
          <w:p w14:paraId="3AFE1A31"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02/2022 - 05/2022</w:t>
            </w:r>
            <w:r>
              <w:rPr>
                <w:rStyle w:val="left-box"/>
                <w:rFonts w:ascii="Palatino Linotype" w:eastAsia="Palatino Linotype" w:hAnsi="Palatino Linotype" w:cs="Palatino Linotype"/>
                <w:i/>
                <w:iCs/>
                <w:color w:val="4A4A4A"/>
                <w:sz w:val="20"/>
                <w:szCs w:val="20"/>
              </w:rPr>
              <w:t xml:space="preserve"> </w:t>
            </w:r>
          </w:p>
          <w:p w14:paraId="413FA18B"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While working at </w:t>
            </w:r>
            <w:r>
              <w:rPr>
                <w:rStyle w:val="span"/>
                <w:rFonts w:ascii="Palatino Linotype" w:eastAsia="Palatino Linotype" w:hAnsi="Palatino Linotype" w:cs="Palatino Linotype"/>
                <w:color w:val="4A4A4A"/>
                <w:sz w:val="20"/>
                <w:szCs w:val="20"/>
              </w:rPr>
              <w:t>Restoration Hardware it was my responsibility to deliver and install a multitude of items to customers homes or places of business. Items usually consist of indoor furniture but not limited to only that.</w:t>
            </w:r>
          </w:p>
          <w:p w14:paraId="41251FDF"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Gardner White Furniture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Delivery Driver/ Picker Driver/ Builder</w:t>
            </w:r>
            <w:r>
              <w:rPr>
                <w:rStyle w:val="singlecolumnspanpaddedlinenth-child1"/>
                <w:rFonts w:ascii="Palatino Linotype" w:eastAsia="Palatino Linotype" w:hAnsi="Palatino Linotype" w:cs="Palatino Linotype"/>
                <w:color w:val="4A4A4A"/>
                <w:sz w:val="20"/>
                <w:szCs w:val="20"/>
              </w:rPr>
              <w:t xml:space="preserve"> </w:t>
            </w:r>
          </w:p>
          <w:p w14:paraId="484487B3"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Auburn Hills, MI</w:t>
            </w:r>
            <w:r>
              <w:rPr>
                <w:rStyle w:val="left-box"/>
                <w:rFonts w:ascii="Palatino Linotype" w:eastAsia="Palatino Linotype" w:hAnsi="Palatino Linotype" w:cs="Palatino Linotype"/>
                <w:color w:val="4A4A4A"/>
                <w:sz w:val="20"/>
                <w:szCs w:val="20"/>
              </w:rPr>
              <w:t xml:space="preserve"> </w:t>
            </w:r>
          </w:p>
          <w:p w14:paraId="0816C821"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10/2018 - 02/2022</w:t>
            </w:r>
            <w:r>
              <w:rPr>
                <w:rStyle w:val="left-box"/>
                <w:rFonts w:ascii="Palatino Linotype" w:eastAsia="Palatino Linotype" w:hAnsi="Palatino Linotype" w:cs="Palatino Linotype"/>
                <w:i/>
                <w:iCs/>
                <w:color w:val="4A4A4A"/>
                <w:sz w:val="20"/>
                <w:szCs w:val="20"/>
              </w:rPr>
              <w:t xml:space="preserve"> </w:t>
            </w:r>
          </w:p>
          <w:p w14:paraId="6D085541"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At Gardner White Furniture I wore a number of different hats. I picked furniture in the warehouse using a picker (standup forklift) and staged it on th dock in drivers lanes. I also delivered and </w:t>
            </w:r>
            <w:r>
              <w:rPr>
                <w:rStyle w:val="span"/>
                <w:rFonts w:ascii="Palatino Linotype" w:eastAsia="Palatino Linotype" w:hAnsi="Palatino Linotype" w:cs="Palatino Linotype"/>
                <w:color w:val="4A4A4A"/>
                <w:sz w:val="20"/>
                <w:szCs w:val="20"/>
              </w:rPr>
              <w:t>assembled (white glove delivery) furniture both at the warehouse and in customers homes.</w:t>
            </w:r>
          </w:p>
          <w:p w14:paraId="73BB9273"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Art Van Furniture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Delivery Driver</w:t>
            </w:r>
            <w:r>
              <w:rPr>
                <w:rStyle w:val="singlecolumnspanpaddedlinenth-child1"/>
                <w:rFonts w:ascii="Palatino Linotype" w:eastAsia="Palatino Linotype" w:hAnsi="Palatino Linotype" w:cs="Palatino Linotype"/>
                <w:color w:val="4A4A4A"/>
                <w:sz w:val="20"/>
                <w:szCs w:val="20"/>
              </w:rPr>
              <w:t xml:space="preserve"> </w:t>
            </w:r>
          </w:p>
          <w:p w14:paraId="7DEE3F15"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Warren, MI</w:t>
            </w:r>
            <w:r>
              <w:rPr>
                <w:rStyle w:val="left-box"/>
                <w:rFonts w:ascii="Palatino Linotype" w:eastAsia="Palatino Linotype" w:hAnsi="Palatino Linotype" w:cs="Palatino Linotype"/>
                <w:color w:val="4A4A4A"/>
                <w:sz w:val="20"/>
                <w:szCs w:val="20"/>
              </w:rPr>
              <w:t xml:space="preserve"> </w:t>
            </w:r>
          </w:p>
          <w:p w14:paraId="37F70BD4"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01/2018 - 10/2018</w:t>
            </w:r>
            <w:r>
              <w:rPr>
                <w:rStyle w:val="left-box"/>
                <w:rFonts w:ascii="Palatino Linotype" w:eastAsia="Palatino Linotype" w:hAnsi="Palatino Linotype" w:cs="Palatino Linotype"/>
                <w:i/>
                <w:iCs/>
                <w:color w:val="4A4A4A"/>
                <w:sz w:val="20"/>
                <w:szCs w:val="20"/>
              </w:rPr>
              <w:t xml:space="preserve"> </w:t>
            </w:r>
          </w:p>
          <w:p w14:paraId="1B8D9FF5"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During my time at Art Van I worked as a Delivery Driver. My job was to provide customers with </w:t>
            </w:r>
            <w:r>
              <w:rPr>
                <w:rStyle w:val="span"/>
                <w:rFonts w:ascii="Palatino Linotype" w:eastAsia="Palatino Linotype" w:hAnsi="Palatino Linotype" w:cs="Palatino Linotype"/>
                <w:color w:val="4A4A4A"/>
                <w:sz w:val="20"/>
                <w:szCs w:val="20"/>
              </w:rPr>
              <w:t xml:space="preserve">top notch delivery service. Delivery and </w:t>
            </w:r>
            <w:r>
              <w:rPr>
                <w:rStyle w:val="span"/>
                <w:rFonts w:ascii="Palatino Linotype" w:eastAsia="Palatino Linotype" w:hAnsi="Palatino Linotype" w:cs="Palatino Linotype"/>
                <w:color w:val="4A4A4A"/>
                <w:sz w:val="20"/>
                <w:szCs w:val="20"/>
              </w:rPr>
              <w:lastRenderedPageBreak/>
              <w:t>installation of furniture was the bread and butter of my position.</w:t>
            </w:r>
          </w:p>
          <w:p w14:paraId="233E289D"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Aaron's Sales and Lease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Credit Account Advisor/ Delivery Driver</w:t>
            </w:r>
            <w:r>
              <w:rPr>
                <w:rStyle w:val="singlecolumnspanpaddedlinenth-child1"/>
                <w:rFonts w:ascii="Palatino Linotype" w:eastAsia="Palatino Linotype" w:hAnsi="Palatino Linotype" w:cs="Palatino Linotype"/>
                <w:color w:val="4A4A4A"/>
                <w:sz w:val="20"/>
                <w:szCs w:val="20"/>
              </w:rPr>
              <w:t xml:space="preserve"> </w:t>
            </w:r>
          </w:p>
          <w:p w14:paraId="22A8C1C4"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Clinton Township, MI</w:t>
            </w:r>
            <w:r>
              <w:rPr>
                <w:rStyle w:val="left-box"/>
                <w:rFonts w:ascii="Palatino Linotype" w:eastAsia="Palatino Linotype" w:hAnsi="Palatino Linotype" w:cs="Palatino Linotype"/>
                <w:color w:val="4A4A4A"/>
                <w:sz w:val="20"/>
                <w:szCs w:val="20"/>
              </w:rPr>
              <w:t xml:space="preserve"> </w:t>
            </w:r>
          </w:p>
          <w:p w14:paraId="3F1E2E8E" w14:textId="77777777" w:rsidR="00AD47B5" w:rsidRDefault="00B67454">
            <w:pPr>
              <w:pStyle w:val="paddedline"/>
              <w:spacing w:line="300" w:lineRule="atLeast"/>
              <w:rPr>
                <w:rStyle w:val="left-box"/>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07/2017 - 01/2018</w:t>
            </w:r>
            <w:r>
              <w:rPr>
                <w:rStyle w:val="left-box"/>
                <w:rFonts w:ascii="Palatino Linotype" w:eastAsia="Palatino Linotype" w:hAnsi="Palatino Linotype" w:cs="Palatino Linotype"/>
                <w:i/>
                <w:iCs/>
                <w:color w:val="4A4A4A"/>
                <w:sz w:val="20"/>
                <w:szCs w:val="20"/>
              </w:rPr>
              <w:t xml:space="preserve"> </w:t>
            </w:r>
          </w:p>
          <w:p w14:paraId="03ECD9D4"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As a Credit Account Advisor/ </w:t>
            </w:r>
            <w:r>
              <w:rPr>
                <w:rStyle w:val="span"/>
                <w:rFonts w:ascii="Palatino Linotype" w:eastAsia="Palatino Linotype" w:hAnsi="Palatino Linotype" w:cs="Palatino Linotype"/>
                <w:color w:val="4A4A4A"/>
                <w:sz w:val="20"/>
                <w:szCs w:val="20"/>
              </w:rPr>
              <w:t>Delivery Driver my job was to ensure that customers were making on time payment on there accounts. The payments are in accordance wit the contract they signed with the store. I frequently called customers to receive payments over the phone. Other times I had go to customers homes to puck up payments. It was also my responsibility to deliver merchandise that was bought or rented.</w:t>
            </w:r>
          </w:p>
          <w:p w14:paraId="306D3E22"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Rent A Center Warehouse &amp; Retail Store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Credit Account Representative/ Delivery Driver</w:t>
            </w:r>
            <w:r>
              <w:rPr>
                <w:rStyle w:val="singlecolumnspanpaddedlinenth-child1"/>
                <w:rFonts w:ascii="Palatino Linotype" w:eastAsia="Palatino Linotype" w:hAnsi="Palatino Linotype" w:cs="Palatino Linotype"/>
                <w:color w:val="4A4A4A"/>
                <w:sz w:val="20"/>
                <w:szCs w:val="20"/>
              </w:rPr>
              <w:t xml:space="preserve"> </w:t>
            </w:r>
          </w:p>
          <w:p w14:paraId="69F566F4"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Sterling Heights, MI</w:t>
            </w:r>
            <w:r>
              <w:rPr>
                <w:rStyle w:val="left-box"/>
                <w:rFonts w:ascii="Palatino Linotype" w:eastAsia="Palatino Linotype" w:hAnsi="Palatino Linotype" w:cs="Palatino Linotype"/>
                <w:color w:val="4A4A4A"/>
                <w:sz w:val="20"/>
                <w:szCs w:val="20"/>
              </w:rPr>
              <w:t xml:space="preserve"> </w:t>
            </w:r>
          </w:p>
          <w:p w14:paraId="067B9F39"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 a Credit Account Representative/ Delivery Driver at Rent A Center my job was to manage the payments portion of customers accounts. Whether that was taking payments over the phone or going to customers homes to pick up payments. I also delivered whatever furniture was sold or rented.</w:t>
            </w:r>
          </w:p>
          <w:p w14:paraId="4F97F57E"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Global Enterprise</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Industrial Machine Operator</w:t>
            </w:r>
            <w:r>
              <w:rPr>
                <w:rStyle w:val="singlecolumnspanpaddedlinenth-child1"/>
                <w:rFonts w:ascii="Palatino Linotype" w:eastAsia="Palatino Linotype" w:hAnsi="Palatino Linotype" w:cs="Palatino Linotype"/>
                <w:color w:val="4A4A4A"/>
                <w:sz w:val="20"/>
                <w:szCs w:val="20"/>
              </w:rPr>
              <w:t xml:space="preserve"> </w:t>
            </w:r>
          </w:p>
          <w:p w14:paraId="13B1CDED"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Chesterfield, MI</w:t>
            </w:r>
            <w:r>
              <w:rPr>
                <w:rStyle w:val="left-box"/>
                <w:rFonts w:ascii="Palatino Linotype" w:eastAsia="Palatino Linotype" w:hAnsi="Palatino Linotype" w:cs="Palatino Linotype"/>
                <w:color w:val="4A4A4A"/>
                <w:sz w:val="20"/>
                <w:szCs w:val="20"/>
              </w:rPr>
              <w:t xml:space="preserve"> </w:t>
            </w:r>
          </w:p>
          <w:p w14:paraId="2735A6D6"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 an Industrial Machine Operator for Global Enterprise I worked on the fastest line in te warehouse. It was my responsibility to operate the trim press and hot glue gun machine. We made 1500 door panels and 1500 floor panels daily.</w:t>
            </w:r>
          </w:p>
          <w:p w14:paraId="504E19E3" w14:textId="77777777" w:rsidR="00AD47B5" w:rsidRDefault="00B67454">
            <w:pPr>
              <w:pStyle w:val="divdocumentleft-boxsinglecolumn"/>
              <w:spacing w:before="400" w:line="300" w:lineRule="atLeast"/>
              <w:rPr>
                <w:rStyle w:val="left-box"/>
                <w:rFonts w:ascii="Palatino Linotype" w:eastAsia="Palatino Linotype" w:hAnsi="Palatino Linotype" w:cs="Palatino Linotype"/>
                <w:color w:val="4A4A4A"/>
                <w:sz w:val="20"/>
                <w:szCs w:val="20"/>
              </w:rPr>
            </w:pPr>
            <w:r>
              <w:rPr>
                <w:rStyle w:val="txtBold"/>
                <w:rFonts w:ascii="Palatino Linotype" w:eastAsia="Palatino Linotype" w:hAnsi="Palatino Linotype" w:cs="Palatino Linotype"/>
                <w:color w:val="4A4A4A"/>
                <w:sz w:val="20"/>
                <w:szCs w:val="20"/>
              </w:rPr>
              <w:t>IC Systems, Inc</w:t>
            </w:r>
            <w:r>
              <w:rPr>
                <w:rStyle w:val="span"/>
                <w:rFonts w:ascii="Palatino Linotype" w:eastAsia="Palatino Linotype" w:hAnsi="Palatino Linotype" w:cs="Palatino Linotype"/>
                <w:color w:val="4A4A4A"/>
                <w:sz w:val="20"/>
                <w:szCs w:val="20"/>
              </w:rPr>
              <w:t xml:space="preserve"> - </w:t>
            </w:r>
            <w:r>
              <w:rPr>
                <w:rStyle w:val="txtBold"/>
                <w:rFonts w:ascii="Palatino Linotype" w:eastAsia="Palatino Linotype" w:hAnsi="Palatino Linotype" w:cs="Palatino Linotype"/>
                <w:color w:val="4A4A4A"/>
                <w:sz w:val="20"/>
                <w:szCs w:val="20"/>
              </w:rPr>
              <w:t>Sales Representative/ Team Leader</w:t>
            </w:r>
            <w:r>
              <w:rPr>
                <w:rStyle w:val="singlecolumnspanpaddedlinenth-child1"/>
                <w:rFonts w:ascii="Palatino Linotype" w:eastAsia="Palatino Linotype" w:hAnsi="Palatino Linotype" w:cs="Palatino Linotype"/>
                <w:color w:val="4A4A4A"/>
                <w:sz w:val="20"/>
                <w:szCs w:val="20"/>
              </w:rPr>
              <w:t xml:space="preserve"> </w:t>
            </w:r>
          </w:p>
          <w:p w14:paraId="5F43F181" w14:textId="77777777" w:rsidR="00AD47B5" w:rsidRDefault="00B67454">
            <w:pPr>
              <w:pStyle w:val="paddedline"/>
              <w:spacing w:line="300" w:lineRule="atLeast"/>
              <w:rPr>
                <w:rStyle w:val="left-box"/>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St Claire Shores, MI</w:t>
            </w:r>
            <w:r>
              <w:rPr>
                <w:rStyle w:val="left-box"/>
                <w:rFonts w:ascii="Palatino Linotype" w:eastAsia="Palatino Linotype" w:hAnsi="Palatino Linotype" w:cs="Palatino Linotype"/>
                <w:color w:val="4A4A4A"/>
                <w:sz w:val="20"/>
                <w:szCs w:val="20"/>
              </w:rPr>
              <w:t xml:space="preserve"> </w:t>
            </w:r>
          </w:p>
          <w:p w14:paraId="4C94CC1C" w14:textId="77777777" w:rsidR="00AD47B5" w:rsidRDefault="00B67454">
            <w:pPr>
              <w:pStyle w:val="p"/>
              <w:spacing w:line="300" w:lineRule="atLeast"/>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At IC Systems, Inc I worked as a sales representative. We scheduled demos to show off the Kirby vacuum using a door to door system. The Kirby vacuum is what we hoped to sell to the customer. Doing a live demo in a customers home allowed me to show off all the capabilities of the Kirby.</w:t>
            </w:r>
          </w:p>
          <w:p w14:paraId="03673DBE" w14:textId="77777777" w:rsidR="00AD47B5" w:rsidRDefault="00B67454">
            <w:pPr>
              <w:pStyle w:val="paddingdiv"/>
              <w:rPr>
                <w:rStyle w:val="left-box"/>
                <w:rFonts w:ascii="Palatino Linotype" w:eastAsia="Palatino Linotype" w:hAnsi="Palatino Linotype" w:cs="Palatino Linotype"/>
                <w:color w:val="4A4A4A"/>
                <w:sz w:val="20"/>
                <w:szCs w:val="20"/>
              </w:rPr>
            </w:pPr>
            <w:r>
              <w:rPr>
                <w:rStyle w:val="left-box"/>
                <w:rFonts w:ascii="Palatino Linotype" w:eastAsia="Palatino Linotype" w:hAnsi="Palatino Linotype" w:cs="Palatino Linotype"/>
                <w:color w:val="4A4A4A"/>
                <w:sz w:val="20"/>
                <w:szCs w:val="20"/>
              </w:rPr>
              <w:t> </w:t>
            </w:r>
          </w:p>
        </w:tc>
        <w:tc>
          <w:tcPr>
            <w:tcW w:w="310" w:type="dxa"/>
            <w:tcMar>
              <w:top w:w="0" w:type="dxa"/>
              <w:left w:w="0" w:type="dxa"/>
              <w:bottom w:w="0" w:type="dxa"/>
              <w:right w:w="0" w:type="dxa"/>
            </w:tcMar>
            <w:vAlign w:val="bottom"/>
            <w:hideMark/>
          </w:tcPr>
          <w:p w14:paraId="2AB86742" w14:textId="77777777" w:rsidR="00AD47B5" w:rsidRDefault="00AD47B5">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10" w:type="dxa"/>
            <w:shd w:val="clear" w:color="auto" w:fill="F5F5F5"/>
            <w:tcMar>
              <w:top w:w="0" w:type="dxa"/>
              <w:left w:w="0" w:type="dxa"/>
              <w:bottom w:w="0" w:type="dxa"/>
              <w:right w:w="0" w:type="dxa"/>
            </w:tcMar>
            <w:vAlign w:val="bottom"/>
            <w:hideMark/>
          </w:tcPr>
          <w:p w14:paraId="7F5E2285" w14:textId="77777777" w:rsidR="00AD47B5" w:rsidRDefault="00AD47B5">
            <w:pPr>
              <w:pStyle w:val="leftboxrightpaddingcellParagraph"/>
              <w:spacing w:line="300" w:lineRule="atLeast"/>
              <w:textAlignment w:val="auto"/>
              <w:rPr>
                <w:rStyle w:val="leftboxrightpaddingcell"/>
                <w:rFonts w:ascii="Palatino Linotype" w:eastAsia="Palatino Linotype" w:hAnsi="Palatino Linotype" w:cs="Palatino Linotype"/>
                <w:color w:val="4A4A4A"/>
                <w:sz w:val="20"/>
                <w:szCs w:val="20"/>
              </w:rPr>
            </w:pPr>
          </w:p>
        </w:tc>
        <w:tc>
          <w:tcPr>
            <w:tcW w:w="3750" w:type="dxa"/>
            <w:shd w:val="clear" w:color="auto" w:fill="F5F5F5"/>
            <w:tcMar>
              <w:top w:w="0" w:type="dxa"/>
              <w:left w:w="0" w:type="dxa"/>
              <w:bottom w:w="0" w:type="dxa"/>
              <w:right w:w="0" w:type="dxa"/>
            </w:tcMar>
            <w:hideMark/>
          </w:tcPr>
          <w:tbl>
            <w:tblPr>
              <w:tblStyle w:val="documentaddress"/>
              <w:tblW w:w="0" w:type="auto"/>
              <w:tblLayout w:type="fixed"/>
              <w:tblCellMar>
                <w:left w:w="0" w:type="dxa"/>
                <w:right w:w="0" w:type="dxa"/>
              </w:tblCellMar>
              <w:tblLook w:val="05E0" w:firstRow="1" w:lastRow="1" w:firstColumn="1" w:lastColumn="1" w:noHBand="0" w:noVBand="1"/>
            </w:tblPr>
            <w:tblGrid>
              <w:gridCol w:w="430"/>
              <w:gridCol w:w="3320"/>
            </w:tblGrid>
            <w:tr w:rsidR="00AD47B5" w14:paraId="3E25BE64" w14:textId="77777777">
              <w:trPr>
                <w:trHeight w:val="280"/>
              </w:trPr>
              <w:tc>
                <w:tcPr>
                  <w:tcW w:w="430" w:type="dxa"/>
                  <w:tcMar>
                    <w:top w:w="300" w:type="dxa"/>
                    <w:left w:w="0" w:type="dxa"/>
                    <w:bottom w:w="0" w:type="dxa"/>
                    <w:right w:w="0" w:type="dxa"/>
                  </w:tcMar>
                  <w:vAlign w:val="center"/>
                  <w:hideMark/>
                </w:tcPr>
                <w:p w14:paraId="595F3676" w14:textId="77777777" w:rsidR="00AD47B5" w:rsidRDefault="00B67454">
                  <w:pPr>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noProof/>
                      <w:color w:val="4A4A4A"/>
                      <w:sz w:val="20"/>
                      <w:szCs w:val="20"/>
                      <w:shd w:val="clear" w:color="auto" w:fill="auto"/>
                    </w:rPr>
                    <w:drawing>
                      <wp:inline distT="0" distB="0" distL="0" distR="0" wp14:anchorId="48F238CC" wp14:editId="0F79BDCF">
                        <wp:extent cx="140148" cy="102158"/>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6"/>
                                <a:stretch>
                                  <a:fillRect/>
                                </a:stretch>
                              </pic:blipFill>
                              <pic:spPr>
                                <a:xfrm>
                                  <a:off x="0" y="0"/>
                                  <a:ext cx="140148" cy="102158"/>
                                </a:xfrm>
                                <a:prstGeom prst="rect">
                                  <a:avLst/>
                                </a:prstGeom>
                              </pic:spPr>
                            </pic:pic>
                          </a:graphicData>
                        </a:graphic>
                      </wp:inline>
                    </w:drawing>
                  </w:r>
                </w:p>
              </w:tc>
              <w:tc>
                <w:tcPr>
                  <w:tcW w:w="3320" w:type="dxa"/>
                  <w:tcMar>
                    <w:top w:w="300" w:type="dxa"/>
                    <w:left w:w="0" w:type="dxa"/>
                    <w:bottom w:w="60" w:type="dxa"/>
                    <w:right w:w="0" w:type="dxa"/>
                  </w:tcMar>
                  <w:vAlign w:val="center"/>
                  <w:hideMark/>
                </w:tcPr>
                <w:p w14:paraId="34B9274F" w14:textId="77777777" w:rsidR="00AD47B5" w:rsidRDefault="00B67454">
                  <w:pPr>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Solomon.griffin01@gmail.com</w:t>
                  </w:r>
                </w:p>
              </w:tc>
            </w:tr>
            <w:tr w:rsidR="00AD47B5" w14:paraId="0836766C" w14:textId="77777777">
              <w:trPr>
                <w:trHeight w:val="280"/>
              </w:trPr>
              <w:tc>
                <w:tcPr>
                  <w:tcW w:w="430" w:type="dxa"/>
                  <w:tcMar>
                    <w:top w:w="0" w:type="dxa"/>
                    <w:left w:w="0" w:type="dxa"/>
                    <w:bottom w:w="0" w:type="dxa"/>
                    <w:right w:w="0" w:type="dxa"/>
                  </w:tcMar>
                  <w:vAlign w:val="center"/>
                  <w:hideMark/>
                </w:tcPr>
                <w:p w14:paraId="4905E11D" w14:textId="77777777" w:rsidR="00AD47B5" w:rsidRDefault="00B67454">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4C735D8E" wp14:editId="00D8E2A3">
                        <wp:extent cx="127463" cy="152923"/>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7"/>
                                <a:stretch>
                                  <a:fillRect/>
                                </a:stretch>
                              </pic:blipFill>
                              <pic:spPr>
                                <a:xfrm>
                                  <a:off x="0" y="0"/>
                                  <a:ext cx="127463" cy="152923"/>
                                </a:xfrm>
                                <a:prstGeom prst="rect">
                                  <a:avLst/>
                                </a:prstGeom>
                              </pic:spPr>
                            </pic:pic>
                          </a:graphicData>
                        </a:graphic>
                      </wp:inline>
                    </w:drawing>
                  </w:r>
                </w:p>
              </w:tc>
              <w:tc>
                <w:tcPr>
                  <w:tcW w:w="3320" w:type="dxa"/>
                  <w:tcMar>
                    <w:top w:w="0" w:type="dxa"/>
                    <w:left w:w="0" w:type="dxa"/>
                    <w:bottom w:w="60" w:type="dxa"/>
                    <w:right w:w="0" w:type="dxa"/>
                  </w:tcMar>
                  <w:vAlign w:val="center"/>
                  <w:hideMark/>
                </w:tcPr>
                <w:p w14:paraId="0199E6C3" w14:textId="77777777" w:rsidR="00AD47B5" w:rsidRDefault="00B67454">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3136522887</w:t>
                  </w:r>
                  <w:r>
                    <w:rPr>
                      <w:rStyle w:val="documentaddressiconRowiconTxt"/>
                      <w:rFonts w:ascii="Palatino Linotype" w:eastAsia="Palatino Linotype" w:hAnsi="Palatino Linotype" w:cs="Palatino Linotype"/>
                      <w:color w:val="4A4A4A"/>
                      <w:sz w:val="20"/>
                      <w:szCs w:val="20"/>
                    </w:rPr>
                    <w:t xml:space="preserve"> </w:t>
                  </w:r>
                </w:p>
              </w:tc>
            </w:tr>
            <w:tr w:rsidR="00AD47B5" w14:paraId="01C8D8CA" w14:textId="77777777">
              <w:trPr>
                <w:trHeight w:val="280"/>
              </w:trPr>
              <w:tc>
                <w:tcPr>
                  <w:tcW w:w="430" w:type="dxa"/>
                  <w:tcMar>
                    <w:top w:w="0" w:type="dxa"/>
                    <w:left w:w="0" w:type="dxa"/>
                    <w:bottom w:w="300" w:type="dxa"/>
                    <w:right w:w="0" w:type="dxa"/>
                  </w:tcMar>
                  <w:vAlign w:val="center"/>
                  <w:hideMark/>
                </w:tcPr>
                <w:p w14:paraId="2C69CDD3" w14:textId="77777777" w:rsidR="00AD47B5" w:rsidRDefault="00B67454">
                  <w:pPr>
                    <w:rPr>
                      <w:rStyle w:val="documentaddressiconRowiconTxt"/>
                      <w:rFonts w:ascii="Palatino Linotype" w:eastAsia="Palatino Linotype" w:hAnsi="Palatino Linotype" w:cs="Palatino Linotype"/>
                      <w:color w:val="4A4A4A"/>
                      <w:sz w:val="20"/>
                      <w:szCs w:val="20"/>
                    </w:rPr>
                  </w:pPr>
                  <w:r>
                    <w:rPr>
                      <w:rStyle w:val="documentaddressiconRowiconTxt"/>
                      <w:rFonts w:ascii="Palatino Linotype" w:eastAsia="Palatino Linotype" w:hAnsi="Palatino Linotype" w:cs="Palatino Linotype"/>
                      <w:noProof/>
                      <w:color w:val="4A4A4A"/>
                      <w:sz w:val="20"/>
                      <w:szCs w:val="20"/>
                    </w:rPr>
                    <w:drawing>
                      <wp:inline distT="0" distB="0" distL="0" distR="0" wp14:anchorId="1B7B36B9" wp14:editId="60EF10D4">
                        <wp:extent cx="114779" cy="140232"/>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8"/>
                                <a:stretch>
                                  <a:fillRect/>
                                </a:stretch>
                              </pic:blipFill>
                              <pic:spPr>
                                <a:xfrm>
                                  <a:off x="0" y="0"/>
                                  <a:ext cx="114779" cy="140232"/>
                                </a:xfrm>
                                <a:prstGeom prst="rect">
                                  <a:avLst/>
                                </a:prstGeom>
                              </pic:spPr>
                            </pic:pic>
                          </a:graphicData>
                        </a:graphic>
                      </wp:inline>
                    </w:drawing>
                  </w:r>
                </w:p>
              </w:tc>
              <w:tc>
                <w:tcPr>
                  <w:tcW w:w="3320" w:type="dxa"/>
                  <w:tcMar>
                    <w:top w:w="0" w:type="dxa"/>
                    <w:left w:w="0" w:type="dxa"/>
                    <w:bottom w:w="300" w:type="dxa"/>
                    <w:right w:w="0" w:type="dxa"/>
                  </w:tcMar>
                  <w:vAlign w:val="center"/>
                  <w:hideMark/>
                </w:tcPr>
                <w:p w14:paraId="7209ECA8" w14:textId="77777777" w:rsidR="00AD47B5" w:rsidRDefault="00B67454">
                  <w:pPr>
                    <w:rPr>
                      <w:rStyle w:val="documentaddressiconRowiconTxt"/>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vanish/>
                      <w:color w:val="4A4A4A"/>
                      <w:sz w:val="20"/>
                      <w:szCs w:val="20"/>
                    </w:rPr>
                    <w:t>Center Line, MI 48015</w:t>
                  </w:r>
                  <w:r>
                    <w:rPr>
                      <w:rStyle w:val="documentzipprefix"/>
                      <w:rFonts w:ascii="Palatino Linotype" w:eastAsia="Palatino Linotype" w:hAnsi="Palatino Linotype" w:cs="Palatino Linotype"/>
                      <w:color w:val="4A4A4A"/>
                      <w:sz w:val="20"/>
                      <w:szCs w:val="20"/>
                    </w:rPr>
                    <w:t xml:space="preserve"> </w:t>
                  </w:r>
                  <w:r>
                    <w:rPr>
                      <w:rStyle w:val="span"/>
                      <w:rFonts w:ascii="Palatino Linotype" w:eastAsia="Palatino Linotype" w:hAnsi="Palatino Linotype" w:cs="Palatino Linotype"/>
                      <w:color w:val="4A4A4A"/>
                      <w:sz w:val="20"/>
                      <w:szCs w:val="20"/>
                    </w:rPr>
                    <w:t xml:space="preserve">Center Line, MI </w:t>
                  </w:r>
                  <w:r>
                    <w:rPr>
                      <w:rStyle w:val="span"/>
                      <w:rFonts w:ascii="Palatino Linotype" w:eastAsia="Palatino Linotype" w:hAnsi="Palatino Linotype" w:cs="Palatino Linotype"/>
                      <w:color w:val="4A4A4A"/>
                      <w:sz w:val="20"/>
                      <w:szCs w:val="20"/>
                    </w:rPr>
                    <w:t>48015</w:t>
                  </w:r>
                  <w:r>
                    <w:rPr>
                      <w:rStyle w:val="documentzipsuffix"/>
                      <w:rFonts w:ascii="Palatino Linotype" w:eastAsia="Palatino Linotype" w:hAnsi="Palatino Linotype" w:cs="Palatino Linotype"/>
                      <w:color w:val="4A4A4A"/>
                      <w:sz w:val="20"/>
                      <w:szCs w:val="20"/>
                    </w:rPr>
                    <w:t xml:space="preserve"> </w:t>
                  </w:r>
                </w:p>
              </w:tc>
            </w:tr>
          </w:tbl>
          <w:p w14:paraId="113180E5" w14:textId="77777777" w:rsidR="00AD47B5" w:rsidRDefault="00B67454">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Skills</w:t>
            </w:r>
          </w:p>
          <w:p w14:paraId="332A9DEC" w14:textId="77777777" w:rsidR="00AD47B5" w:rsidRDefault="00B67454">
            <w:pPr>
              <w:pStyle w:val="divdocumentulli"/>
              <w:numPr>
                <w:ilvl w:val="0"/>
                <w:numId w:val="2"/>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Forklift Licensed</w:t>
            </w:r>
          </w:p>
          <w:p w14:paraId="04F93138" w14:textId="77777777" w:rsidR="00AD47B5" w:rsidRDefault="00B67454">
            <w:pPr>
              <w:pStyle w:val="divdocumentulli"/>
              <w:numPr>
                <w:ilvl w:val="0"/>
                <w:numId w:val="3"/>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Chauffeurs Licensees</w:t>
            </w:r>
          </w:p>
          <w:p w14:paraId="66E1D395" w14:textId="77777777" w:rsidR="00AD47B5" w:rsidRDefault="00B67454">
            <w:pPr>
              <w:pStyle w:val="divdocumentulli"/>
              <w:numPr>
                <w:ilvl w:val="0"/>
                <w:numId w:val="4"/>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CNC Certified</w:t>
            </w:r>
          </w:p>
          <w:p w14:paraId="007EFBB6" w14:textId="77777777" w:rsidR="00AD47B5" w:rsidRDefault="00B67454">
            <w:pPr>
              <w:pStyle w:val="divdocumentulli"/>
              <w:numPr>
                <w:ilvl w:val="0"/>
                <w:numId w:val="5"/>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Sales Experience</w:t>
            </w:r>
          </w:p>
          <w:p w14:paraId="228B1CE8" w14:textId="77777777" w:rsidR="00AD47B5" w:rsidRDefault="00B67454">
            <w:pPr>
              <w:pStyle w:val="divdocumentulli"/>
              <w:numPr>
                <w:ilvl w:val="0"/>
                <w:numId w:val="6"/>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Goal-Oriented Mindset</w:t>
            </w:r>
          </w:p>
          <w:p w14:paraId="4DE0B511" w14:textId="77777777" w:rsidR="00AD47B5" w:rsidRDefault="00B67454">
            <w:pPr>
              <w:pStyle w:val="divdocumentulli"/>
              <w:numPr>
                <w:ilvl w:val="0"/>
                <w:numId w:val="7"/>
              </w:numPr>
              <w:pBdr>
                <w:left w:val="none" w:sz="0" w:space="0" w:color="auto"/>
              </w:pBdr>
              <w:spacing w:before="200" w:line="300" w:lineRule="atLeast"/>
              <w:ind w:left="220" w:hanging="23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Financial Account Management</w:t>
            </w:r>
          </w:p>
          <w:p w14:paraId="408F28C7" w14:textId="77777777" w:rsidR="00AD47B5" w:rsidRDefault="00B67454">
            <w:pPr>
              <w:pStyle w:val="divdocumentsectionskillSecscspdiv"/>
              <w:rPr>
                <w:rStyle w:val="right-box"/>
                <w:rFonts w:ascii="Palatino Linotype" w:eastAsia="Palatino Linotype" w:hAnsi="Palatino Linotype" w:cs="Palatino Linotype"/>
                <w:color w:val="4A4A4A"/>
                <w:sz w:val="20"/>
                <w:szCs w:val="20"/>
                <w:shd w:val="clear" w:color="auto" w:fill="auto"/>
              </w:rPr>
            </w:pPr>
            <w:r>
              <w:rPr>
                <w:rStyle w:val="right-box"/>
                <w:rFonts w:ascii="Palatino Linotype" w:eastAsia="Palatino Linotype" w:hAnsi="Palatino Linotype" w:cs="Palatino Linotype"/>
                <w:color w:val="4A4A4A"/>
                <w:sz w:val="20"/>
                <w:szCs w:val="20"/>
                <w:shd w:val="clear" w:color="auto" w:fill="auto"/>
              </w:rPr>
              <w:t> </w:t>
            </w:r>
          </w:p>
          <w:p w14:paraId="4F1C231F" w14:textId="77777777" w:rsidR="00AD47B5" w:rsidRDefault="00B67454">
            <w:pPr>
              <w:pStyle w:val="divdocumentdivsectiontitle"/>
              <w:pBdr>
                <w:top w:val="single" w:sz="8" w:space="15" w:color="C4C4C4"/>
              </w:pBdr>
              <w:spacing w:after="200"/>
              <w:rPr>
                <w:rStyle w:val="right-box"/>
                <w:rFonts w:ascii="Georgia" w:eastAsia="Georgia" w:hAnsi="Georgia" w:cs="Georgia"/>
                <w:b/>
                <w:bCs/>
                <w:i/>
                <w:iCs/>
                <w:color w:val="4A4A4A"/>
                <w:spacing w:val="10"/>
                <w:shd w:val="clear" w:color="auto" w:fill="auto"/>
              </w:rPr>
            </w:pPr>
            <w:r>
              <w:rPr>
                <w:rStyle w:val="right-box"/>
                <w:rFonts w:ascii="Georgia" w:eastAsia="Georgia" w:hAnsi="Georgia" w:cs="Georgia"/>
                <w:b/>
                <w:bCs/>
                <w:i/>
                <w:iCs/>
                <w:color w:val="4A4A4A"/>
                <w:spacing w:val="10"/>
                <w:shd w:val="clear" w:color="auto" w:fill="auto"/>
              </w:rPr>
              <w:t>Education</w:t>
            </w:r>
          </w:p>
          <w:p w14:paraId="057C4B62" w14:textId="77777777" w:rsidR="00AD47B5" w:rsidRDefault="00B67454">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txtBold"/>
                <w:rFonts w:ascii="Palatino Linotype" w:eastAsia="Palatino Linotype" w:hAnsi="Palatino Linotype" w:cs="Palatino Linotype"/>
                <w:color w:val="4A4A4A"/>
                <w:sz w:val="20"/>
                <w:szCs w:val="20"/>
              </w:rPr>
              <w:t>University of Toledo</w:t>
            </w:r>
          </w:p>
          <w:p w14:paraId="0C64B064" w14:textId="77777777" w:rsidR="00AD47B5" w:rsidRDefault="00B67454">
            <w:pPr>
              <w:pStyle w:val="paddedline"/>
              <w:spacing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Toledo, OH</w:t>
            </w:r>
          </w:p>
          <w:p w14:paraId="0DCFB23D" w14:textId="77777777" w:rsidR="00AD47B5" w:rsidRDefault="00B67454">
            <w:pPr>
              <w:pStyle w:val="paddedline"/>
              <w:spacing w:after="400" w:line="300" w:lineRule="atLeast"/>
              <w:rPr>
                <w:rStyle w:val="right-box"/>
                <w:rFonts w:ascii="Palatino Linotype" w:eastAsia="Palatino Linotype" w:hAnsi="Palatino Linotype" w:cs="Palatino Linotype"/>
                <w:color w:val="4A4A4A"/>
                <w:sz w:val="20"/>
                <w:szCs w:val="20"/>
                <w:shd w:val="clear" w:color="auto" w:fill="auto"/>
              </w:rPr>
            </w:pPr>
            <w:r>
              <w:rPr>
                <w:rStyle w:val="span"/>
                <w:rFonts w:ascii="Palatino Linotype" w:eastAsia="Palatino Linotype" w:hAnsi="Palatino Linotype" w:cs="Palatino Linotype"/>
                <w:color w:val="4A4A4A"/>
                <w:sz w:val="20"/>
                <w:szCs w:val="20"/>
              </w:rPr>
              <w:t>No Degree</w:t>
            </w:r>
          </w:p>
        </w:tc>
        <w:tc>
          <w:tcPr>
            <w:tcW w:w="310" w:type="dxa"/>
            <w:shd w:val="clear" w:color="auto" w:fill="F5F5F5"/>
            <w:tcMar>
              <w:top w:w="0" w:type="dxa"/>
              <w:left w:w="0" w:type="dxa"/>
              <w:bottom w:w="0" w:type="dxa"/>
              <w:right w:w="0" w:type="dxa"/>
            </w:tcMar>
            <w:vAlign w:val="bottom"/>
            <w:hideMark/>
          </w:tcPr>
          <w:p w14:paraId="73F593B1" w14:textId="77777777" w:rsidR="00AD47B5" w:rsidRDefault="00AD47B5">
            <w:pPr>
              <w:pStyle w:val="rightboxpaddingcellParagraph"/>
              <w:shd w:val="clear" w:color="auto" w:fill="auto"/>
              <w:spacing w:line="300" w:lineRule="atLeast"/>
              <w:textAlignment w:val="auto"/>
              <w:rPr>
                <w:rStyle w:val="rightboxpaddingcell"/>
                <w:rFonts w:ascii="Palatino Linotype" w:eastAsia="Palatino Linotype" w:hAnsi="Palatino Linotype" w:cs="Palatino Linotype"/>
                <w:color w:val="4A4A4A"/>
                <w:sz w:val="20"/>
                <w:szCs w:val="20"/>
                <w:shd w:val="clear" w:color="auto" w:fill="auto"/>
              </w:rPr>
            </w:pPr>
          </w:p>
        </w:tc>
      </w:tr>
      <w:tr w:rsidR="00AD47B5" w14:paraId="3D533992" w14:textId="77777777">
        <w:tblPrEx>
          <w:tblCellMar>
            <w:left w:w="108" w:type="dxa"/>
            <w:right w:w="108" w:type="dxa"/>
          </w:tblCellMar>
        </w:tblPrEx>
        <w:trPr>
          <w:trHeight w:val="3480"/>
        </w:trPr>
        <w:tc>
          <w:tcPr>
            <w:tcW w:w="210" w:type="dxa"/>
            <w:shd w:val="clear" w:color="auto" w:fill="auto"/>
          </w:tcPr>
          <w:p w14:paraId="5A335C94" w14:textId="77777777" w:rsidR="00AD47B5" w:rsidRDefault="00AD47B5"/>
        </w:tc>
        <w:tc>
          <w:tcPr>
            <w:tcW w:w="6630" w:type="dxa"/>
            <w:shd w:val="clear" w:color="auto" w:fill="auto"/>
          </w:tcPr>
          <w:p w14:paraId="7F737C84" w14:textId="77777777" w:rsidR="00AD47B5" w:rsidRDefault="00AD47B5"/>
        </w:tc>
        <w:tc>
          <w:tcPr>
            <w:tcW w:w="310" w:type="dxa"/>
            <w:shd w:val="clear" w:color="auto" w:fill="auto"/>
          </w:tcPr>
          <w:p w14:paraId="0C7CE398" w14:textId="77777777" w:rsidR="00AD47B5" w:rsidRDefault="00AD47B5"/>
        </w:tc>
        <w:tc>
          <w:tcPr>
            <w:tcW w:w="310" w:type="dxa"/>
            <w:shd w:val="clear" w:color="auto" w:fill="F5F5F5"/>
          </w:tcPr>
          <w:p w14:paraId="2E33F9A3" w14:textId="77777777" w:rsidR="00AD47B5" w:rsidRDefault="00AD47B5"/>
        </w:tc>
        <w:tc>
          <w:tcPr>
            <w:tcW w:w="3750" w:type="dxa"/>
            <w:shd w:val="clear" w:color="auto" w:fill="F5F5F5"/>
          </w:tcPr>
          <w:p w14:paraId="1AFCBDA1" w14:textId="77777777" w:rsidR="00AD47B5" w:rsidRDefault="00AD47B5"/>
        </w:tc>
        <w:tc>
          <w:tcPr>
            <w:tcW w:w="310" w:type="dxa"/>
            <w:shd w:val="clear" w:color="auto" w:fill="F5F5F5"/>
          </w:tcPr>
          <w:p w14:paraId="6D03940A" w14:textId="77777777" w:rsidR="00AD47B5" w:rsidRDefault="00AD47B5"/>
        </w:tc>
      </w:tr>
    </w:tbl>
    <w:p w14:paraId="3CD46C48" w14:textId="77777777" w:rsidR="00AD47B5" w:rsidRDefault="00B67454">
      <w:pPr>
        <w:pStyle w:val="div"/>
        <w:spacing w:line="20" w:lineRule="atLeast"/>
        <w:rPr>
          <w:rFonts w:ascii="Palatino Linotype" w:eastAsia="Palatino Linotype" w:hAnsi="Palatino Linotype" w:cs="Palatino Linotype"/>
          <w:color w:val="4A4A4A"/>
          <w:sz w:val="20"/>
          <w:szCs w:val="20"/>
        </w:rPr>
      </w:pPr>
      <w:r>
        <w:rPr>
          <w:color w:val="FFFFFF"/>
          <w:sz w:val="2"/>
        </w:rPr>
        <w:t>.</w:t>
      </w:r>
    </w:p>
    <w:p w14:paraId="3C4AE29E" w14:textId="77777777" w:rsidR="00AD47B5" w:rsidRDefault="00B67454">
      <w:pPr>
        <w:spacing w:line="14" w:lineRule="exact"/>
      </w:pPr>
      <w:r>
        <w:rPr>
          <w:color w:val="FFFFFF"/>
          <w:sz w:val="2"/>
        </w:rPr>
        <w:t>#HRJ#c01d859c-9a27-4188-aa9c-2e57e0d044db#</w:t>
      </w:r>
    </w:p>
    <w:sectPr w:rsidR="00AD47B5">
      <w:pgSz w:w="12240" w:h="15840"/>
      <w:pgMar w:top="360" w:right="360" w:bottom="36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fair Display">
    <w:charset w:val="00"/>
    <w:family w:val="auto"/>
    <w:pitch w:val="variable"/>
    <w:sig w:usb0="20000207" w:usb1="00000000" w:usb2="00000000" w:usb3="00000000" w:csb0="00000197" w:csb1="00000000"/>
    <w:embedRegular r:id="rId1" w:fontKey="{77905915-E720-4013-8FF4-7EB4CBAB5857}"/>
  </w:font>
  <w:font w:name="Georgia">
    <w:panose1 w:val="02040502050405020303"/>
    <w:charset w:val="00"/>
    <w:family w:val="roman"/>
    <w:pitch w:val="variable"/>
    <w:sig w:usb0="00000287" w:usb1="00000000" w:usb2="00000000" w:usb3="00000000" w:csb0="0000009F" w:csb1="00000000"/>
    <w:embedBoldItalic r:id="rId2" w:fontKey="{A2CE3077-04E2-4942-AB3F-502D68234208}"/>
  </w:font>
  <w:font w:name="Palatino Linotype">
    <w:panose1 w:val="02040502050505030304"/>
    <w:charset w:val="00"/>
    <w:family w:val="roman"/>
    <w:pitch w:val="variable"/>
    <w:sig w:usb0="E0000287" w:usb1="40000013" w:usb2="00000000" w:usb3="00000000" w:csb0="0000019F" w:csb1="00000000"/>
    <w:embedRegular r:id="rId3" w:fontKey="{C0528316-8A1F-42B4-862B-0B76A1A7A85D}"/>
    <w:embedBold r:id="rId4" w:fontKey="{358C2D80-55FD-45A3-BC72-DF58D8E6E2BB}"/>
    <w:embedItalic r:id="rId5" w:fontKey="{604DDF13-02AC-4BB4-B989-BE7B88C4911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1F74EDCC">
      <w:start w:val="1"/>
      <w:numFmt w:val="bullet"/>
      <w:lvlText w:val=""/>
      <w:lvlJc w:val="left"/>
      <w:pPr>
        <w:ind w:left="720" w:hanging="360"/>
      </w:pPr>
      <w:rPr>
        <w:rFonts w:ascii="Symbol" w:hAnsi="Symbol"/>
      </w:rPr>
    </w:lvl>
    <w:lvl w:ilvl="1" w:tplc="3DD0D45C">
      <w:start w:val="1"/>
      <w:numFmt w:val="bullet"/>
      <w:lvlText w:val="o"/>
      <w:lvlJc w:val="left"/>
      <w:pPr>
        <w:tabs>
          <w:tab w:val="num" w:pos="1440"/>
        </w:tabs>
        <w:ind w:left="1440" w:hanging="360"/>
      </w:pPr>
      <w:rPr>
        <w:rFonts w:ascii="Courier New" w:hAnsi="Courier New"/>
      </w:rPr>
    </w:lvl>
    <w:lvl w:ilvl="2" w:tplc="8D429C00">
      <w:start w:val="1"/>
      <w:numFmt w:val="bullet"/>
      <w:lvlText w:val=""/>
      <w:lvlJc w:val="left"/>
      <w:pPr>
        <w:tabs>
          <w:tab w:val="num" w:pos="2160"/>
        </w:tabs>
        <w:ind w:left="2160" w:hanging="360"/>
      </w:pPr>
      <w:rPr>
        <w:rFonts w:ascii="Wingdings" w:hAnsi="Wingdings"/>
      </w:rPr>
    </w:lvl>
    <w:lvl w:ilvl="3" w:tplc="32A6826C">
      <w:start w:val="1"/>
      <w:numFmt w:val="bullet"/>
      <w:lvlText w:val=""/>
      <w:lvlJc w:val="left"/>
      <w:pPr>
        <w:tabs>
          <w:tab w:val="num" w:pos="2880"/>
        </w:tabs>
        <w:ind w:left="2880" w:hanging="360"/>
      </w:pPr>
      <w:rPr>
        <w:rFonts w:ascii="Symbol" w:hAnsi="Symbol"/>
      </w:rPr>
    </w:lvl>
    <w:lvl w:ilvl="4" w:tplc="FE8A7B9C">
      <w:start w:val="1"/>
      <w:numFmt w:val="bullet"/>
      <w:lvlText w:val="o"/>
      <w:lvlJc w:val="left"/>
      <w:pPr>
        <w:tabs>
          <w:tab w:val="num" w:pos="3600"/>
        </w:tabs>
        <w:ind w:left="3600" w:hanging="360"/>
      </w:pPr>
      <w:rPr>
        <w:rFonts w:ascii="Courier New" w:hAnsi="Courier New"/>
      </w:rPr>
    </w:lvl>
    <w:lvl w:ilvl="5" w:tplc="79CE7B1E">
      <w:start w:val="1"/>
      <w:numFmt w:val="bullet"/>
      <w:lvlText w:val=""/>
      <w:lvlJc w:val="left"/>
      <w:pPr>
        <w:tabs>
          <w:tab w:val="num" w:pos="4320"/>
        </w:tabs>
        <w:ind w:left="4320" w:hanging="360"/>
      </w:pPr>
      <w:rPr>
        <w:rFonts w:ascii="Wingdings" w:hAnsi="Wingdings"/>
      </w:rPr>
    </w:lvl>
    <w:lvl w:ilvl="6" w:tplc="D24EB7A0">
      <w:start w:val="1"/>
      <w:numFmt w:val="bullet"/>
      <w:lvlText w:val=""/>
      <w:lvlJc w:val="left"/>
      <w:pPr>
        <w:tabs>
          <w:tab w:val="num" w:pos="5040"/>
        </w:tabs>
        <w:ind w:left="5040" w:hanging="360"/>
      </w:pPr>
      <w:rPr>
        <w:rFonts w:ascii="Symbol" w:hAnsi="Symbol"/>
      </w:rPr>
    </w:lvl>
    <w:lvl w:ilvl="7" w:tplc="1DD49A1E">
      <w:start w:val="1"/>
      <w:numFmt w:val="bullet"/>
      <w:lvlText w:val="o"/>
      <w:lvlJc w:val="left"/>
      <w:pPr>
        <w:tabs>
          <w:tab w:val="num" w:pos="5760"/>
        </w:tabs>
        <w:ind w:left="5760" w:hanging="360"/>
      </w:pPr>
      <w:rPr>
        <w:rFonts w:ascii="Courier New" w:hAnsi="Courier New"/>
      </w:rPr>
    </w:lvl>
    <w:lvl w:ilvl="8" w:tplc="1982DA3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BF61E7C">
      <w:start w:val="1"/>
      <w:numFmt w:val="bullet"/>
      <w:lvlText w:val=""/>
      <w:lvlJc w:val="left"/>
      <w:pPr>
        <w:ind w:left="720" w:hanging="360"/>
      </w:pPr>
      <w:rPr>
        <w:rFonts w:ascii="Symbol" w:hAnsi="Symbol"/>
      </w:rPr>
    </w:lvl>
    <w:lvl w:ilvl="1" w:tplc="BD2E3D5E">
      <w:start w:val="1"/>
      <w:numFmt w:val="bullet"/>
      <w:lvlText w:val="o"/>
      <w:lvlJc w:val="left"/>
      <w:pPr>
        <w:tabs>
          <w:tab w:val="num" w:pos="1440"/>
        </w:tabs>
        <w:ind w:left="1440" w:hanging="360"/>
      </w:pPr>
      <w:rPr>
        <w:rFonts w:ascii="Courier New" w:hAnsi="Courier New"/>
      </w:rPr>
    </w:lvl>
    <w:lvl w:ilvl="2" w:tplc="BFB4FFF2">
      <w:start w:val="1"/>
      <w:numFmt w:val="bullet"/>
      <w:lvlText w:val=""/>
      <w:lvlJc w:val="left"/>
      <w:pPr>
        <w:tabs>
          <w:tab w:val="num" w:pos="2160"/>
        </w:tabs>
        <w:ind w:left="2160" w:hanging="360"/>
      </w:pPr>
      <w:rPr>
        <w:rFonts w:ascii="Wingdings" w:hAnsi="Wingdings"/>
      </w:rPr>
    </w:lvl>
    <w:lvl w:ilvl="3" w:tplc="7FFEC4CE">
      <w:start w:val="1"/>
      <w:numFmt w:val="bullet"/>
      <w:lvlText w:val=""/>
      <w:lvlJc w:val="left"/>
      <w:pPr>
        <w:tabs>
          <w:tab w:val="num" w:pos="2880"/>
        </w:tabs>
        <w:ind w:left="2880" w:hanging="360"/>
      </w:pPr>
      <w:rPr>
        <w:rFonts w:ascii="Symbol" w:hAnsi="Symbol"/>
      </w:rPr>
    </w:lvl>
    <w:lvl w:ilvl="4" w:tplc="BF9C4FB2">
      <w:start w:val="1"/>
      <w:numFmt w:val="bullet"/>
      <w:lvlText w:val="o"/>
      <w:lvlJc w:val="left"/>
      <w:pPr>
        <w:tabs>
          <w:tab w:val="num" w:pos="3600"/>
        </w:tabs>
        <w:ind w:left="3600" w:hanging="360"/>
      </w:pPr>
      <w:rPr>
        <w:rFonts w:ascii="Courier New" w:hAnsi="Courier New"/>
      </w:rPr>
    </w:lvl>
    <w:lvl w:ilvl="5" w:tplc="DD92E676">
      <w:start w:val="1"/>
      <w:numFmt w:val="bullet"/>
      <w:lvlText w:val=""/>
      <w:lvlJc w:val="left"/>
      <w:pPr>
        <w:tabs>
          <w:tab w:val="num" w:pos="4320"/>
        </w:tabs>
        <w:ind w:left="4320" w:hanging="360"/>
      </w:pPr>
      <w:rPr>
        <w:rFonts w:ascii="Wingdings" w:hAnsi="Wingdings"/>
      </w:rPr>
    </w:lvl>
    <w:lvl w:ilvl="6" w:tplc="0060B740">
      <w:start w:val="1"/>
      <w:numFmt w:val="bullet"/>
      <w:lvlText w:val=""/>
      <w:lvlJc w:val="left"/>
      <w:pPr>
        <w:tabs>
          <w:tab w:val="num" w:pos="5040"/>
        </w:tabs>
        <w:ind w:left="5040" w:hanging="360"/>
      </w:pPr>
      <w:rPr>
        <w:rFonts w:ascii="Symbol" w:hAnsi="Symbol"/>
      </w:rPr>
    </w:lvl>
    <w:lvl w:ilvl="7" w:tplc="8EB06950">
      <w:start w:val="1"/>
      <w:numFmt w:val="bullet"/>
      <w:lvlText w:val="o"/>
      <w:lvlJc w:val="left"/>
      <w:pPr>
        <w:tabs>
          <w:tab w:val="num" w:pos="5760"/>
        </w:tabs>
        <w:ind w:left="5760" w:hanging="360"/>
      </w:pPr>
      <w:rPr>
        <w:rFonts w:ascii="Courier New" w:hAnsi="Courier New"/>
      </w:rPr>
    </w:lvl>
    <w:lvl w:ilvl="8" w:tplc="93FCB01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6142BC32">
      <w:start w:val="1"/>
      <w:numFmt w:val="bullet"/>
      <w:lvlText w:val=""/>
      <w:lvlJc w:val="left"/>
      <w:pPr>
        <w:ind w:left="720" w:hanging="360"/>
      </w:pPr>
      <w:rPr>
        <w:rFonts w:ascii="Symbol" w:hAnsi="Symbol"/>
      </w:rPr>
    </w:lvl>
    <w:lvl w:ilvl="1" w:tplc="69C6282C">
      <w:start w:val="1"/>
      <w:numFmt w:val="bullet"/>
      <w:lvlText w:val="o"/>
      <w:lvlJc w:val="left"/>
      <w:pPr>
        <w:tabs>
          <w:tab w:val="num" w:pos="1440"/>
        </w:tabs>
        <w:ind w:left="1440" w:hanging="360"/>
      </w:pPr>
      <w:rPr>
        <w:rFonts w:ascii="Courier New" w:hAnsi="Courier New"/>
      </w:rPr>
    </w:lvl>
    <w:lvl w:ilvl="2" w:tplc="89E82130">
      <w:start w:val="1"/>
      <w:numFmt w:val="bullet"/>
      <w:lvlText w:val=""/>
      <w:lvlJc w:val="left"/>
      <w:pPr>
        <w:tabs>
          <w:tab w:val="num" w:pos="2160"/>
        </w:tabs>
        <w:ind w:left="2160" w:hanging="360"/>
      </w:pPr>
      <w:rPr>
        <w:rFonts w:ascii="Wingdings" w:hAnsi="Wingdings"/>
      </w:rPr>
    </w:lvl>
    <w:lvl w:ilvl="3" w:tplc="B212FCC2">
      <w:start w:val="1"/>
      <w:numFmt w:val="bullet"/>
      <w:lvlText w:val=""/>
      <w:lvlJc w:val="left"/>
      <w:pPr>
        <w:tabs>
          <w:tab w:val="num" w:pos="2880"/>
        </w:tabs>
        <w:ind w:left="2880" w:hanging="360"/>
      </w:pPr>
      <w:rPr>
        <w:rFonts w:ascii="Symbol" w:hAnsi="Symbol"/>
      </w:rPr>
    </w:lvl>
    <w:lvl w:ilvl="4" w:tplc="3A149E72">
      <w:start w:val="1"/>
      <w:numFmt w:val="bullet"/>
      <w:lvlText w:val="o"/>
      <w:lvlJc w:val="left"/>
      <w:pPr>
        <w:tabs>
          <w:tab w:val="num" w:pos="3600"/>
        </w:tabs>
        <w:ind w:left="3600" w:hanging="360"/>
      </w:pPr>
      <w:rPr>
        <w:rFonts w:ascii="Courier New" w:hAnsi="Courier New"/>
      </w:rPr>
    </w:lvl>
    <w:lvl w:ilvl="5" w:tplc="099E36DC">
      <w:start w:val="1"/>
      <w:numFmt w:val="bullet"/>
      <w:lvlText w:val=""/>
      <w:lvlJc w:val="left"/>
      <w:pPr>
        <w:tabs>
          <w:tab w:val="num" w:pos="4320"/>
        </w:tabs>
        <w:ind w:left="4320" w:hanging="360"/>
      </w:pPr>
      <w:rPr>
        <w:rFonts w:ascii="Wingdings" w:hAnsi="Wingdings"/>
      </w:rPr>
    </w:lvl>
    <w:lvl w:ilvl="6" w:tplc="E810720A">
      <w:start w:val="1"/>
      <w:numFmt w:val="bullet"/>
      <w:lvlText w:val=""/>
      <w:lvlJc w:val="left"/>
      <w:pPr>
        <w:tabs>
          <w:tab w:val="num" w:pos="5040"/>
        </w:tabs>
        <w:ind w:left="5040" w:hanging="360"/>
      </w:pPr>
      <w:rPr>
        <w:rFonts w:ascii="Symbol" w:hAnsi="Symbol"/>
      </w:rPr>
    </w:lvl>
    <w:lvl w:ilvl="7" w:tplc="54EEB9B0">
      <w:start w:val="1"/>
      <w:numFmt w:val="bullet"/>
      <w:lvlText w:val="o"/>
      <w:lvlJc w:val="left"/>
      <w:pPr>
        <w:tabs>
          <w:tab w:val="num" w:pos="5760"/>
        </w:tabs>
        <w:ind w:left="5760" w:hanging="360"/>
      </w:pPr>
      <w:rPr>
        <w:rFonts w:ascii="Courier New" w:hAnsi="Courier New"/>
      </w:rPr>
    </w:lvl>
    <w:lvl w:ilvl="8" w:tplc="0FC2F4E0">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B6928276">
      <w:start w:val="1"/>
      <w:numFmt w:val="bullet"/>
      <w:lvlText w:val=""/>
      <w:lvlJc w:val="left"/>
      <w:pPr>
        <w:ind w:left="720" w:hanging="360"/>
      </w:pPr>
      <w:rPr>
        <w:rFonts w:ascii="Symbol" w:hAnsi="Symbol"/>
      </w:rPr>
    </w:lvl>
    <w:lvl w:ilvl="1" w:tplc="858CBBDA">
      <w:start w:val="1"/>
      <w:numFmt w:val="bullet"/>
      <w:lvlText w:val="o"/>
      <w:lvlJc w:val="left"/>
      <w:pPr>
        <w:tabs>
          <w:tab w:val="num" w:pos="1440"/>
        </w:tabs>
        <w:ind w:left="1440" w:hanging="360"/>
      </w:pPr>
      <w:rPr>
        <w:rFonts w:ascii="Courier New" w:hAnsi="Courier New"/>
      </w:rPr>
    </w:lvl>
    <w:lvl w:ilvl="2" w:tplc="093A3274">
      <w:start w:val="1"/>
      <w:numFmt w:val="bullet"/>
      <w:lvlText w:val=""/>
      <w:lvlJc w:val="left"/>
      <w:pPr>
        <w:tabs>
          <w:tab w:val="num" w:pos="2160"/>
        </w:tabs>
        <w:ind w:left="2160" w:hanging="360"/>
      </w:pPr>
      <w:rPr>
        <w:rFonts w:ascii="Wingdings" w:hAnsi="Wingdings"/>
      </w:rPr>
    </w:lvl>
    <w:lvl w:ilvl="3" w:tplc="F39C719A">
      <w:start w:val="1"/>
      <w:numFmt w:val="bullet"/>
      <w:lvlText w:val=""/>
      <w:lvlJc w:val="left"/>
      <w:pPr>
        <w:tabs>
          <w:tab w:val="num" w:pos="2880"/>
        </w:tabs>
        <w:ind w:left="2880" w:hanging="360"/>
      </w:pPr>
      <w:rPr>
        <w:rFonts w:ascii="Symbol" w:hAnsi="Symbol"/>
      </w:rPr>
    </w:lvl>
    <w:lvl w:ilvl="4" w:tplc="A1AE3B58">
      <w:start w:val="1"/>
      <w:numFmt w:val="bullet"/>
      <w:lvlText w:val="o"/>
      <w:lvlJc w:val="left"/>
      <w:pPr>
        <w:tabs>
          <w:tab w:val="num" w:pos="3600"/>
        </w:tabs>
        <w:ind w:left="3600" w:hanging="360"/>
      </w:pPr>
      <w:rPr>
        <w:rFonts w:ascii="Courier New" w:hAnsi="Courier New"/>
      </w:rPr>
    </w:lvl>
    <w:lvl w:ilvl="5" w:tplc="FF04031E">
      <w:start w:val="1"/>
      <w:numFmt w:val="bullet"/>
      <w:lvlText w:val=""/>
      <w:lvlJc w:val="left"/>
      <w:pPr>
        <w:tabs>
          <w:tab w:val="num" w:pos="4320"/>
        </w:tabs>
        <w:ind w:left="4320" w:hanging="360"/>
      </w:pPr>
      <w:rPr>
        <w:rFonts w:ascii="Wingdings" w:hAnsi="Wingdings"/>
      </w:rPr>
    </w:lvl>
    <w:lvl w:ilvl="6" w:tplc="DE8EAA2C">
      <w:start w:val="1"/>
      <w:numFmt w:val="bullet"/>
      <w:lvlText w:val=""/>
      <w:lvlJc w:val="left"/>
      <w:pPr>
        <w:tabs>
          <w:tab w:val="num" w:pos="5040"/>
        </w:tabs>
        <w:ind w:left="5040" w:hanging="360"/>
      </w:pPr>
      <w:rPr>
        <w:rFonts w:ascii="Symbol" w:hAnsi="Symbol"/>
      </w:rPr>
    </w:lvl>
    <w:lvl w:ilvl="7" w:tplc="D130A3F0">
      <w:start w:val="1"/>
      <w:numFmt w:val="bullet"/>
      <w:lvlText w:val="o"/>
      <w:lvlJc w:val="left"/>
      <w:pPr>
        <w:tabs>
          <w:tab w:val="num" w:pos="5760"/>
        </w:tabs>
        <w:ind w:left="5760" w:hanging="360"/>
      </w:pPr>
      <w:rPr>
        <w:rFonts w:ascii="Courier New" w:hAnsi="Courier New"/>
      </w:rPr>
    </w:lvl>
    <w:lvl w:ilvl="8" w:tplc="B944EB4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78E18C4">
      <w:start w:val="1"/>
      <w:numFmt w:val="bullet"/>
      <w:lvlText w:val=""/>
      <w:lvlJc w:val="left"/>
      <w:pPr>
        <w:ind w:left="720" w:hanging="360"/>
      </w:pPr>
      <w:rPr>
        <w:rFonts w:ascii="Symbol" w:hAnsi="Symbol"/>
      </w:rPr>
    </w:lvl>
    <w:lvl w:ilvl="1" w:tplc="5606AB10">
      <w:start w:val="1"/>
      <w:numFmt w:val="bullet"/>
      <w:lvlText w:val="o"/>
      <w:lvlJc w:val="left"/>
      <w:pPr>
        <w:tabs>
          <w:tab w:val="num" w:pos="1440"/>
        </w:tabs>
        <w:ind w:left="1440" w:hanging="360"/>
      </w:pPr>
      <w:rPr>
        <w:rFonts w:ascii="Courier New" w:hAnsi="Courier New"/>
      </w:rPr>
    </w:lvl>
    <w:lvl w:ilvl="2" w:tplc="2AE8538C">
      <w:start w:val="1"/>
      <w:numFmt w:val="bullet"/>
      <w:lvlText w:val=""/>
      <w:lvlJc w:val="left"/>
      <w:pPr>
        <w:tabs>
          <w:tab w:val="num" w:pos="2160"/>
        </w:tabs>
        <w:ind w:left="2160" w:hanging="360"/>
      </w:pPr>
      <w:rPr>
        <w:rFonts w:ascii="Wingdings" w:hAnsi="Wingdings"/>
      </w:rPr>
    </w:lvl>
    <w:lvl w:ilvl="3" w:tplc="83FCCDBC">
      <w:start w:val="1"/>
      <w:numFmt w:val="bullet"/>
      <w:lvlText w:val=""/>
      <w:lvlJc w:val="left"/>
      <w:pPr>
        <w:tabs>
          <w:tab w:val="num" w:pos="2880"/>
        </w:tabs>
        <w:ind w:left="2880" w:hanging="360"/>
      </w:pPr>
      <w:rPr>
        <w:rFonts w:ascii="Symbol" w:hAnsi="Symbol"/>
      </w:rPr>
    </w:lvl>
    <w:lvl w:ilvl="4" w:tplc="58727C78">
      <w:start w:val="1"/>
      <w:numFmt w:val="bullet"/>
      <w:lvlText w:val="o"/>
      <w:lvlJc w:val="left"/>
      <w:pPr>
        <w:tabs>
          <w:tab w:val="num" w:pos="3600"/>
        </w:tabs>
        <w:ind w:left="3600" w:hanging="360"/>
      </w:pPr>
      <w:rPr>
        <w:rFonts w:ascii="Courier New" w:hAnsi="Courier New"/>
      </w:rPr>
    </w:lvl>
    <w:lvl w:ilvl="5" w:tplc="97E00860">
      <w:start w:val="1"/>
      <w:numFmt w:val="bullet"/>
      <w:lvlText w:val=""/>
      <w:lvlJc w:val="left"/>
      <w:pPr>
        <w:tabs>
          <w:tab w:val="num" w:pos="4320"/>
        </w:tabs>
        <w:ind w:left="4320" w:hanging="360"/>
      </w:pPr>
      <w:rPr>
        <w:rFonts w:ascii="Wingdings" w:hAnsi="Wingdings"/>
      </w:rPr>
    </w:lvl>
    <w:lvl w:ilvl="6" w:tplc="D01C78D4">
      <w:start w:val="1"/>
      <w:numFmt w:val="bullet"/>
      <w:lvlText w:val=""/>
      <w:lvlJc w:val="left"/>
      <w:pPr>
        <w:tabs>
          <w:tab w:val="num" w:pos="5040"/>
        </w:tabs>
        <w:ind w:left="5040" w:hanging="360"/>
      </w:pPr>
      <w:rPr>
        <w:rFonts w:ascii="Symbol" w:hAnsi="Symbol"/>
      </w:rPr>
    </w:lvl>
    <w:lvl w:ilvl="7" w:tplc="CBD646D2">
      <w:start w:val="1"/>
      <w:numFmt w:val="bullet"/>
      <w:lvlText w:val="o"/>
      <w:lvlJc w:val="left"/>
      <w:pPr>
        <w:tabs>
          <w:tab w:val="num" w:pos="5760"/>
        </w:tabs>
        <w:ind w:left="5760" w:hanging="360"/>
      </w:pPr>
      <w:rPr>
        <w:rFonts w:ascii="Courier New" w:hAnsi="Courier New"/>
      </w:rPr>
    </w:lvl>
    <w:lvl w:ilvl="8" w:tplc="5B809B4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86F255F6">
      <w:start w:val="1"/>
      <w:numFmt w:val="bullet"/>
      <w:lvlText w:val=""/>
      <w:lvlJc w:val="left"/>
      <w:pPr>
        <w:ind w:left="720" w:hanging="360"/>
      </w:pPr>
      <w:rPr>
        <w:rFonts w:ascii="Symbol" w:hAnsi="Symbol"/>
      </w:rPr>
    </w:lvl>
    <w:lvl w:ilvl="1" w:tplc="52CE1B54">
      <w:start w:val="1"/>
      <w:numFmt w:val="bullet"/>
      <w:lvlText w:val="o"/>
      <w:lvlJc w:val="left"/>
      <w:pPr>
        <w:tabs>
          <w:tab w:val="num" w:pos="1440"/>
        </w:tabs>
        <w:ind w:left="1440" w:hanging="360"/>
      </w:pPr>
      <w:rPr>
        <w:rFonts w:ascii="Courier New" w:hAnsi="Courier New"/>
      </w:rPr>
    </w:lvl>
    <w:lvl w:ilvl="2" w:tplc="DDA6EA26">
      <w:start w:val="1"/>
      <w:numFmt w:val="bullet"/>
      <w:lvlText w:val=""/>
      <w:lvlJc w:val="left"/>
      <w:pPr>
        <w:tabs>
          <w:tab w:val="num" w:pos="2160"/>
        </w:tabs>
        <w:ind w:left="2160" w:hanging="360"/>
      </w:pPr>
      <w:rPr>
        <w:rFonts w:ascii="Wingdings" w:hAnsi="Wingdings"/>
      </w:rPr>
    </w:lvl>
    <w:lvl w:ilvl="3" w:tplc="408A77B6">
      <w:start w:val="1"/>
      <w:numFmt w:val="bullet"/>
      <w:lvlText w:val=""/>
      <w:lvlJc w:val="left"/>
      <w:pPr>
        <w:tabs>
          <w:tab w:val="num" w:pos="2880"/>
        </w:tabs>
        <w:ind w:left="2880" w:hanging="360"/>
      </w:pPr>
      <w:rPr>
        <w:rFonts w:ascii="Symbol" w:hAnsi="Symbol"/>
      </w:rPr>
    </w:lvl>
    <w:lvl w:ilvl="4" w:tplc="EADC8B66">
      <w:start w:val="1"/>
      <w:numFmt w:val="bullet"/>
      <w:lvlText w:val="o"/>
      <w:lvlJc w:val="left"/>
      <w:pPr>
        <w:tabs>
          <w:tab w:val="num" w:pos="3600"/>
        </w:tabs>
        <w:ind w:left="3600" w:hanging="360"/>
      </w:pPr>
      <w:rPr>
        <w:rFonts w:ascii="Courier New" w:hAnsi="Courier New"/>
      </w:rPr>
    </w:lvl>
    <w:lvl w:ilvl="5" w:tplc="65F84D8A">
      <w:start w:val="1"/>
      <w:numFmt w:val="bullet"/>
      <w:lvlText w:val=""/>
      <w:lvlJc w:val="left"/>
      <w:pPr>
        <w:tabs>
          <w:tab w:val="num" w:pos="4320"/>
        </w:tabs>
        <w:ind w:left="4320" w:hanging="360"/>
      </w:pPr>
      <w:rPr>
        <w:rFonts w:ascii="Wingdings" w:hAnsi="Wingdings"/>
      </w:rPr>
    </w:lvl>
    <w:lvl w:ilvl="6" w:tplc="0208288C">
      <w:start w:val="1"/>
      <w:numFmt w:val="bullet"/>
      <w:lvlText w:val=""/>
      <w:lvlJc w:val="left"/>
      <w:pPr>
        <w:tabs>
          <w:tab w:val="num" w:pos="5040"/>
        </w:tabs>
        <w:ind w:left="5040" w:hanging="360"/>
      </w:pPr>
      <w:rPr>
        <w:rFonts w:ascii="Symbol" w:hAnsi="Symbol"/>
      </w:rPr>
    </w:lvl>
    <w:lvl w:ilvl="7" w:tplc="098811CC">
      <w:start w:val="1"/>
      <w:numFmt w:val="bullet"/>
      <w:lvlText w:val="o"/>
      <w:lvlJc w:val="left"/>
      <w:pPr>
        <w:tabs>
          <w:tab w:val="num" w:pos="5760"/>
        </w:tabs>
        <w:ind w:left="5760" w:hanging="360"/>
      </w:pPr>
      <w:rPr>
        <w:rFonts w:ascii="Courier New" w:hAnsi="Courier New"/>
      </w:rPr>
    </w:lvl>
    <w:lvl w:ilvl="8" w:tplc="43684B5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84CDDDA">
      <w:start w:val="1"/>
      <w:numFmt w:val="bullet"/>
      <w:lvlText w:val=""/>
      <w:lvlJc w:val="left"/>
      <w:pPr>
        <w:ind w:left="720" w:hanging="360"/>
      </w:pPr>
      <w:rPr>
        <w:rFonts w:ascii="Symbol" w:hAnsi="Symbol"/>
      </w:rPr>
    </w:lvl>
    <w:lvl w:ilvl="1" w:tplc="91D41056">
      <w:start w:val="1"/>
      <w:numFmt w:val="bullet"/>
      <w:lvlText w:val="o"/>
      <w:lvlJc w:val="left"/>
      <w:pPr>
        <w:tabs>
          <w:tab w:val="num" w:pos="1440"/>
        </w:tabs>
        <w:ind w:left="1440" w:hanging="360"/>
      </w:pPr>
      <w:rPr>
        <w:rFonts w:ascii="Courier New" w:hAnsi="Courier New"/>
      </w:rPr>
    </w:lvl>
    <w:lvl w:ilvl="2" w:tplc="F33623AA">
      <w:start w:val="1"/>
      <w:numFmt w:val="bullet"/>
      <w:lvlText w:val=""/>
      <w:lvlJc w:val="left"/>
      <w:pPr>
        <w:tabs>
          <w:tab w:val="num" w:pos="2160"/>
        </w:tabs>
        <w:ind w:left="2160" w:hanging="360"/>
      </w:pPr>
      <w:rPr>
        <w:rFonts w:ascii="Wingdings" w:hAnsi="Wingdings"/>
      </w:rPr>
    </w:lvl>
    <w:lvl w:ilvl="3" w:tplc="80F26C52">
      <w:start w:val="1"/>
      <w:numFmt w:val="bullet"/>
      <w:lvlText w:val=""/>
      <w:lvlJc w:val="left"/>
      <w:pPr>
        <w:tabs>
          <w:tab w:val="num" w:pos="2880"/>
        </w:tabs>
        <w:ind w:left="2880" w:hanging="360"/>
      </w:pPr>
      <w:rPr>
        <w:rFonts w:ascii="Symbol" w:hAnsi="Symbol"/>
      </w:rPr>
    </w:lvl>
    <w:lvl w:ilvl="4" w:tplc="DDE2A4FA">
      <w:start w:val="1"/>
      <w:numFmt w:val="bullet"/>
      <w:lvlText w:val="o"/>
      <w:lvlJc w:val="left"/>
      <w:pPr>
        <w:tabs>
          <w:tab w:val="num" w:pos="3600"/>
        </w:tabs>
        <w:ind w:left="3600" w:hanging="360"/>
      </w:pPr>
      <w:rPr>
        <w:rFonts w:ascii="Courier New" w:hAnsi="Courier New"/>
      </w:rPr>
    </w:lvl>
    <w:lvl w:ilvl="5" w:tplc="AF96A5BE">
      <w:start w:val="1"/>
      <w:numFmt w:val="bullet"/>
      <w:lvlText w:val=""/>
      <w:lvlJc w:val="left"/>
      <w:pPr>
        <w:tabs>
          <w:tab w:val="num" w:pos="4320"/>
        </w:tabs>
        <w:ind w:left="4320" w:hanging="360"/>
      </w:pPr>
      <w:rPr>
        <w:rFonts w:ascii="Wingdings" w:hAnsi="Wingdings"/>
      </w:rPr>
    </w:lvl>
    <w:lvl w:ilvl="6" w:tplc="D46253CE">
      <w:start w:val="1"/>
      <w:numFmt w:val="bullet"/>
      <w:lvlText w:val=""/>
      <w:lvlJc w:val="left"/>
      <w:pPr>
        <w:tabs>
          <w:tab w:val="num" w:pos="5040"/>
        </w:tabs>
        <w:ind w:left="5040" w:hanging="360"/>
      </w:pPr>
      <w:rPr>
        <w:rFonts w:ascii="Symbol" w:hAnsi="Symbol"/>
      </w:rPr>
    </w:lvl>
    <w:lvl w:ilvl="7" w:tplc="78CCA370">
      <w:start w:val="1"/>
      <w:numFmt w:val="bullet"/>
      <w:lvlText w:val="o"/>
      <w:lvlJc w:val="left"/>
      <w:pPr>
        <w:tabs>
          <w:tab w:val="num" w:pos="5760"/>
        </w:tabs>
        <w:ind w:left="5760" w:hanging="360"/>
      </w:pPr>
      <w:rPr>
        <w:rFonts w:ascii="Courier New" w:hAnsi="Courier New"/>
      </w:rPr>
    </w:lvl>
    <w:lvl w:ilvl="8" w:tplc="89F27142">
      <w:start w:val="1"/>
      <w:numFmt w:val="bullet"/>
      <w:lvlText w:val=""/>
      <w:lvlJc w:val="left"/>
      <w:pPr>
        <w:tabs>
          <w:tab w:val="num" w:pos="6480"/>
        </w:tabs>
        <w:ind w:left="6480" w:hanging="360"/>
      </w:pPr>
      <w:rPr>
        <w:rFonts w:ascii="Wingdings" w:hAnsi="Wingdings"/>
      </w:rPr>
    </w:lvl>
  </w:abstractNum>
  <w:num w:numId="1" w16cid:durableId="1905753809">
    <w:abstractNumId w:val="0"/>
  </w:num>
  <w:num w:numId="2" w16cid:durableId="823205223">
    <w:abstractNumId w:val="1"/>
  </w:num>
  <w:num w:numId="3" w16cid:durableId="1130855782">
    <w:abstractNumId w:val="2"/>
  </w:num>
  <w:num w:numId="4" w16cid:durableId="1897933132">
    <w:abstractNumId w:val="3"/>
  </w:num>
  <w:num w:numId="5" w16cid:durableId="379862658">
    <w:abstractNumId w:val="4"/>
  </w:num>
  <w:num w:numId="6" w16cid:durableId="1773235687">
    <w:abstractNumId w:val="5"/>
  </w:num>
  <w:num w:numId="7" w16cid:durableId="4062235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B5"/>
    <w:rsid w:val="002076FC"/>
    <w:rsid w:val="00AD47B5"/>
    <w:rsid w:val="00B67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F6A8275"/>
  <w15:docId w15:val="{A302E30D-FA9E-46AE-B09E-8134B4F90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00" w:lineRule="atLeast"/>
    </w:pPr>
  </w:style>
  <w:style w:type="paragraph" w:customStyle="1" w:styleId="div">
    <w:name w:val="div"/>
    <w:basedOn w:val="Normal"/>
  </w:style>
  <w:style w:type="paragraph" w:customStyle="1" w:styleId="divdocumentdivfirstsection">
    <w:name w:val="div_document_div_firstsection"/>
    <w:basedOn w:val="Normal"/>
  </w:style>
  <w:style w:type="character" w:customStyle="1" w:styleId="divdocumentdivPARAGRAPHNAME">
    <w:name w:val="div_document_div_PARAGRAPH_NAME"/>
    <w:basedOn w:val="DefaultParagraphFont"/>
    <w:rPr>
      <w:color w:val="FFFFFF"/>
      <w:bdr w:val="none" w:sz="0" w:space="0" w:color="auto"/>
      <w:shd w:val="clear" w:color="auto" w:fill="094D73"/>
    </w:rPr>
  </w:style>
  <w:style w:type="paragraph" w:customStyle="1" w:styleId="divname">
    <w:name w:val="div_name"/>
    <w:basedOn w:val="div"/>
    <w:pPr>
      <w:spacing w:line="720" w:lineRule="atLeast"/>
    </w:pPr>
    <w:rPr>
      <w:sz w:val="52"/>
      <w:szCs w:val="52"/>
    </w:rPr>
  </w:style>
  <w:style w:type="paragraph" w:customStyle="1" w:styleId="documentmono-1asposemonogram">
    <w:name w:val="document_mono-1_asposemonogram"/>
    <w:basedOn w:val="Normal"/>
    <w:pPr>
      <w:spacing w:line="311" w:lineRule="atLeast"/>
    </w:pPr>
    <w:rPr>
      <w:rFonts w:ascii="Playfair Display" w:eastAsia="Playfair Display" w:hAnsi="Playfair Display" w:cs="Playfair Display"/>
      <w:spacing w:val="39"/>
      <w:sz w:val="23"/>
      <w:szCs w:val="23"/>
    </w:rPr>
  </w:style>
  <w:style w:type="character" w:customStyle="1" w:styleId="documentmono-1asposemonogramany">
    <w:name w:val="document_mono-1_asposemonogram_any"/>
    <w:basedOn w:val="DefaultParagraphFont"/>
    <w:rPr>
      <w:rFonts w:ascii="Playfair Display" w:eastAsia="Playfair Display" w:hAnsi="Playfair Display" w:cs="Playfair Display"/>
      <w:b w:val="0"/>
      <w:bCs w:val="0"/>
      <w:spacing w:val="39"/>
      <w:sz w:val="23"/>
      <w:szCs w:val="23"/>
    </w:rPr>
  </w:style>
  <w:style w:type="paragraph" w:customStyle="1" w:styleId="documentmono-1asposemonogramanyParagraph">
    <w:name w:val="document_mono-1_asposemonogram_any Paragraph"/>
    <w:basedOn w:val="Normal"/>
    <w:pPr>
      <w:spacing w:line="311" w:lineRule="atLeast"/>
    </w:pPr>
    <w:rPr>
      <w:rFonts w:ascii="Playfair Display" w:eastAsia="Playfair Display" w:hAnsi="Playfair Display" w:cs="Playfair Display"/>
      <w:spacing w:val="39"/>
      <w:sz w:val="23"/>
      <w:szCs w:val="23"/>
    </w:rPr>
  </w:style>
  <w:style w:type="character" w:customStyle="1" w:styleId="span">
    <w:name w:val="span"/>
    <w:basedOn w:val="DefaultParagraphFont"/>
    <w:rPr>
      <w:sz w:val="24"/>
      <w:szCs w:val="24"/>
      <w:bdr w:val="none" w:sz="0" w:space="0" w:color="auto"/>
      <w:vertAlign w:val="baseline"/>
    </w:rPr>
  </w:style>
  <w:style w:type="table" w:customStyle="1" w:styleId="nametable">
    <w:name w:val="nametable"/>
    <w:basedOn w:val="TableNormal"/>
    <w:tblPr/>
  </w:style>
  <w:style w:type="character" w:customStyle="1" w:styleId="leftboxleftpaddingcell">
    <w:name w:val="leftboxleftpaddingcell"/>
    <w:basedOn w:val="DefaultParagraphFont"/>
  </w:style>
  <w:style w:type="paragraph" w:customStyle="1" w:styleId="leftboxleftpaddingcellParagraph">
    <w:name w:val="leftboxleftpaddingcell Paragraph"/>
    <w:basedOn w:val="Normal"/>
  </w:style>
  <w:style w:type="character" w:customStyle="1" w:styleId="left-box">
    <w:name w:val="left-box"/>
    <w:basedOn w:val="DefaultParagraphFont"/>
  </w:style>
  <w:style w:type="paragraph" w:customStyle="1" w:styleId="divdocumentsection">
    <w:name w:val="div_document_section"/>
    <w:basedOn w:val="Normal"/>
    <w:pPr>
      <w:pBdr>
        <w:top w:val="none" w:sz="0" w:space="20" w:color="auto"/>
      </w:pBdr>
    </w:pPr>
  </w:style>
  <w:style w:type="paragraph" w:customStyle="1" w:styleId="divdocumentleft-boxheading">
    <w:name w:val="div_document_left-box_heading"/>
    <w:basedOn w:val="Normal"/>
    <w:pPr>
      <w:pBdr>
        <w:top w:val="single" w:sz="8" w:space="0" w:color="C4C4C4"/>
      </w:pBdr>
    </w:pPr>
  </w:style>
  <w:style w:type="paragraph" w:customStyle="1" w:styleId="divdocumentdivsectiontitle">
    <w:name w:val="div_document_div_sectiontitle"/>
    <w:basedOn w:val="Normal"/>
    <w:pPr>
      <w:spacing w:line="340" w:lineRule="atLeast"/>
    </w:pPr>
  </w:style>
  <w:style w:type="paragraph" w:customStyle="1" w:styleId="divdocumentdivparagraph">
    <w:name w:val="div_document_div_paragraph"/>
    <w:basedOn w:val="Normal"/>
  </w:style>
  <w:style w:type="paragraph" w:customStyle="1" w:styleId="divdocumentleft-boxsinglecolumn">
    <w:name w:val="div_document_left-box_singlecolumn"/>
    <w:basedOn w:val="Normal"/>
  </w:style>
  <w:style w:type="paragraph" w:customStyle="1" w:styleId="p">
    <w:name w:val="p"/>
    <w:basedOn w:val="Normal"/>
  </w:style>
  <w:style w:type="character" w:customStyle="1" w:styleId="singlecolumnspanpaddedlinenth-child1">
    <w:name w:val="singlecolumn_span_paddedline_nth-child(1)"/>
    <w:basedOn w:val="DefaultParagraphFont"/>
  </w:style>
  <w:style w:type="character" w:customStyle="1" w:styleId="txtBold">
    <w:name w:val="txtBold"/>
    <w:basedOn w:val="DefaultParagraphFont"/>
    <w:rPr>
      <w:b/>
      <w:bCs/>
    </w:rPr>
  </w:style>
  <w:style w:type="paragraph" w:customStyle="1" w:styleId="paddedline">
    <w:name w:val="paddedline"/>
    <w:basedOn w:val="Normal"/>
  </w:style>
  <w:style w:type="character" w:customStyle="1" w:styleId="documenttotl-expr">
    <w:name w:val="document_totl-expr"/>
    <w:basedOn w:val="DefaultParagraphFont"/>
    <w:rPr>
      <w:i/>
      <w:iCs/>
      <w:color w:val="FFFFFF"/>
      <w:sz w:val="16"/>
      <w:szCs w:val="16"/>
    </w:rPr>
  </w:style>
  <w:style w:type="paragraph" w:customStyle="1" w:styleId="divdocumentulli">
    <w:name w:val="div_document_ul_li"/>
    <w:basedOn w:val="Normal"/>
    <w:pPr>
      <w:pBdr>
        <w:left w:val="none" w:sz="0" w:space="2" w:color="auto"/>
      </w:pBdr>
    </w:pPr>
  </w:style>
  <w:style w:type="paragraph" w:customStyle="1" w:styleId="paddingdiv">
    <w:name w:val="paddingdiv"/>
    <w:basedOn w:val="Normal"/>
    <w:pPr>
      <w:spacing w:line="400" w:lineRule="atLeast"/>
    </w:pPr>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rightboxpaddingcell">
    <w:name w:val="rightboxpaddingcell"/>
    <w:basedOn w:val="DefaultParagraphFont"/>
    <w:rPr>
      <w:shd w:val="clear" w:color="auto" w:fill="F5F5F5"/>
    </w:rPr>
  </w:style>
  <w:style w:type="character" w:customStyle="1" w:styleId="right-box">
    <w:name w:val="right-box"/>
    <w:basedOn w:val="DefaultParagraphFont"/>
    <w:rPr>
      <w:shd w:val="clear" w:color="auto" w:fill="F5F5F5"/>
    </w:rPr>
  </w:style>
  <w:style w:type="character" w:customStyle="1" w:styleId="documentaddressiconRowiconSvg">
    <w:name w:val="document_address_iconRow_iconSvg"/>
    <w:basedOn w:val="DefaultParagraphFont"/>
  </w:style>
  <w:style w:type="character" w:customStyle="1" w:styleId="documentaddressiconRowiconTxt">
    <w:name w:val="document_address_iconRow_iconTxt"/>
    <w:basedOn w:val="DefaultParagraphFont"/>
  </w:style>
  <w:style w:type="character" w:customStyle="1" w:styleId="documentzipprefix">
    <w:name w:val="document_zipprefix"/>
    <w:basedOn w:val="DefaultParagraphFont"/>
    <w:rPr>
      <w:vanish/>
    </w:rPr>
  </w:style>
  <w:style w:type="character" w:customStyle="1" w:styleId="documentzipsuffix">
    <w:name w:val="document_zipsuffix"/>
    <w:basedOn w:val="DefaultParagraphFont"/>
  </w:style>
  <w:style w:type="table" w:customStyle="1" w:styleId="documentaddress">
    <w:name w:val="document_address"/>
    <w:basedOn w:val="TableNormal"/>
    <w:tblPr/>
  </w:style>
  <w:style w:type="paragraph" w:customStyle="1" w:styleId="divdocumentsectionskillSec">
    <w:name w:val="div_document_section_skillSec"/>
    <w:basedOn w:val="Normal"/>
  </w:style>
  <w:style w:type="paragraph" w:customStyle="1" w:styleId="divdocumentright-boxheading">
    <w:name w:val="div_document_right-box_heading"/>
    <w:basedOn w:val="Normal"/>
    <w:pPr>
      <w:pBdr>
        <w:top w:val="single" w:sz="8" w:space="0" w:color="C4C4C4"/>
      </w:pBdr>
    </w:pPr>
  </w:style>
  <w:style w:type="paragraph" w:customStyle="1" w:styleId="divdocumentskillSecdivparagraph">
    <w:name w:val="div_document_skillSec_div_paragraph"/>
    <w:basedOn w:val="Normal"/>
  </w:style>
  <w:style w:type="character" w:customStyle="1" w:styleId="documentskillSecparagraphfieldp">
    <w:name w:val="document_skillSec_paragraph_field_p"/>
    <w:basedOn w:val="DefaultParagraphFont"/>
  </w:style>
  <w:style w:type="paragraph" w:customStyle="1" w:styleId="divdocumentsectionskillSecscspdiv">
    <w:name w:val="div_document_section_skillSec_scspdiv"/>
    <w:basedOn w:val="Normal"/>
    <w:pPr>
      <w:spacing w:line="400" w:lineRule="atLeast"/>
    </w:pPr>
  </w:style>
  <w:style w:type="paragraph" w:customStyle="1" w:styleId="rightboxpaddingcellParagraph">
    <w:name w:val="rightboxpaddingcell Paragraph"/>
    <w:basedOn w:val="Normal"/>
    <w:pPr>
      <w:shd w:val="clear" w:color="auto" w:fill="F5F5F5"/>
    </w:pPr>
    <w:rPr>
      <w:shd w:val="clear" w:color="auto" w:fill="F5F5F5"/>
    </w:rPr>
  </w:style>
  <w:style w:type="table" w:customStyle="1" w:styleId="divdocumentparentContainer">
    <w:name w:val="div_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Solomon Everson-Griffin</dc:title>
  <dc:creator>Margo Letwin</dc:creator>
  <cp:lastModifiedBy>Kevin Letwin</cp:lastModifiedBy>
  <cp:revision>2</cp:revision>
  <cp:lastPrinted>2025-06-10T17:53:00Z</cp:lastPrinted>
  <dcterms:created xsi:type="dcterms:W3CDTF">2025-06-10T17:58:00Z</dcterms:created>
  <dcterms:modified xsi:type="dcterms:W3CDTF">2025-06-10T17:58:00Z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c01d859c-9a27-4188-aa9c-2e57e0d044db</vt:lpwstr>
  </property>
  <property fmtid="{D5CDD505-2E9C-101B-9397-08002B2CF9AE}" pid="3" name="x1ye=0">
    <vt:lpwstr>YKEAAB+LCAAAAAAABAAUm7V2rVAURT+IArcS94trh7s7X//ymjSMZBDO3mvNeUM4mBQQjBI4FsJJGhIRgkVxHGcZARN5kaGVSK7Z/BzlOeCYzNjI0grjQ2GXBqic0q70A4UNWbYTbDQdWIm8kqWJ3CEVdtJcTmXxdYCIKkoqcnpcHY5XHBvS06jOF5ZbKbSj/B0L6241GtLbkLLTeRVVMHrSk1QDEbXYwEo3qu45mnKgfQTRXfNO2MW9VVLRozv</vt:lpwstr>
  </property>
  <property fmtid="{D5CDD505-2E9C-101B-9397-08002B2CF9AE}" pid="4" name="x1ye=1">
    <vt:lpwstr>sCUJkXKoJS7NpkKCoEn8S4QcRi62gbxgTz0npAmcZRSoudrzNm9PTfuTEsFqnlQ9p31V0s51izRLnxQF3i7KTXA+3axyaaJfQNNuseQ1ZcFZbpWM2FP6bbGBZ1RKZn9iT+2l2C7kDp0CVwaU7suitNitTculkV8YTshMlgVsZqJ5TRQEPu1nH6I5Q3HCuSYIJe4rTvzlXSqvWM/+GNfLuTlMY9A/UujbpTm4i+FNm4y4Va+jYRJ41sGCCYvu5IY</vt:lpwstr>
  </property>
  <property fmtid="{D5CDD505-2E9C-101B-9397-08002B2CF9AE}" pid="5" name="x1ye=10">
    <vt:lpwstr>F/O1BKAd2bvWkMGe71pu99ypVPFpyGQ4rxe/vTMQ5vUAEUhuKx6w25un4CX4Yd1W7US3qpxDvJAGKRsCJ0+EY088H5YWNcp2UbWu33vUfKKB9BuXRaUFipWTzaSn7CUn/LjdYFYRrjhfwE9PDoz2KzY/H/SpL+JjuySaeC3b/xTGRIFiKg4snb8qgsgP+e/U+QB1iQEX34PSr1DmaLyn9fLXM04CL1vv6kd0QLL8R9gU3gF0H8pMWKPFnzCxZdr</vt:lpwstr>
  </property>
  <property fmtid="{D5CDD505-2E9C-101B-9397-08002B2CF9AE}" pid="6" name="x1ye=100">
    <vt:lpwstr>bQ+vxH8jT720fvGuf9+76staWm1CPiPd24x8z55g85s9Il8ycM2R7+mQKgyOSLGPrT2aEbEpfrJLEe3RwsTrt60o6BCfUiqLy11xLT+/wYNGPR4lsPLBrIVVQJGKiyKGU82iAyPXSxUkr6osFHnQe1jmK2ZVGQa4y6woIGLREEVNQXAZxZgaXifKyQUyBBNmZCdzRmLLX3aL+tFvyZ295n3aBv8ibmOpBo+UVrQsfojN6WSAremEXH0DfzSYNa8</vt:lpwstr>
  </property>
  <property fmtid="{D5CDD505-2E9C-101B-9397-08002B2CF9AE}" pid="7" name="x1ye=101">
    <vt:lpwstr>L/W+Vz2+DS9t/81RV5zeLgfpnSH1wVVWeoX4M8ZyJ1sB35cjVkYGPjR8PLvw8PllI2s+qz+dDc19TlsyDgaX0PqKPkWIQ95PAO+KCCcm/EmFFhvnApE6V3vCTv4oL28UzL70xRpWlgDwVxdoUEC1qNy4t2J0Xqucus7p67Q94nr/v3pGY9JKyKtEEYL+kbAP7oSyakSt4RIUmlZueinImKVE7YjaBIdNFnDAR/glBuivnuIBezQCtJmYJ0vIepY</vt:lpwstr>
  </property>
  <property fmtid="{D5CDD505-2E9C-101B-9397-08002B2CF9AE}" pid="8" name="x1ye=102">
    <vt:lpwstr>t0Zr3B+/AaXbpYzmUFhYZm2eZVL2mEb298z0DM0kZoWYo7F6Hk05U/yYmOyWnaSjLR8EohBuEsz8YstMx9zBn0TEbpskmIw90fVFGB1PMkjHrfKqjSNeVscXO7OEpzg08IW9VL5517gikSf58ECAiVNMA4FCwTJdkYnPn6lp0PjW6unIi+Kr+Wf5qAe1XT1bVrO3GCWBKXETyxDt/1TOv6mtkJR1vi+onupLoO1ZNjymqVvrtUYiKbKUblfAUrY</vt:lpwstr>
  </property>
  <property fmtid="{D5CDD505-2E9C-101B-9397-08002B2CF9AE}" pid="9" name="x1ye=103">
    <vt:lpwstr>fZG16nmbQgrcPyk4kJcdDfSUGAxoop/JlOUS8z+f69k2jOEPnDZsR8UoyJJWbFsWWTuWrfrCMQHOinl7JB+Ey8T7DPbakOThD+0BQ8jL+wcYOcDNRU20A5IbcxMVhNojwdSzJQfSyZ9hZcCrOc1w2PX78GRQJKHjwAX8IleWEnHbYgv2CEoXzLGZvXnRZBEBX4f2e4ETas6nbrkFaT+rRPS/yUfyy15CZsFEyTB4XA0DKge8YW6b4EVLV54xPVr</vt:lpwstr>
  </property>
  <property fmtid="{D5CDD505-2E9C-101B-9397-08002B2CF9AE}" pid="10" name="x1ye=104">
    <vt:lpwstr>jMOqsGUc7apOq2P4xmR8atsB3O+i42fS5DCIiyLsNps6Ll5ZyL0ePsH1E7PViL9Xe0HNyq4EXVAWDu7es7bMXrw/OMBxQ41nBYRfkoWGuXavdE6i1QvWnMETQ5y9Sj1wmfYfqFQlgbQjTlNNbyOm4BediOAea6W6/f0Atm16a9SqrQlm1FMdyse/m6sJREKJmaWSP/vPrNV3hy1+y5gzcRYrXvJhwt5s72GkQHkJonivDJb0jYNFUXS6svqiesd</vt:lpwstr>
  </property>
  <property fmtid="{D5CDD505-2E9C-101B-9397-08002B2CF9AE}" pid="11" name="x1ye=105">
    <vt:lpwstr>mmNfLNAaI/RlPCiV/+TQgYHjIp9ESdOweyq1LPNZlpY2tfsfypP6KnkxarSQEKbttL8z8gFiksoUUZOyznF1uAg+XP9fHpB3SXqnuLBISgfZJxyFCbtSr7PuzohFDY0WnwKZ6mfGZEzKmtJxCgVM9Iycqqw2/md4fedv5F8Rg/FOUuNEOJtKh56p5h9ZNKBfucoC2zCULEVRZ8eodPP5Kdr2/iW4OwJ6xFrL/3sDbLxPjobWDfme/bJUTe9/fIU</vt:lpwstr>
  </property>
  <property fmtid="{D5CDD505-2E9C-101B-9397-08002B2CF9AE}" pid="12" name="x1ye=106">
    <vt:lpwstr>YknKE407zdrpF286OWmFWfpNhjUc4M+v6xinlyR4a4Q2VPQ0wSwy3mAB9C6P7I55bMa6PvNq8BoSYDlKixu63Jx5dLJXwHr/tzkiPhEx8JaRQtKbGt528FXgSYREi2Qyi9W23BkrGgldTFLlnngCvNL6NLGW9R47Hvx27MvPgVAJU+jk6iVl2KH4dafQ4jwY4J+Gq559FU6uNZDpIoLgxGWtkSW9VvYAVNXOJkwNK/uML8EYCISTgx7wjOknTEJ</vt:lpwstr>
  </property>
  <property fmtid="{D5CDD505-2E9C-101B-9397-08002B2CF9AE}" pid="13" name="x1ye=107">
    <vt:lpwstr>Appu7YS1ww8O2tP/kA64rckQvR+CiVRo357ieRq1hZy44bDfTq7Vhiq3u6STSNbbyPQxuzLVwbvpzTSRUfovqtdtpacB7EZf3dxwZNz0q8jdAo7c7fcJ4jZd148TdS3Lt9ZGM2+C4H6uRWFZgPGU2bIcM5It5BDmhpcWwW04rrcY1taLkMzXJc0shxKuD6BQYIr8HWVRUKTrstfDU9sNTXTKtZCBLaWpFVmp/0Ydnu+ItewQvZdmZshvDX7saxW</vt:lpwstr>
  </property>
  <property fmtid="{D5CDD505-2E9C-101B-9397-08002B2CF9AE}" pid="14" name="x1ye=108">
    <vt:lpwstr>xa7Ah2D6VLP5SJ8o7DiblJLFWDsHN1DNBHL81fG9lrxsYxGijHq9pu+PRaW2zI9ajKHXnZSA03Uy+dvOy9Q6vD9cFsIF+meZWviKysjSWt+4Lr6cQULQzRNPXlJIwTLa3tZ11qpJ6gAN5nB8JMDID3UucmSHbG4B8hMaSuELWzFybbjyBFi2ZEelfEE2AaSV25XS+nB79fEcdlzbUrtlYMtBE6iY8qW5YkH79pCrk0Qvv/rwYIpnufHo95LgCKk</vt:lpwstr>
  </property>
  <property fmtid="{D5CDD505-2E9C-101B-9397-08002B2CF9AE}" pid="15" name="x1ye=109">
    <vt:lpwstr>OBCiYADUCBx2JA9im+lzCpHV+s1ze2L3VxKMnviy/AeykfdLBuM+WVRVDiXU5mNloCOSvaMclsFw8/UGxUwtTxc8F/T415fl1QO+vjbrvIgRssUco1qpUcqdEGPO7K1AO+FSuw9I9Xa8qmKGv7dCzAKYPkKMhHHTXWhomfl3Dw3f/tcp9DWABkhc9Zy/y245UOKk2x4LzZ3LuuW+1J7CxJNYTFVb7jWRsNA/InSs/y/fBWcpNsKrOUsvWLKC1OX</vt:lpwstr>
  </property>
  <property fmtid="{D5CDD505-2E9C-101B-9397-08002B2CF9AE}" pid="16" name="x1ye=11">
    <vt:lpwstr>Lo3SrgEN6GSmOo6pwCTeXboriAZ0EkkBegoS3R9DcyIXBwSUa5Itja3pvyBSH/rE2MtX53NBcefgarC4UCafiaxYyjLfKBUwU5d6bcrGfrgacbfsdiaqFOhQw0TVVCgILsDty79GDNaGL9LAAYPCEXjWZi8JguU5ws59rikPFHcaiS1NJpvpSYsydnNvf1u9g0xaqqQee4tJt/E4zhiG1RIzLajtmyyH7jt3fb9jRKGH2iGJdb0d0gBBhV3JySD</vt:lpwstr>
  </property>
  <property fmtid="{D5CDD505-2E9C-101B-9397-08002B2CF9AE}" pid="17" name="x1ye=110">
    <vt:lpwstr>StWaunFY/lWJgo00eMrrNtHevdWCctAPE5plaYajXMfgjJHBG3Q5rVmOhPWeYGbBcMaBUssiW4o5Dd/0oM8/yw2QvRJQENm16umsXKz3yq6DpMncGfx42p+4mAtk8lF0nQL35Qhx35K/fxa3EyVTZu4NpIfc5zfi0kqQyI7FhjRIbi9NRDSZCeFIcRvEEtP+tF7cRKEP5uqsYdO6i6Rd3TFoagqY0jb2lUp7UvL8839QJxpanuV11IPiAJfvNmf</vt:lpwstr>
  </property>
  <property fmtid="{D5CDD505-2E9C-101B-9397-08002B2CF9AE}" pid="18" name="x1ye=111">
    <vt:lpwstr>5E9no102jmm8AjhxK1n7aeAqDrJoGw8snIZUTOjrijYEeFc574NvYhmZSPDTTTDgvIkL3iXbQO8hmx1Q3L5xCPUXZeMF/1KvBthTQKaAuGEuJqPxTGXSRAQLb73r27e7O78ZvHwES/LksjlR+5cC2T9eGKQBP3PuxYm2BIbKvcuTI/VzPPvIktKPet7ecjZ6JddT1u3pcH6d1Uxiv+hDQYzItXalz4CAFBKzgeli/PUgkRPmvS6mlvOR50XVCfz</vt:lpwstr>
  </property>
  <property fmtid="{D5CDD505-2E9C-101B-9397-08002B2CF9AE}" pid="19" name="x1ye=112">
    <vt:lpwstr>0hJoUcvFuVqeWTDOdibc824KxLPkPjetGPpv/EL8+jtv5M5CzpUgAPc9Mnv72OwJvTWuoD6bWgUI9p38BsEJgnKd6cQV6AZ6pCO4sh5cqKFhe8a8iue1CWA+bPejzm5DC9jWwpqqBGlJD2xmvj95unI/TLnnBd7VEMPc/+aR+86ZaWmXHSUPNIBWvpuMMZYnXm2GspOMrEvPWSU7O845x2mBNuZhpN41UbT86+CZVUtAp4nI/SPiP7xilbDcjsL</vt:lpwstr>
  </property>
  <property fmtid="{D5CDD505-2E9C-101B-9397-08002B2CF9AE}" pid="20" name="x1ye=113">
    <vt:lpwstr>oL2sjxnYnuAKimCik/l9/tlAdvY1Xv8w0edqwjnoreNMqxQajnkd5ccFjIr5SmvqWo+WD9gaXRAL4B3WhdbKilORwc8AQ7vyoGY+uwgy3dgOZtJEpgppoCc71wcjwMl21k+U0Zque31EQ6CrAR5LJVkyOufRCkQUPN7G2DRtR6ejaPT4qwl4xbNHwBzI4HujIk+n2i1fE7aQQ4+0mjiPSuszW5zfIHRaKnfFVwkVBSFSHhaGNXDsqzg3DgSnZdc</vt:lpwstr>
  </property>
  <property fmtid="{D5CDD505-2E9C-101B-9397-08002B2CF9AE}" pid="21" name="x1ye=114">
    <vt:lpwstr>MVjPx+M396o3EYv3s4FPWe6afBfvWRQyqtBGPYfq1I0oEjfLct28Xj+71StTeEQa3tGZCu2xRXSIysMpY9BwdpHtBkaD+dF/MuG0DHzhdf47oz+oDzJDflbaZt4stQZ/15p9Vjad8VgVJ6t/DkPZDvnur+k4u4w5QFuQhM+Mjl2IzOqixLiTsZo2l2HlZuionfTY+ohz7KHEu2aA8LG3LluKp6abXR6VYYjOVWrWz/74VPyn7c/lrUbzfHGpjqk</vt:lpwstr>
  </property>
  <property fmtid="{D5CDD505-2E9C-101B-9397-08002B2CF9AE}" pid="22" name="x1ye=115">
    <vt:lpwstr>E7bOpjTssV7+ordBdCcxdzoM9iI4Q/QXhTagzRdIYWbfkr162/XxAiiAnz3t23jYJ6PKW2Xc1zfLoVg7jJy2T4lhN3M+O4w34qWmishqipEkXhlmABe4CcfKFPlGfwKly2E8tyaJps1tOSi1+saRTNBH6njMLcC9DF0VDOFBnGxn+Bn8iMg0kkLx2jXAU4QtiVU+QeDcteHPF5qJzDpVxSC/lAfT8bL1VqS7tjb4x7KHHiHOPprD5YFQwa90ldt</vt:lpwstr>
  </property>
  <property fmtid="{D5CDD505-2E9C-101B-9397-08002B2CF9AE}" pid="23" name="x1ye=116">
    <vt:lpwstr>oYaQ8ZzJDJTk7A6rpXxYxuYSUWW5d3HXmRqcBr1OsSV8JeNjfS6Y+2L4+IobzcKdPVBBb2gfHjupgtaPaMzIpcpyfI8C/VyP35h9+qfuB2UEPWy70m91Y2bg+d+ow+h8TT+Vq+EiHvVUjiLT5yuMRJFDQ8e9Qx/WXa+RimTeZPlHUf9PWbzcL6wTASswbUdil4ryq81lBELzEiuF15EqgRMQ9Ch1DKsXuFenhmlGKA04iqs7PqsBkxK4CeZkETA</vt:lpwstr>
  </property>
  <property fmtid="{D5CDD505-2E9C-101B-9397-08002B2CF9AE}" pid="24" name="x1ye=117">
    <vt:lpwstr>HZjv/z7DLpK25skHkzEYuPDkxsjd2E6JNj7NpLfMZaoTWBptz6NwruRQfPBsMsRhyvoEJQZS0EKbao01IlECRF9k2sgJPx2GVEizFU+guTS5uaZgPT+1bTbU0m/7Nua5WK1mFo26+thD5qtHpjJY4XItLdUV7u4o7kisDsM/sArTqDnTdLQjvHWn6/6UAW3gGZvycDBGnasXxgs8U1G510nVICvWDHa1Zxu+FvLs00Ewgfcp0mQyGygp59Tbg0k</vt:lpwstr>
  </property>
  <property fmtid="{D5CDD505-2E9C-101B-9397-08002B2CF9AE}" pid="25" name="x1ye=118">
    <vt:lpwstr>C2xGcoDR2z+CVgAnmpk1B01038ayRMlWLAUqRA433j07zx3VtZ+5lYLhei7hPmUByoFq6In3VSevRGz0/4iY5KDPQMgLu2jXVy+EHaNoMMYR059VW7FUrjCqWeaDlb1zRcZz8yjtgS76De+gp7SXTtazi9QvUBptZpOZS/ph+kZQzFD7X8P/Erp0uih+5GyZlAtdpnM3+nFdFDdqbucds/IpSAe+zPN0KwkMm1occal9M/YfADwasvzmQOxlCM9</vt:lpwstr>
  </property>
  <property fmtid="{D5CDD505-2E9C-101B-9397-08002B2CF9AE}" pid="26" name="x1ye=119">
    <vt:lpwstr>h1r9ReOPwqTP4GYfLG9l7W96VgELbCBYcSR/aDEZEDhYxAw0AQqwuYXhyWSSeLhAss25+mZppS0RQW78kY6uNk1ym6KEGKZzpDN3OR1G5RO9QTACLwJ1B1DFlD2izjjzvEwxngqx8+DP39tEf7kLTOi1mZ7MoVifKumr6w2yECu5CkFCnp+dScln77I9jLhzMi7+ufhM0vg89/kWnZlnj+ssoade/+kwB2POhNSh25VldVzVobWHNQVFWE0kjNI</vt:lpwstr>
  </property>
  <property fmtid="{D5CDD505-2E9C-101B-9397-08002B2CF9AE}" pid="27" name="x1ye=12">
    <vt:lpwstr>IEmkXQ7RQRJwi7ipUkTBT9HTmaVgdZrpIL7Bm/TjEJotHrfnvcijhFE44NGUA3SIzlizgp3DS2ec4yN6VNCqszh+SdoaI80FtutmUVZW72Z5bpFcYSpp8bfU4/3ep0eruezaWXEPmkKRBdL0Ozq9v4xKf5ENHAxTwPNUMCSN8QtBlt5tSulwHdSnUj6TQNPv5lVYQ+5zLx+OHXgP+u3LHkMrAVJf8aFNvo1j8Aud4YcPCnrXUQMpPnJ/bpa2M40</vt:lpwstr>
  </property>
  <property fmtid="{D5CDD505-2E9C-101B-9397-08002B2CF9AE}" pid="28" name="x1ye=120">
    <vt:lpwstr>P6PPoT0xh9TABimNhSKAWKkZgOHNb1SpcJuLT4Ktb/lRjwYLPlvi5tsJjHP6KeYvjY4MguzyybDwpUtmoIiSXHX6MbzyZKUsmjTUxQEHDJLQrEhXtjTD1m9vk0o7jkdC+kQNafE1+MXEs+JWDilzNTpyhICMGNVeRImGuNvWYQylO1l7hw6ItkphMXlZcMcleN76Y/r/IOeY6D54E6dLiPg3HFBENAla0/c4l4kqsMMoIOqXsPkuytL9rObbE76</vt:lpwstr>
  </property>
  <property fmtid="{D5CDD505-2E9C-101B-9397-08002B2CF9AE}" pid="29" name="x1ye=121">
    <vt:lpwstr>nuaC27qx6hZEyntoM61rDvb9sK8xzy22jBXJTIFHIxy5s763Xqc6D3wNBFxDAOu68mPc4knVCJ7uVPoL+QiohmrQfPVpC2aKE4y4q+5syw7BZFxfULL+rC2xkvhlU4KdNfiQPBpgPx/MXpiSCNxmNL54EFM6KXZw/PLGd4YrZuIWN0kCh+BjMbd2iz3LI0wniq8UCEvY2mSlZ7z4DXNwVhfi66IGCdMHBZxEsHolTKG1zPy7pPw+62u0dQm+02Z</vt:lpwstr>
  </property>
  <property fmtid="{D5CDD505-2E9C-101B-9397-08002B2CF9AE}" pid="30" name="x1ye=122">
    <vt:lpwstr>84m5ps+yEhM/EiIWrRKTPkPoPb2EB8VvEC2GHfc425AMjjhqVrm4cctYqc8TlOzWKvprmJNFmuDaBYhJN+ROM+OYwuQbhSqPvzZrXXcA6bOB0BXA2otI3I56cUm7g4SDsLUb6g6upOPcfIuHNZv4LbStS8Gr+eajbq2QZvEN16gJMeG9SEB6LhtzWKVdLtdIOn8njuZwgFFOUEWkKkibibz8/u8INu2PMLaTWQ3yjb13Q825TrMAPiaIu2uc4h4</vt:lpwstr>
  </property>
  <property fmtid="{D5CDD505-2E9C-101B-9397-08002B2CF9AE}" pid="31" name="x1ye=123">
    <vt:lpwstr>ja89TJnKDT566+6Q/bpKkecAP22Mso5t2UcHRZbkuzZL7/yUci+5e+kBAgsobpmymVncciXsLnrcgS44gN7vBjBwoRO/lyAQV4f3dERuwuPZ/1xutrVAjV3oPl0WvqCNWHDKrcOkrpuiFw9jqBkerUFE9oq7uEzVyLeFSuSd+Nl5eQ9+vhYIlgIIvRdg29Mv+ZuP2hHXwuox+cXs671yV8sC8ilPl8L/iRMgt2EQeXzaBRNzw0b3ojm4KzJHRCT</vt:lpwstr>
  </property>
  <property fmtid="{D5CDD505-2E9C-101B-9397-08002B2CF9AE}" pid="32" name="x1ye=124">
    <vt:lpwstr>zTUIiK1+eHwIs0YzCJNxikgzYU6wH/ss20eu8CJT1dSZB6/I27cniKyAJTa23gsyMjQQJQUGu6scRg/nE64jgk6ir67Job0XGCtDpWsDnbppHZXvhBbPAWT4GD5YfgtpTzXLhotahSK+Tglr//WeVao+85t4YU9BxH2ZH1AedDMAcakr6e5IooelCTNvS3Gew9DRW7ctfQF7qWACOHHgNtR/wrz5/eUKNwSn9OpwHOIh+VnWFwyBPP99fSQKl7w</vt:lpwstr>
  </property>
  <property fmtid="{D5CDD505-2E9C-101B-9397-08002B2CF9AE}" pid="33" name="x1ye=125">
    <vt:lpwstr>5aqEXt3p6h3zOo1lBLN6X4HKUXxZK2XCtPokwNmHm3jZwQ2UzJ6UAvM8jrtZP/gEFeIANFqeFAwFOUyTAAuT2YMDih8SjDN6jEf3Ec2WdWOHXGPf/fkTeipoltNlowWipAG0wUd486YhqSpvM/kkdMAB2H9e9+l27SjuN7JtgaWCMw3kb/Ndj2SJqucd7E9VSVd9pFxFAJS3hW9o9Ss+IY+GmCUJjZgaNwja0z7rhDUrInzioq68ZWWpTfURgiX</vt:lpwstr>
  </property>
  <property fmtid="{D5CDD505-2E9C-101B-9397-08002B2CF9AE}" pid="34" name="x1ye=126">
    <vt:lpwstr>ZpOBQPrePZ0KLo23rxE6pTvT4NwErmMoQa9P19HXo4G1+QA660xveSY74rhdOQt71ItUCXbnqKElrNy8bkiOs3kTdY+N8Pm5SVmXAKkPjwFYTQi7SOpsXtBlH0XFAe30txRU7L0pGfybNL4wMEZViNzm2CSBkSAeSeD63RCQwF0yRAwS7LT7Ya6oaNlimyE3D4izsMA7jamZs/0I6pDAR4jax8CdEjPlMX90tytF1pRJw0/9ohEV7gMZ352i4PU</vt:lpwstr>
  </property>
  <property fmtid="{D5CDD505-2E9C-101B-9397-08002B2CF9AE}" pid="35" name="x1ye=127">
    <vt:lpwstr>bj7dsemPX9UPO/HI4dWOv1/HEBa1dMz1lftnXSWEHtalO3MsLA4HShKVUZU+6drNPDdBbjMZSYy29Wbr6KrYGi5y92CIP6Iaz8ugUMJzy47qVxAyXqfDjLCSay26+H7nej07lATLw6qZJaEDYCviw2yxDFAtbhnbqRg2nuYC2gffyGDsMnJPilcSxFn6FrGzuCIEES/optpmtorH82ey5EjERia7AJpm3JvlsYMEN8hZKKGwHnc6NjNlIjKhlcP</vt:lpwstr>
  </property>
  <property fmtid="{D5CDD505-2E9C-101B-9397-08002B2CF9AE}" pid="36" name="x1ye=128">
    <vt:lpwstr>FDJdp02hH1w+UREomw9b2yUn5lVpzU4cYG+iW7W3g7OdX+Ab7eIFPncrHduy0QYC/ID15mnAO92GyhLMvjRjH4EkOUDnSFp63y9Q7wjJqI72ZWW9BsZga5tPavuPiRxuumuAPtgO/Us3cV1eNLd4ImkCSl9dd5IKwSw+t+rHA5e3a+8XLGRexJWiuQlWvVd8ikHFbKXNKYEeiDqt5NORQX690G2E0WkyyP0EdrBGJ/xX4/Ljs+15x9M81s7TRpr</vt:lpwstr>
  </property>
  <property fmtid="{D5CDD505-2E9C-101B-9397-08002B2CF9AE}" pid="37" name="x1ye=129">
    <vt:lpwstr>8mxEWvOWrT3GZ2lUPXntogwuWI0CcOd7i9BTmdAZEUNdjcqUPCnO7zLeIqxhF91Aa23yeRXLX9tf+3L1DyV/Zzt74ndoPVh/sB3BEydczKKFIVydp+/WUU+iBUPW+3UALWKdwGX4qCa+YCTI3N2MuVEDvcee1B34tSMozZw+YnPGjV9Gh3PaCR4eHlTT9bf0ZHjr///nOSUNHOenK+imxymaiYnQKoi7RfJZIFsE6SQp5dkZL3Ybf+gD1s60js3</vt:lpwstr>
  </property>
  <property fmtid="{D5CDD505-2E9C-101B-9397-08002B2CF9AE}" pid="38" name="x1ye=13">
    <vt:lpwstr>y9jnT+NAQctMzxl/MkKlcF3JuDOr4OezNMeBYYnGtuzJtCaA6TOKXAuBEBNU4aQK9gT8hD0KNeJBCQL98QkvS5TqO+2ZOFmznl9Q8gXX45TyjQliS0zKSeHK1+X/8Xdv3k2c2tyT06bHNK3Q0oCkXIh8+CiQ0Dzdrv/Sk7uAVOE1jp/L2tCh2RbtjkLo1BT6MHbRwOXChJHOlzwCuAOdv9DPFk2wl1KI8faXHuQMv15IczXax8ugwAPzSGZTmJm</vt:lpwstr>
  </property>
  <property fmtid="{D5CDD505-2E9C-101B-9397-08002B2CF9AE}" pid="39" name="x1ye=130">
    <vt:lpwstr>wD8fA6qqax6ToZdLPAOdapHF9VKxGVw1RVaI6zrRRU/US6iFIyd9nyO2kPrtBSfxQJ7VwMH0P6/JuVHdlKwi+y2LABT2j++rgvMtiozPE0VL07e/vYiNtVU/WnUKpXmrxyG1tEYE1qIRgMH9j+/+vlZh/120wSUSVdOJyM7zGuCO5XAvXAxrBdJ3jlj4BnwfZ/uOpZuVEg/43zZmSOcK4OUZG/lZ+UXwVDGDgulPWbK31tUeEMg+snea4+P1j6q</vt:lpwstr>
  </property>
  <property fmtid="{D5CDD505-2E9C-101B-9397-08002B2CF9AE}" pid="40" name="x1ye=131">
    <vt:lpwstr>cGBUxEDMhYM53DXwL4fOLCl1yb0jOx1eHHWcU0a4pv8oHWFkf7IpFG0k5MteQBzSD8bSAdgUPzTJ8J6hWncEI3sdgf/ItPGfxDMw0042yIGokD4jMe3WHaOfC5KFn3GTOamaCLs94LgrhZmq3X7BPFJzAIaFoWUWhfLw+tki+HRz9N/u1CLBWBcgX+c1nL5Xmploef4dW4VALl9feKO4t/Xu6JJJJFjD2E12zD8mc4Tue7te6QKUQYKY/NxPcLf</vt:lpwstr>
  </property>
  <property fmtid="{D5CDD505-2E9C-101B-9397-08002B2CF9AE}" pid="41" name="x1ye=132">
    <vt:lpwstr>hTpzVnBgfk1Oh9FkHXrVZsWF77r1vTA2xsCiMIIpjHlGa37ZS+sW8bUf8tNXpRa4GDXMHNSqYVBdZKW+XJsCNvDFi9XnhAsc+pIvb9cRpl+EehrSGzqFflW8uJCk/Opxt1pW2ZkklB+JTd7z5rlur2Pu4ErFKplpuWM6vXuaQpiApRQnH3kgEjkbaITPhzbAXS6+LKiJ5gMrP3WHnuIhhA1qviimzRT50MkL6w18hM6EfpwpzzTCBDtHpO9PtvD</vt:lpwstr>
  </property>
  <property fmtid="{D5CDD505-2E9C-101B-9397-08002B2CF9AE}" pid="42" name="x1ye=133">
    <vt:lpwstr>jF2yVsLSABrO+bdl/c5WSibRnXH9BGDoV6gdh+7WcJdyINULpPLw1CyoMPDkYQEP6tUqTuOijCb0FsXNmB61cupITzAAoDW12WFYxNFk90Dvx4lpjVQq1TwvUvCOArgeUchyFQBJaZPFZ8FOSglZVIDJvEsu6G8LGBX8yqp01/SKBZc8/rr/PgEyEKG2xycRjFNpcbt2EipnBppYcsFH5dczsWfxCiVSuT6TKn78KzmLbQSAIoh/EAoewxN2dHR</vt:lpwstr>
  </property>
  <property fmtid="{D5CDD505-2E9C-101B-9397-08002B2CF9AE}" pid="43" name="x1ye=134">
    <vt:lpwstr>LcNfD1j7eGk8mZ6a6qm0CHhh/wBlUbYt8s1qqe5Ee/jsYPpmZfFmWCA5Wh3n4gZz1qF2XLC5FeGiPuOA1f+wGILKyCgHqv4JYYYO5Mf/60o4ywqMiuf/eHo63ipjrogLIykH0bb3mkulMPt9EfRbc5VoKvZIbSatySkdNG5+jQolWcaHuxuWeNdqTFBUDOr+HuMmR+niYs5mLRtXuXWXLToeR3N2qyqEQ3wZaq9nrRrHWcjVqkLIt3HdfyQx0Wq</vt:lpwstr>
  </property>
  <property fmtid="{D5CDD505-2E9C-101B-9397-08002B2CF9AE}" pid="44" name="x1ye=135">
    <vt:lpwstr>0XCb1igEkWhCTR/z45sMtWN9jyG2qc1qbn7Ugs36EU1GiL5imdJimelOjTaHITaH9iQ/UoWOg67XMrsgE3UEBUGJYtoJdDQiuxwkM37jkhH37pvMi6UI91dYcsCK0Z4SNnU8LFuWuQEWL7qz/8szYSb9kK073OAiutz+VGGe5qSzeb67OGmPXKoBgbg3O7vaqG24MKbq48pcpt1o8wbz2jhoPN75shfJpq7v5RxCiqqune9iCt2ncfhhhocZzOh</vt:lpwstr>
  </property>
  <property fmtid="{D5CDD505-2E9C-101B-9397-08002B2CF9AE}" pid="45" name="x1ye=136">
    <vt:lpwstr>B/ogtDitQC2xNzHfb5t/D/ZK09yGJmF405y01rRzJ+TKJwu2UfP2rZDGpxjGOt7sKOuvtA9vQExmZTwLgNqGQj24mboXpFt2RXW0PdIMI3Hpl3K7LKrKCvd85ZwxN/zNErmOc+fDbMnkIq02Qo8cP4qCefDqHaS7CZALkXH4hZaplFWk7kg9x4fbULOAtL2vH2QfPAfODLmkEx0OGF4ukJgLMKydfFbD0kt5ugbazaYck8dLZBWP53hO87T6Zwq</vt:lpwstr>
  </property>
  <property fmtid="{D5CDD505-2E9C-101B-9397-08002B2CF9AE}" pid="46" name="x1ye=137">
    <vt:lpwstr>OmrZa8NMWej/gEe9pZ35vEqQPZaxX+rF8BARWTv75VAWhrsPcA1wM0PcuVEv2TsokuIQEJJTGhD15CkM1S7JhJcWbiQ3Q7rmDSwRcwF54RGry/OPT9B0XRHmcWUmrusbqz+blMxQHjb3JSHQBcvdPLHwtUSqC/S6HUSOaoqDx/58M8ebaJPrJDccMmPzzbSYWtMjU8+Q97r/hJWMooi3WIyVW5trRRpf47FF8XrZce6nlceLyYp92lH6bjnhM2O</vt:lpwstr>
  </property>
  <property fmtid="{D5CDD505-2E9C-101B-9397-08002B2CF9AE}" pid="47" name="x1ye=138">
    <vt:lpwstr>IXQEMMtkTNYdfwWKz2IIrS3fQNPl5Sw8sY806EAOSuEJwrEOBGhclE+isPcNYCKc38nyMp3xXMiHHYbAzsObf2PLcekoHVVR4qnXkIOy2n6eNRLjRQLOsb2PHhIU07idVTimefXY2sP9uo6+xlBU7c/ToVmOfaaBDIBLKlzpiXwiINAnxRPx9sik6ku/03siVArmRPVZZpZkWGUaSTRSsxZHAyOEnyDQDgjgN8Totq2aI+stjCag6GKJpyfDjCx</vt:lpwstr>
  </property>
  <property fmtid="{D5CDD505-2E9C-101B-9397-08002B2CF9AE}" pid="48" name="x1ye=139">
    <vt:lpwstr>wPwQVFmvtF6C+R4kpgUyOyZj0RXrZOWgbiwfVdEsnA7Yy4hQONlFDkfyRTqK39EWLbUIDY4Q21kvrCJN3CAJteqlzUHVts3EajlWxAHxv+wANvAW4jxRMKOhqm52mzzLCiA1mTQxAr87NPPBukYTF/pC81uFvd0qZr9w6HiWksy+Eg7XYgY/RL45ffrHU0VJcGEwIsfetQKOwO6j6MzGpGYUNyu6/shV9eYoM02jvRy4Lf+pdi4QtzwyL3FwOBa</vt:lpwstr>
  </property>
  <property fmtid="{D5CDD505-2E9C-101B-9397-08002B2CF9AE}" pid="49" name="x1ye=14">
    <vt:lpwstr>Ji/zisgGmUonfh19cKYf4KXgruQ17+KjoG145tvyToFh4cyGpOb8Zn8cVLbVp4P3ry28rH6DY6+Zh7Ojuween9pcliIe1Z+qOyWvY47b/2MVm6tnx7swbxI+WPEMbXcdWw7nB16/Iy+vQwBGpI3UYJEP2G5hSEj8T7bSbChg83GDBUQT3iZ1/hYMiDLlfs+VPWlcPR7T3W0KNhafctY0R5Y/RyAhhiQvOYbzPpD5PluVHNg/K24C/NIAcFpn3/o</vt:lpwstr>
  </property>
  <property fmtid="{D5CDD505-2E9C-101B-9397-08002B2CF9AE}" pid="50" name="x1ye=140">
    <vt:lpwstr>azXWQGWFOf3VrAT3iGPZfRaqDD3jjE0XzsBrngVJnasDmta5hZzNg50N4T+KeGJkOmlmzLLDL+0/8Fxi2tdShqX4vXpVLYXHEJS3SFCE4dBJJN2Awn7esl8rknz++QBXh6eFoDmOJoffpzXGp1zAj+oHaUIJ/LEFt2BkS8Tvv0q3XxDvlW6/6LL4SDDKquntSA7humw7q3aHfD32dC7ftRPS7cP1Ld3YHpZ8wGHu7ZGNumxs3/ztKerNK9Br3pt</vt:lpwstr>
  </property>
  <property fmtid="{D5CDD505-2E9C-101B-9397-08002B2CF9AE}" pid="51" name="x1ye=141">
    <vt:lpwstr>9I5AY9mRwX2FrzUg9p3n9k7LIst4NfcTMztflhw6d9NvD9h7ilolgXzVQcF0VYxml/D2c1nIOkNR5e58Ovwyq2Toc5SnZjfEm/Io4i8ekF13RUDBSZJCnU37XmzVGVh8zsvbCeTHv7qbVdf4fo5vZym2gNeqclBuMtpH+zGXNAyI2VEHiJEwz7iHMUpSwa3D6AsWEla6qcWZNEmdBN37428dPWu7TCyxZWCObYWNkjvxWtweV9RRGo44rJ0aiRu</vt:lpwstr>
  </property>
  <property fmtid="{D5CDD505-2E9C-101B-9397-08002B2CF9AE}" pid="52" name="x1ye=142">
    <vt:lpwstr>ULKxV2GTLEltpPKymJwKj5OYSMCwN22QVWo987WZHcbIDF6zlbXu28ymoM7qXARLihJAoN8ScBLKLBX2O4AaZzYhcWzHaZo1Gt5SbpDlBdSt9mETcqdD92G+5qN7W3kuDdVG5OS4uWEDnkyQlRMWWRfkD6sg0Kepf5QGVPPT4PYnh4N8XgQSYQYfCXE+gkOrfzGjsG1W/4hhk1FVou3jHA7VBIX8pwcanh+4X0PLEzKJHGrbuw97v5YMwGWRXAW</vt:lpwstr>
  </property>
  <property fmtid="{D5CDD505-2E9C-101B-9397-08002B2CF9AE}" pid="53" name="x1ye=143">
    <vt:lpwstr>o59ryCZSf6WnzkLYM8+FGEPOnFpSSk2fPn5Db9rAtv3eKfmGFaCQUA/d3p7bDV1s/BUE/Hdy6VlW4Gm4bKHau5Vk5ahUqY3b1w9QT7wsC5J70Ts9juAjvjN/F3aGahPJ/MT81KYualWdQj3W2ki3oumbemoyIS99mz8992w1cCQkERZFA4cGKHGi6JXVgn6kii6vNNy9gaNoey8kQJZM1xRKs2nmT880XlV7odrMuLpJ34jWVHM8eXh4rfTaC9m</vt:lpwstr>
  </property>
  <property fmtid="{D5CDD505-2E9C-101B-9397-08002B2CF9AE}" pid="54" name="x1ye=144">
    <vt:lpwstr>W2CwT2T0EgV6E1z6i+aJyXRxGJmQRs6JuT6/pZPXNjRhsfi29f7ICo6hT+kN3Wqm+ZAMPJWJQsBHcf6CEIkZBvko8neGEzyAo3WaPRpeEDFNp8+ULK6EyWrFZBKFqkD/i4N49mxuYX8cQfNZahwPK8sCYLbyrBBgaAnD0Jut92PhDGkgFykCY8hxZ7Zyb1/9yixpKbwHKNU0Xf983zLR1RMXVu8m10rEmogWhDKOsUQUYhUQ2xbD9CNPxmSnu/3</vt:lpwstr>
  </property>
  <property fmtid="{D5CDD505-2E9C-101B-9397-08002B2CF9AE}" pid="55" name="x1ye=145">
    <vt:lpwstr>3eySMxEAjt+39FUA4BOTFyKrbE2+UoNHxkQsHzH+7M0Ntf+OOAonRsKLKYXYf+5q+6XFM4elV8yw9LiRQHzsm03bo0ZzaC43Q4upB2jALKSmb5yt2xsGPjt/E+kyj5+pe69liaijNn6ns0pK1tzFoyt64vWamfFdWAzyZMbKPpfPDGCJ11n0skqWB78q1NTFuO6sAiPLWN9pEozxH34hdVS8kwcxszAU4JSvHIoevEV15fqMnPsMyfW54OnT2Nx</vt:lpwstr>
  </property>
  <property fmtid="{D5CDD505-2E9C-101B-9397-08002B2CF9AE}" pid="56" name="x1ye=146">
    <vt:lpwstr>QmGPGZhUDZk7CvJLp6bgqrYnBpTtDmwXEBhS3kXBEFkHB6couY+eo1Qz65+SZoZFkI/FVOuUFL2gkod8GODGwmjuIlYxIdl2mcunPQWGvny1eo/rjw07EoQ56A/hvEuB7HczBd/y/dpChS8rgTAUtwhGOSesrYC+uiuBb5+x8M22Jka8YlK6KzCn9XiI8/V33LwfoDf3O2ti2fDm19fp5HyLP2PvLs+X90Wyt9BcMioRKvQ2QHzWoBqvZO987ni</vt:lpwstr>
  </property>
  <property fmtid="{D5CDD505-2E9C-101B-9397-08002B2CF9AE}" pid="57" name="x1ye=147">
    <vt:lpwstr>h6s2XK3Zh4O442sDxMuDINh7ikNXaxVn23hfjQKWReICJjhDfTVxE0I8qMm1oQQ9eH14W/WXLmc+LUn8mvJs32us2MsAd4tz5w4HLdX/JB8DPbGPq3dDtdpLiVkdk/zOXgmqKtGM37KbQTyveeBfjEIQTvzzKfl6zxdJD9EwihiVYgGvRvm+ynOx/LrUkaAKLDKzKayFweSXPbF/1/KjIWxtQ/6msiM194IwuBDBKM8Tpp9AgTQnJFfr2g9eWqi</vt:lpwstr>
  </property>
  <property fmtid="{D5CDD505-2E9C-101B-9397-08002B2CF9AE}" pid="58" name="x1ye=148">
    <vt:lpwstr>mJK86IxurEQ281neFSA7eIy8j6YZT5bo9kqCIgfyQqob3r2l4Vdquq6cFhx4VWHf4U4KQq4AA7g+M6LdsdeTJ5vKLV7PDyFqZWFy3XBA6saWfI8vpgPNzSk9+Cj5DLtTTL+RDlcSwCHxIxhg3pGtlwsuJG6dUfgEMqImiUF+PpniX3yiNgtLfyM1hT2MKK3wFvXmRm6eWRInP7bZ2xFdJFt1xqi6/+J44Z4ctfrPh1w/2x6kZ7oKd+ON+CVGpyT</vt:lpwstr>
  </property>
  <property fmtid="{D5CDD505-2E9C-101B-9397-08002B2CF9AE}" pid="59" name="x1ye=149">
    <vt:lpwstr>LFVWFU8GKakxjmVrtDzR/RyZBXjuODb6HCz+bwM9vgyY4ctJJ/eTxllBhzGz3U4LVhZy4+VF+sOImcmwUTMmUnLcbaeVe640hM8ea+oNart8nwfCE+BijfhKRU5+AEPgIjczxvduwfnMvlFqKGxXDUexe2GDLGiiy584l0lKvPwxkZ691B8SKsEct6hDRTakkkPW2eWzB+H3yC3y66C9Ob52rc4QfiucB2mMHKC9IppaffmqBZ75GCylQTV9FCh</vt:lpwstr>
  </property>
  <property fmtid="{D5CDD505-2E9C-101B-9397-08002B2CF9AE}" pid="60" name="x1ye=15">
    <vt:lpwstr>8YcrZLkpL9G3wEmTuHxlyhbiQql7KNxNev5nNxsxR2xvtqdqbFCVmAWBZlukonL4vawY+w20Nlp5+u5zm1Vn9+DaXZnWkTK71rbaM9OBEbYjhVWUjfX6UdKv4necm/Zdd1SyhdgwW4msssri4afKyx9LLQ3q94m8VvK2AdOWLDyDcgWV552QUWvg6UHRRVGlCQICZnpPwfOzkdZzjsb2pHDVohcceq3vjvCUATo/HUcH9IO3M69Iv+5HZ4kNTP8</vt:lpwstr>
  </property>
  <property fmtid="{D5CDD505-2E9C-101B-9397-08002B2CF9AE}" pid="61" name="x1ye=150">
    <vt:lpwstr>ZKqo2DxMKeuR6A2hwudpI+ZIb8DNHh9S3t8aTgPr44x+Lyca/hoLhq5pzisV5jWeK4HgLyMrKR46b2NzKHYkKljj60Q9HS5EYyxaBOMpKn+symVBABXWj9CFAY7BrjmFQ7JlSYABrrJ6M9F2AqAXH1ELcSaUubATPbAtqCz6l+dPAmmVksDIovBB8mmntctS7KURpqfiRJbYpjTk3H5XiCDr/+Ycd3ue2c7oCeOjktJXn4yUPlrp69WcrO5dJa0</vt:lpwstr>
  </property>
  <property fmtid="{D5CDD505-2E9C-101B-9397-08002B2CF9AE}" pid="62" name="x1ye=151">
    <vt:lpwstr>ZtHCc/zSrCgK9QmAM8sNRztbyCD9t3W+j2KtPGt08CC2RNnYlPBmfDFpfpXfbEnRUTSh2Ev6izajZB0Z7nIHgYlXJwcq7ijGOSv0pKW7CAgh9eIh7cHsGWoCE9PM6ftXXyymWEZPtzlxRMapKvmhkHIrc7wBtERl99cjR2ggE5WwuwbWYA+ypFvtLQKuEzUuEWZZ9rE3WHM9ARjzomi4ke3FDc/gOiYS5k819wzrC0WRTIYHLGUZZeYkRwcUtSD</vt:lpwstr>
  </property>
  <property fmtid="{D5CDD505-2E9C-101B-9397-08002B2CF9AE}" pid="63" name="x1ye=152">
    <vt:lpwstr>+L6IjXla0m89KYImj+vJXypM7eaK7WBQzluv5myq7eubMj/N0hfyHSUzjhq03/52RPsZ1jU/p0BfN0NJfImlJO4TsptDCSRk7fJGVuz/zTmH+Tk3UkymKA7E4gTkRJqSzRQuaJU70xhFmFT9Joy3yGkvTBD2ylKLD4FxCvFjXIJN4aDuxvZg8suSnRS7q7rLSi42dkR4hRFeF7RBZ3I1hg6m8tcMtByD1U9XyOlbfblRPExaIazzliAAH4OHQRg</vt:lpwstr>
  </property>
  <property fmtid="{D5CDD505-2E9C-101B-9397-08002B2CF9AE}" pid="64" name="x1ye=153">
    <vt:lpwstr>fCtL7srgiwF7Po3oUv+noVoVDpoJAT9EgFT+3Sp5wxqTSQtXDjbjIDJSq+X3rUcEUjWKoBxAOh3vLPummQj9TBK9h1XS/mKDMcqVwfQfEZO84oLodGRSQaFziL02/Ga+PyKA64ZfF/Y4302XDrJmeM8GDn6JfU8L1U2F9/HFY8NEXhrLZZhb99qUWFsRItSmSHqqtrNAGyynU5Y0bhwWXZrnXkBWJMFxhq07Itwuk8hy6qyi7GRkswT0lbkFHwO</vt:lpwstr>
  </property>
  <property fmtid="{D5CDD505-2E9C-101B-9397-08002B2CF9AE}" pid="65" name="x1ye=154">
    <vt:lpwstr>JeLNsoUGds8989roEIPxMQgP3h4n4iA/4PWkM+pm7UxqS+/P1NQjKCWc85/BbRif2+OK98Y0XQ0w2aheN4M29/P8irFg0LPhf8KT2zgaqyUPA1relwR9B3y+F5y+Hbs8u4VlZBnJ6vYD2m6qJm2QM5FXdfawhWxZ7lc3jtyTQZ6fwC9V4kFXSq2k2hpWN4a39rciC3KkLYT4k9wlWTnXKELpqo0AB1L0wBu9oJWqGtHz91oiUmDpoCMZFXy2jet</vt:lpwstr>
  </property>
  <property fmtid="{D5CDD505-2E9C-101B-9397-08002B2CF9AE}" pid="66" name="x1ye=155">
    <vt:lpwstr>BaWVQ82M/STm7mamxo4JzNmLVodZcRVWXoPJz9rgb9kc4mZmyDY6rN0dzYprjSXVeDKkkq1Q4f2wW/g6hyE+4woQenwMH1YRlwvQ9WcYDykXaYShei4CA3w4xiotUEmfk4J++4kmBvfviK/wKZcx/fcnCETx7MiZgzqNYVHQD1gft9fsNjcp8OadHKrF1iQragJNyWFvKPACS+tJ/phhpIQMizz2b3yjYdUKiljh3ePS1pEUtyOqlJhAS+RGL6G</vt:lpwstr>
  </property>
  <property fmtid="{D5CDD505-2E9C-101B-9397-08002B2CF9AE}" pid="67" name="x1ye=156">
    <vt:lpwstr>th9SW4ItbOQjjt240k8UOfKqdTWHOf6aSs04aMAZTM9kcwT3PZyyEktO6arJk54FruiwvB2LZcgaXa4+MzWpTW2ynZ71yxVje2mrF12WgiTE4p9co5VEpxHHvnn1e488/UI7D5kDJdNmsVn6Ja/yS5bvPhKdz9l0pp5V+6s1fQ+4FaElkCvnHmWiGg9kGwdERwtfomZWPXf1CTC+sD1ZGlJY2QZh1ehWBeuZ24yT0wrOhVFslM84MeVnyw9CJHR</vt:lpwstr>
  </property>
  <property fmtid="{D5CDD505-2E9C-101B-9397-08002B2CF9AE}" pid="68" name="x1ye=157">
    <vt:lpwstr>EIL4Um72Jq41CYS6QYy9dc2E4lSDOujcPr6+7RlGnV4mXHGtTLwG70P5icZ6QFJsffzHZH+SWCLS+onReZl9feGj3TnaBJzIQR3v7itDm4XC/R4astGIIBsQw70JDESREBDxkoD6Mn3k47ERdrcy6npBRPJ+cZXSOd5W1WCfq5wlKfGkL5zIygmFFxJNskiwinB0B7iMl8mtcnQKReYajq0943NwowQa7vn9vupDL9H2zvYeUGDNvT9Z7WsmtfJ</vt:lpwstr>
  </property>
  <property fmtid="{D5CDD505-2E9C-101B-9397-08002B2CF9AE}" pid="69" name="x1ye=158">
    <vt:lpwstr>j9BmYasRb/umUpF6zpjGizZ4IG5ePpPoc9s/fvDtlPn0ElJJWW3+MCH0RbmP+iPUQFYl0kO48zwsnjGw9wwvY8klPrinqiHQW4lcCGzcV6N2bL0gfmIzXE7vY5qzkSHkZGfVgGgmL8F7iDgOodcImyvGG4/Mp8aOi45FBXiEL3b/F5GuqSrTJPPguFaygP6EMJjmLoHtTnh1pHCZr+842d0vmoRbj3cXv4nwXi+UKhZOBQUtaMUT0jq1XMe4iT3</vt:lpwstr>
  </property>
  <property fmtid="{D5CDD505-2E9C-101B-9397-08002B2CF9AE}" pid="70" name="x1ye=159">
    <vt:lpwstr>3XzoGi7r30VPJjxECMaUvyBSeo3fzpS+ojIYH2F0CJ9TqlDKnPlE7TRlcnSvMya9SxdrN4yNY1aYDsTZakkXhGX+QR1+JHqXh8e3UOnhTr5lsvyRP/I1hrHN3GkwQt08C18G5BREcMdPb33nGwRYJuG0f+N7EkCKUF0ClI6+e1F/StdF2ZGrAwNrvnZabDyyLpG5lgdO6z15vZTmjxkY1j/JCe0I6kLFip/yh4YzvGL3J9RUCPi8iG2TegCFfRE</vt:lpwstr>
  </property>
  <property fmtid="{D5CDD505-2E9C-101B-9397-08002B2CF9AE}" pid="71" name="x1ye=16">
    <vt:lpwstr>XcPXJ/LsycFVddDGiDFW2xcMO/L2rDQ4HUPqbUP2DwJIMfQkS+RMZK2ohSf54P47ExpHnYD2OEyY6N0Q4OQks7EHyA52Zg3KEc2fpl6aAdO4XZc9/gRcOAFl90bnblUxbRJ+D3KALwissUCqE1o++KOmSPolhMs58LaVkhQeGww2FCr245VKb/+q/W+8LvfrcSTf279AHhgIEs2Jk67EubGzLhjIn28g8r2GXMKFv8EqFLMmu9YiVriUAfZch0T</vt:lpwstr>
  </property>
  <property fmtid="{D5CDD505-2E9C-101B-9397-08002B2CF9AE}" pid="72" name="x1ye=160">
    <vt:lpwstr>RO+b16JOrg0fmrZXKcTwaLYXQdrUij6V58W+VAaX9+QqB7kfs2vvLOEsQdKkxJiOAnY+mWe4OBVrTOLMZN0ySW8oDWbhpK+cOvZLv4844jYfWD9+x9fdWuVIlEuH5aBtwWKTUc9JVUFdPxn0cRtnN8ZidHzxRTnl+97ETCwV4nFm/M+DKzYHcsTToiZ2kSyUv4cRcsCSCd5cKvbOu+jpEEfRFL9hmStPJhXD6E02lQ8DyIMGTgnokLB5tVyIUx+</vt:lpwstr>
  </property>
  <property fmtid="{D5CDD505-2E9C-101B-9397-08002B2CF9AE}" pid="73" name="x1ye=161">
    <vt:lpwstr>/QlZ3kxCc+hXiaZQ8weH0HSFaWozHIAxZT/EuHUpd04d283Z6FfJ+4Yt7ifbSxWOJWn09wNI+rZewbsCXkzoa5q4tcfx5RYIJv67bYTz6IMWx2t9PWA+eoAWbpmFIzpUfmmdLS6g7L9ONtmX1x2NU3bOS3wxClblThlqVJdnUEfYW5Rds2Rr7eHX2/a7bmqWI+ptrkI7UhWqGsMKgjR1sbHpYZa8rtHkvbiBV7ON05tDG1Kn8tdzicaUhYE1vtQ</vt:lpwstr>
  </property>
  <property fmtid="{D5CDD505-2E9C-101B-9397-08002B2CF9AE}" pid="74" name="x1ye=162">
    <vt:lpwstr>eHYqtqv6keiP2HS4G3/bDC3dNenRnNwMDQSpwPtbDjo5HEli8AAznKTh7XNvwAGyeMjjBcihRhfCRxiVMxUbjszoOTXqThY9jwh5ZXhreWXepAZeKqcJcgtOqylPNMiAFwbUBCvytiSKcx4YPuKCRt25Dr34AUrdRRzdv3AgntW6hLlY6CILX7xXl3zb7D09kAbraU+QI2p1eVPTaxKM7HXCfnXV7b7Y9t0AR+mTR/78NJKuPEaoPhd5FfDOtn3</vt:lpwstr>
  </property>
  <property fmtid="{D5CDD505-2E9C-101B-9397-08002B2CF9AE}" pid="75" name="x1ye=163">
    <vt:lpwstr>zGWEJUaWKRwuUDpsmUQw7Q26pD6JTN++zbWSHX5EMW89fyuIcJYZdZOLN+9AFdZr9QxxmQBXTq9+2GteX4y7q3xPqNvjOvK8Cy3STb107rGMpfg2UksY/IycfEm2vuWCpTu9zJcauXr6TcZfpEF1b/vrTAl6hvS/2hT9uVi/7czvk78/gCGf/5XYKEAAA==</vt:lpwstr>
  </property>
  <property fmtid="{D5CDD505-2E9C-101B-9397-08002B2CF9AE}" pid="76" name="x1ye=17">
    <vt:lpwstr>/fA7wBM/5z/+9+MflD95KZZuSkaY3hoG6a+zTErs+8Bke4PIKBglrDLJgi8+qDDD8OR+tqlqlfe1eVi37WqoW0GYT0rdNsFFhfpdv+4aMf26U3H/4QWdWiheiCsCY3BEnIBUEkdEnCkGGJ5pKCGpKYNwZQ+uqC51cRFLnX9P9OmVHARMeT0Nn7IZ9Npai9ewnJHS1wCK4b37eQrgUXsFYfBr6ESKKmvsSgezuOb9FTswln/Ys2wciZDTfMc+egQ</vt:lpwstr>
  </property>
  <property fmtid="{D5CDD505-2E9C-101B-9397-08002B2CF9AE}" pid="77" name="x1ye=18">
    <vt:lpwstr>3gpjdyIgwklKzuL9VTC34b3YuVGcOj1RRRNzgQ6qookfvZkTlMEP8p6zNvujJ5hO7OB/7I+7v+eOhXaOiBuo5eG+1fFKaZ2TTx1PL5C+rc3MQWVCktjQJy2PvcSGrurx//sD58tqOXqzNIMvWNYMI+4mAy5oxE1bpsu9p4+sKZhuzdiqTz1MgVY+omwoDqpt4Nvzc0GW0TxdTpcomyG3nxE7v4c8FGY56/YfxJP023TGJkthgV4RZMZFea9+jVS</vt:lpwstr>
  </property>
  <property fmtid="{D5CDD505-2E9C-101B-9397-08002B2CF9AE}" pid="78" name="x1ye=19">
    <vt:lpwstr>S5Cpf3k3jgbAVnqPVQC/qpIRj8hxoBo2zE/Qss1as/GZ2risGpOZlGSVo3rh+yZbzH769HYfP+Wff41kUvSF3kw3+R9Xh0rKl90LTUuFDoMQhNqJt3my9tQmfbBIuNOAX3sSZx5EfCQ2gpfrdP7QWFdPzzmVfYKL7zh4OXAbxegBZyXTJwW+TqTaWB/5BSECyUnbhNSEaEheO1dIcHUJyBJpJluDbbFfq89MADXQefz/YCgP/UTomWrPOeT5JDp</vt:lpwstr>
  </property>
  <property fmtid="{D5CDD505-2E9C-101B-9397-08002B2CF9AE}" pid="79" name="x1ye=2">
    <vt:lpwstr>wy429UTSzxlx99q2qjpkmMggaQs+dDPV84PH59iIUPYMmhESpOTLjVLgF5TclwwwAu1FbY46Gew7UhtR5W1WEXfLtQ9PNC3Tiv4VfuFhMOfW/csBNCrRAIOWys+uGHMJ+q3GLUXvu5UQob5WKaSuJhCRZtkRlz5VRnSv061CcLg1LYFLMzq0MpSxuQVSN91TLjrdDP6y+K9DvxV6SYXDdq01PP2pixVyLngfNfHFUeKGj0HWumr2C0Q2uMfSW3C</vt:lpwstr>
  </property>
  <property fmtid="{D5CDD505-2E9C-101B-9397-08002B2CF9AE}" pid="80" name="x1ye=20">
    <vt:lpwstr>Y1YgKYJz7OKAyvtCEWTOk4hAvKOqdGmQ4JEBR4E+59+dwE8eHAdEewrqo+2Sp84VXRkUt3buZOt0lp/yZWOBFfjhpmiDGH63KghNut1RsbUdQzET8oKnLcTeDIgZ/N21rUGUu7kl85czU4Fipe7aOV3LMYXCSixfEY/YHEsfcFK38QEc2z6MEPYHVtBEEp+YIuGs1dMvzGhHMR0K1EDqDfeOQ7rkr+W1F565J7UmFnAeDRAR/MX1CZszI2rDZax</vt:lpwstr>
  </property>
  <property fmtid="{D5CDD505-2E9C-101B-9397-08002B2CF9AE}" pid="81" name="x1ye=21">
    <vt:lpwstr>sgFPX/EmHFm8N2ltICmlsyRhduuahF59MoB1EWhzFAC+1dZyc4eHAQerEdhaJOCgf1o3fzDtW8Pdr43uGRrwgEvNlFpe4QEY0OefOfP6AumUeTQu8ghhT0Trl2Eu/i1NbhSLtUguRPsCgavFAKZEHjprucl0AwkgEi30mbeT1oL+TOXu7fdi+ek+3ee5bXZYqNFi5nJ+husV8BEfmRI8FV65JxcF5NG4mkaNdr2pSCkS2f0U6oe017P9EN1Lf20</vt:lpwstr>
  </property>
  <property fmtid="{D5CDD505-2E9C-101B-9397-08002B2CF9AE}" pid="82" name="x1ye=22">
    <vt:lpwstr>TCTUs+Oyf9z2I65UiCJBK/v5l/v5uGb3YmseChGyq85qIDBX+xSA717Xw1Oyw3JvfJJJ3BK0vSigMbxa50YnXOZDkUZS7syjYqZ5qkU7EEqNcD2HOXUl3w5b+W+f10q6GovzD1cGXI1yvA6C7bACjhXoQ/u7PZh6eMDiHvQlvYZW1QqysNevL318yjlr20scehAVTSuETwDhM84IjRWFnAsn6hYVe+YgrPMaQc6F7585QaPo6PRuBh/CRkhVcmO</vt:lpwstr>
  </property>
  <property fmtid="{D5CDD505-2E9C-101B-9397-08002B2CF9AE}" pid="83" name="x1ye=23">
    <vt:lpwstr>FD6eMa5FLa9e1CB3sNxSZVGF0612+ImA0O8cJxINYC06x9UbE1QdlVa7jcfDXY1rXiYxZXqAHFiEEttk2CzDT4/9Kgc1uQhArbpWqCHvvTsS+470AEzOkjakm77RaB+xy2DNz5cUiyebq4fafbHrQ21texUEaqehrGd4SD+G/Ifx6YmxkuOV5hM9WAZHc3Q0L2gyDgQbUWwLt4QaTm0cbW6To6q61x7E2J078KtmA/BMKlYdP8angmQMSNw1sPc</vt:lpwstr>
  </property>
  <property fmtid="{D5CDD505-2E9C-101B-9397-08002B2CF9AE}" pid="84" name="x1ye=24">
    <vt:lpwstr>/sB/6h/9Mkb5btDjwbW4nItMtd6BIBgbGB+c3PpA84sO/aiMYvoIn4C6DXNpxJCqVVsOMVrSNAzDjKkqUzWF1Cvkbk82v0c1CfAo11ELH1sYlYKIA/7UyG9MNfwBrAi4UELkettBhl+e8GSHtVpgF3//nQfaRjViFW3p62Vjz9yRsNeA9AKCVj6n7uV1/P8U/WmdiE3pH4m2E5svzlPK0tdrY4HIZqLUoM6LBaI0HkqCVuwizWWZ+aMUgECpGyN</vt:lpwstr>
  </property>
  <property fmtid="{D5CDD505-2E9C-101B-9397-08002B2CF9AE}" pid="85" name="x1ye=25">
    <vt:lpwstr>421BjIbnkZggPXUAwzYydk7pp4F+ZAlMAvK8AeeQ4EiwgI1i4MEBHSBdPXJjjr0atlp7TNjBU+L6fKSdEsSDrO3s/28oOCwPjhtSwf/5PmDmhCIU+Q4W78/CeJG59gQiku/msHR5zzTm+m7O1FFzqxFRuRctwTILowlNECUuK4xHOtfhNqDuPMAEkq+4hQS8YK/csegzoZExRGJw1vcqg1J89LcQ1CSUM1DOcBk2d/uiT1dtFZjcgea3e9HS0uC</vt:lpwstr>
  </property>
  <property fmtid="{D5CDD505-2E9C-101B-9397-08002B2CF9AE}" pid="86" name="x1ye=26">
    <vt:lpwstr>4wI67uU1ptef/C9U9NDKGrcmW2xyOEVX3L7L9C7VDHnYXs0stD7vCx2zuLlEbioQ6qxpOSiYxMoGfCmJgV3jPlTpjdYaa9q3vh2/M7alaf7alDMBk2Tm75FbneR+WAcvzctouXESu3DJaCOiubRzvV4pHo+Ex1+nOZTtFzND0meUW60DodunyG1FTEmVV77tfM/B9SQ0CbKxT25BFYfQ7+x5swmeEA1SvU/Upoh6+tVkgHCvz+BPd9FrKSR9dUt</vt:lpwstr>
  </property>
  <property fmtid="{D5CDD505-2E9C-101B-9397-08002B2CF9AE}" pid="87" name="x1ye=27">
    <vt:lpwstr>mt2P/JIbFuFKomgSxngNTF2fNhSP4wl7yhF9HGqY47ibX+mcMAd5dsJWpEXRjUu7rkFUgE59L/Kghs5iD3oQ0jU1sGXLGSevQ5jAS9yrd9cXq34KxXO8gmpKJsA7EQ1GCDwWnZhnL7c5ymPGZnk5oOHOQM7toNAAwbWYOEPGRHZSG1BkS4ThJjDIY2Nj7Sn4VqtX63856wnE4Ymv0OmBrLMaYupCxgf7b9R9sTXixY3VTE9sG1nWn8ofJwAHUJZ</vt:lpwstr>
  </property>
  <property fmtid="{D5CDD505-2E9C-101B-9397-08002B2CF9AE}" pid="88" name="x1ye=28">
    <vt:lpwstr>DQkgMaxQBLQX5Y6tTxd/G/XR4fSwIUq//nFe5Cl5BLjWXur+TXQ+rMtBReevQjcKn05TALexH9JbjHnLNGE8Ur8APi/3YI+WDctDiACCs4M/zwphak7pr2Bp6sruBf6rUj/JrzD7RkvmfFZeOPB4sJbARje7ZeIvj7MBuo4aYndFXpb25xFQPqk/0SsWcf3LOZwLV4KxGA9CIAkO3AscUlUxg33usNkAPp6Ft+NvM/tLzXxa2Xa+waCpC3R0taZ</vt:lpwstr>
  </property>
  <property fmtid="{D5CDD505-2E9C-101B-9397-08002B2CF9AE}" pid="89" name="x1ye=29">
    <vt:lpwstr>sFzAEgPpWaT8a/ivM1l7/vpvvQSF1saiNfgZtBvly1Yv9vnwS338RckSeWDh2pqzkKGUABngMTTxkhuifyo5ElWV5jjvzny/ISJZMa5GqumTMmPzQWwHsYycC1k8mBZRmVifP2qZ4ZW6x/XL9+30RooMZGjLeHyljeV1yiWVZPGa2F4gKIcl+XID6RlqQ0e9QqoiFW9f6u8s8oZvqOECYCxv4KAMNdqj53c1oBc6hXEXvEVTdwLG1dyOsLUm04/</vt:lpwstr>
  </property>
  <property fmtid="{D5CDD505-2E9C-101B-9397-08002B2CF9AE}" pid="90" name="x1ye=3">
    <vt:lpwstr>bTTO8QpSMHXzSBbaO2thsGGNVoRgpMZTSw5xUsC56U7q7y1zAZYS8yHVzqU6byGatr8TAHPXV/cnG+2TNl4cYczKe5cku+uxpE5W2ML9ARUaNeOLX5+nteVJA7LwhygkWX+Z25a62CEFswBlZWMSGKowFJEriOcDdCwHw70WAsGrjE7I1KVnBZ3qYillZQaIL4YmLxVaDMeMlN+5cB1kmsWiClB+MocyeJc/dtUKSs6KJSQ2jP2SL9m2Az3v9Nz</vt:lpwstr>
  </property>
  <property fmtid="{D5CDD505-2E9C-101B-9397-08002B2CF9AE}" pid="91" name="x1ye=30">
    <vt:lpwstr>6u7cnlXUpPOq6bcCDvS6MwhHgTgXYymVS4lQnIhSUm2fA1DMbQIHWUkz1vz6Qp3QvE/vnlW0TAXxXDh+jPZYJ15KomFK4VowQFltdpjc4tnUUgvePUULHOjC3ScFTm1d9Pb8ttXnoc56txAIustUB7fHJq5EXW5H4IACRdWOw4sfQLoT2yewa9akfRrxmo3BahDV0HKSoMVz3O+e7U8C/6rEVUNwR6wOOsq2+v3xciKhWeQCBwOYkh7Qq3CbQzM</vt:lpwstr>
  </property>
  <property fmtid="{D5CDD505-2E9C-101B-9397-08002B2CF9AE}" pid="92" name="x1ye=31">
    <vt:lpwstr>EwPcnM2sgTFPFYhN9UrWbzKG++Qbe3PFkJz/gnGXe8IMrGSOi2T+TqVo4Hp7jtLLH5E4nevCNhdQNOUKrQ5MjaxA93Gmo77JeWTL5lZ/ZXezrUxS+KMChYjatV/WI+UgKGWXZT6FffWHh+tWmLi3kj8GeWh3ZRSD2UMAtALhBQUEL98GEeP3Rk3Jfixqa8n6PmZWo98i8jENDgbEY+tiabkfP0MmXf6T9DCXPkSz1TdltnyHm2dQLP7GTHglfKT</vt:lpwstr>
  </property>
  <property fmtid="{D5CDD505-2E9C-101B-9397-08002B2CF9AE}" pid="93" name="x1ye=32">
    <vt:lpwstr>bZGLHBwqqGuDQa9Lof+7KTTdLnSqWMI6ycN2FZ75cZg7The2lUOLMDj6xGsXgLCu+H3xF6fQ40OhGEWz50XFvpDoSrbJRiQdbz1B3qwEqtPVO0TTDsHiX+VkWfA8GPPzBPoxkx8kIX3GvoVlbLBD4hEhXjQyTtIuDuorzJ4rXejwSn9pr5mV3C+AZMYxez+7B9NhkJJIk58FV8DRo0skAhYfV5kmcMb3evz0PDu2OQr8x14VOrTxB3qajCiNxH3</vt:lpwstr>
  </property>
  <property fmtid="{D5CDD505-2E9C-101B-9397-08002B2CF9AE}" pid="94" name="x1ye=33">
    <vt:lpwstr>/tsK4NKy1JFvzNYUC/qxmli9+bsLw3Mc0pxFHoTlpb4dkblEOX8hUOWwYW3DyBnkceEfB1gED6yzxyDrq3P2bcSzssXqV3NGiJqmLAsdGSk2vKHAfGZooKROeImgenMulsvuO/KESbo9VRNlFci84l89llXLrAeVpBLe5Wu7eA42BJTwfZ8zXZXnakpUnPuPLb+7CTTim1xDYU4dK82XhAFVelPVJXQEFyDH2oL57395kO9FLRE1Tr2KL6HcDQQ</vt:lpwstr>
  </property>
  <property fmtid="{D5CDD505-2E9C-101B-9397-08002B2CF9AE}" pid="95" name="x1ye=34">
    <vt:lpwstr>Qjuv5SpziSoYAuNdBSZd/T+pbyvNomIjejZBufmN2LEWxKrYfqQguJ+EinaaYw3SP5PwXThzGNFNoqIZxsj7/2DFrG+z325M8ZTSbWr8GUvzRWRaxJTFuXM8QiwMrZ68f5Q9ty1Y8n7iFZmb+jPfSd4gRSpQnjiWC3QFzN4PP15OuQTdZnvUygl6vZGcWacW7gd8rGHxOjoAfPu6CPIio3e3pFQJX+ntDeGRnte+hjIC1Md1fVRFLTRlMk/Qepu</vt:lpwstr>
  </property>
  <property fmtid="{D5CDD505-2E9C-101B-9397-08002B2CF9AE}" pid="96" name="x1ye=35">
    <vt:lpwstr>6ULuYnd731pKfb320Lj4F3e62YB+0Di82zf6Ua/Nos8gkLFx36tMmnvJLv107fphKHiH7PP6mXYZw744EGEVEpNt+oiUCcETNCtIJ+OQgFO8B950aXxW6cRlqfs0/Shb4opmocfT2I/ZWkrq7K544hYUSL1J8/q5RExcRVfWhvw3RFNK5JLfSpk2vFlzfnavxqGgRVtpHuYblYHPJRKU510pL8hz5Ib4eQmbPHJlZg2I0ls4w/AnWv1pbD0HNFp</vt:lpwstr>
  </property>
  <property fmtid="{D5CDD505-2E9C-101B-9397-08002B2CF9AE}" pid="97" name="x1ye=36">
    <vt:lpwstr>edctwpILk43hbyuIlqxEMcAIPSGUdAcqB37LaW1JWWKCsnZ/Sf4d5FGhHW1NVfFZjl0r75I6u+oC/vRzEq8ap02dskDmSBSuaJBew4AfRpwImZeI02mX2S/Cf33BrQQbMoF5HT4gc1ggxs/2Z4QSrKmkveex9gza8jGv/mCX75pyiMhRxDZr5A/NItvEZrPeES4XNYwZtlPpscy2v8dNShzix0Tm/8/i/dnc7WL/g/yYuJMHGZ1SGXQdGfQWkh5</vt:lpwstr>
  </property>
  <property fmtid="{D5CDD505-2E9C-101B-9397-08002B2CF9AE}" pid="98" name="x1ye=37">
    <vt:lpwstr>07LBFBnH9MVxyJaG02025gVPGlm2L/cIi+Svmv+0b+oFgmWEhacQy41YaioqJB7kVzr8tqdLthJ2stCghD2cl/NFmWwQHmvJiCuDeB+Mkb9YBQDiAYM5XqZicYVgGdTibBLJAT+VucR8jZohTgCUmQaZ9ySDQn5MBwRM6DDlmIYPwsiZpop459EVqQPnx8d98kD039TMhLa7V1BzUsoRK/wpW0EDHstThSMIc7ry9H+MNUDm1coMEfydxvZYFZ7</vt:lpwstr>
  </property>
  <property fmtid="{D5CDD505-2E9C-101B-9397-08002B2CF9AE}" pid="99" name="x1ye=38">
    <vt:lpwstr>LfKPPIkNaVSAY9rGt/ArcxTzai3sHqA6Sefy50OKYcB0S8qI2AwCjdJnJ5OtbWOnZnEMWiv2ZZsHNqWANucQn9ecIoDSl/v0MOkdj+Ds3F7MMuMCyZ5dqkAnA1PjDWroaP8udMm1EOFAri8sG2azSw5aLBTmCkFd7bx2J/EZa7YGFd1n1sH5qV07D/Z75UzY8dRDY/T9IWIbe+eA3ZOuN/8/OEQWLOPrfXfEhS4/uHDhwYoIJNycMHcbrVzPvxG</vt:lpwstr>
  </property>
  <property fmtid="{D5CDD505-2E9C-101B-9397-08002B2CF9AE}" pid="100" name="x1ye=39">
    <vt:lpwstr>ADkVujhmn+I4DI86qMETLepSnx1Q7p1amD9Sv4JQjR+sVK/PL4+qcTscsOxxU9Fa2duRvyPmMvoJQ/9zqo/JI+azW9cmtxcTzEKhHoLpVlfhz/VMdv+lHphF2hyFS0COGrZEeVbBuKPyLsm+BsKH4NMd21otXpM7TnVPfHtHeb9l4bIw3VHrZVnfn4RYY+J94Gt4SlDzOxw/niAR3CG5/NqtGhNogDTkNR+VhseSi6DMrqV8xrpv0j3YOFzsFOJ</vt:lpwstr>
  </property>
  <property fmtid="{D5CDD505-2E9C-101B-9397-08002B2CF9AE}" pid="101" name="x1ye=4">
    <vt:lpwstr>lzXMFkGZJsg3JBOTrkI0Fk0ao8gklowWSEMrCJZTA8FoBguie9V6Q+Cm4NICjaINIXeSdCsitHqMicPVLJFq/X160ODzqnDH4klcxB+g3nmzV9pO81jT5fHux5OM0Sxvf/4PakwBuig8S+Z8yc/d46BNYZTkHfb6oAjfx00IxKwQOrPNr4LJFph6/Igm6sVhaCLzF9Xgh+ZSBIHiZsdNS1WGg2DYQEIPob9IekrGBiSq6EmzYWSUsiKz0JPkXPU</vt:lpwstr>
  </property>
  <property fmtid="{D5CDD505-2E9C-101B-9397-08002B2CF9AE}" pid="102" name="x1ye=40">
    <vt:lpwstr>G34soJtNj9hXBE4fHPOLsSr2qE3PzcPtS1oxwl3toV1Wl80Br2+VaOWEU7z/gOMP9KQfFgtYuv+egDJYB9L807Yg1Fr2oSrB9M+63vjmEMELzRPZmVbWEWWZ6foXjjPHOcUbfQKPTZZrBEXFam3VN0SLVkINTBxv/NTBIrMAaTn0gP2/zQkDAUyUFYIPwdBhEia+v1zICZtHrowLJXtdI9TvNZQ+1xbv/nyBtw9HuAczCLYxzJObQ50+JNaN5w7</vt:lpwstr>
  </property>
  <property fmtid="{D5CDD505-2E9C-101B-9397-08002B2CF9AE}" pid="103" name="x1ye=41">
    <vt:lpwstr>L6ikkttG0ou82NsBjIl3x3a6c1sPfiDF4F5gf32tFQEOC2+kOLKbLDg1/QFrqvz3Ssh478ZxF/6IVWue+BufDNiUcI7+aa47Pxr0tNcFHeqAbtLQQXrBaNaXTIP7wK4D3P8PXhqfZe0wF1BnaNqSXUkWdNjdDjUgBNrUKUC5Ob8rtgbziONVVvaxOZEdqv3qkKvDLxYGO/zjeAzhoBnuPZTjuZRK6u65Q9hQVuzAqfob2cO9rlYW5S3PBUu2cD5</vt:lpwstr>
  </property>
  <property fmtid="{D5CDD505-2E9C-101B-9397-08002B2CF9AE}" pid="104" name="x1ye=42">
    <vt:lpwstr>eJxIy4Wz+vX5cF2DfUjVakSlagwr2TiV78z9m4OIIIQC4LCO4fA78twWE4Fhvs9mvDrhmDt5y1sAFxglU3VZs+nJXH3QqLrAHA7pLpLvc2tThEaeFIr5d6no41eloYr8d9OtQqALYwAxo3xlKilxdAWeWVMtg1WSF6AM0ZkmGN6tW4EL81GOIChf8b8bExhUnxr3D1ngaTAPTjSjyfuO6as9j79oXde/7t0r98kwh1tSPcsdINSAMXCqr1ouU4O</vt:lpwstr>
  </property>
  <property fmtid="{D5CDD505-2E9C-101B-9397-08002B2CF9AE}" pid="105" name="x1ye=43">
    <vt:lpwstr>ecdNsPzQMROKY6/O8Xy/K/jD/ix8FUe5ISsZ4HRcQRXsWk5vdgJXoN14wYsGdkdzekjL7kHfrmQ0eZPsx9k/fgEGM3Xe6srJD2zUnIRaoJdKk/kwiBhlpKtmzZO38uKXhUi7BT7j/5L/ZN7CJ6y2TKkiWYtdv/xHP0ApBnUGpsdv9c00nBaLR1FPCtabNSxloR5Eyh75V6vHPIZk8+ogY8LqUVg0oN3ZjWjoEtRCUmRp01nHpVAMjV6IRGs5L91</vt:lpwstr>
  </property>
  <property fmtid="{D5CDD505-2E9C-101B-9397-08002B2CF9AE}" pid="106" name="x1ye=44">
    <vt:lpwstr>cW+x7Pk/gQsjCKxQgBJK9hmAAPR9v5BCsLn54jw76w3pv822HJ2SZEyUBNQBpOMp+KGpSuoHxxH75fDS592edFdHGUY/Npe2KUnhg3/lKBzN/kWu3ygCEWgMRww2ptvHkfx6GD27+4xC4V02HE4JfZnbFz4uOqAXwSynqDC3yd0Vsn9VTM3mFbjbu2xOr5RGtmXpTMzMHflGTUNjhejQazXcXBgKjrqxGoMAX/XyLE2JhK5LfKxTGrLaOwb8P69</vt:lpwstr>
  </property>
  <property fmtid="{D5CDD505-2E9C-101B-9397-08002B2CF9AE}" pid="107" name="x1ye=45">
    <vt:lpwstr>118v55IdgFE8Lw82W0hcRPeUnejqYhDZp0sTutFrEUf3jMMdDclvZoH12hX94ADaQ64f8d9nJT3jwblru2enV6lOIfDlbWYFzB2WfW6ytohYg8n267wX3Znt3nK4q95lnXQbFulmPfi2K4DM1/vNZxql/3OlSFsFziO3DTnPbidkUNaS3ChRHjUeZacCgEYeV/QR5z9XjwpZPPKClvCGHSRHOYMYwSCs1XklpiEOf7vPQpuZPdVaGaiVwIbt4Lf</vt:lpwstr>
  </property>
  <property fmtid="{D5CDD505-2E9C-101B-9397-08002B2CF9AE}" pid="108" name="x1ye=46">
    <vt:lpwstr>un8uLon78B/Fnx9v8voDQ1st7QGPDkv0VDJ/lWja35kqvLKhkOVVwwjVa4v5zRqjlJsMcE37l48bL+POqnsAX2puhQeik42l603Mk4Ya1QgjjsL+8jpph7aK8WtPVK5TnPk0PxX52+PwfXl7Jk0uWcWyViuW+zZY2lAvPQKPeyCgskS8xhMSAhZ2uV4p0BN66CUSXfVRkF7nCtK9J4Slqys3bAZADSuD0WOEw3Fk61Zvfv1pRY7U8JqTy+VGFKi</vt:lpwstr>
  </property>
  <property fmtid="{D5CDD505-2E9C-101B-9397-08002B2CF9AE}" pid="109" name="x1ye=47">
    <vt:lpwstr>fKowh+g9sVJ8YyUQFNh0QFcfctTu27uXNjr2TTrnN8b1PyrmWqQUnXihPHIJUU2N+qnehycDChvF1XSp6Uj5Fu7iSgcZJHHPS4RJHLx1/RObkd/KWo9RlaYwcyrwFXUgNvYqWw93jZQIPtQ0WUZpTEw7GokPJ05i512HS/93YMpBh3IGy5T0xvUcWG7br2hGnLs2jKYBLaoD7v+xz8gDMcMLlx6/VPxC3B5R3olVe+vBCEmX+mt1pgyH+bM4UfK</vt:lpwstr>
  </property>
  <property fmtid="{D5CDD505-2E9C-101B-9397-08002B2CF9AE}" pid="110" name="x1ye=48">
    <vt:lpwstr>l6jN6Kkqji/sQrpgOS7EwF+VkOPnZj6mtyNgAVsC4bVzL4rkYGlEY2JXch4C/4kzHqWZeoDCtqr4Tzz1BUgJGWa/WHWPDDn88cqRVoRP7TleMUMexg5BdXy7uL8jfK8GN/+ZSvN+Zq3XRwe0CKEjlaur1Fb9ThdnAAwJaViR5vhP3c69ok/xPvGpPT/APQwr8g/bN06uX1JW9a9cky0Gk+VinFAWLPpCB4h042faB7eQL2Ma3dWwdw4F/BHgNGv</vt:lpwstr>
  </property>
  <property fmtid="{D5CDD505-2E9C-101B-9397-08002B2CF9AE}" pid="111" name="x1ye=49">
    <vt:lpwstr>f2wRhEnX8cWlHkToHRlM7ZXRkMS2IOxPvwHSarWVZJAELyarIBmeXPGt2wl9/7XjmFPLxlqtej754SnST8dX+JhXDAEjmPJkYAX/nZEtEthVIml2pH86Z8iHqNnMESmyhQYd6PeskrzKtpfoYBSrVIn+JjJ9GYIfr3RjbVIwUa5pdj5tvxQ3mbEhpF/hXB/1mFzdgbEtfBsxw3quwsX/4NozRoeknLOS8x1Z7pn/e3+N2ZcrlxzsetyUCTCD3J6</vt:lpwstr>
  </property>
  <property fmtid="{D5CDD505-2E9C-101B-9397-08002B2CF9AE}" pid="112" name="x1ye=5">
    <vt:lpwstr>BBzO6TnYc+Wx2ha6QZHdr2kxaFs+uFIvublgLR9VSXdQDBgImzxMePwmQZ3tYCNBB11wM5LowXP7iDXkNqHqhujL+lk5yQKFQpciZQmYhOF3gkyrLMrYV6/zD75/fz/ItHJZ0ZiN9vv2oObdyiqDIlVPn9+ikidTwE70b1dsLdq7Qb0pttHwjOEoHMSvuVyb2zg26EkT1KSMXLQYbqV2yIkZrapfzim+BzrXkSBhWZKWfPlOScE4kWmxi/n4VID</vt:lpwstr>
  </property>
  <property fmtid="{D5CDD505-2E9C-101B-9397-08002B2CF9AE}" pid="113" name="x1ye=50">
    <vt:lpwstr>5BCPeUPOSIuFH9gzCnsTeIoZAANDOWFZLKtysCorzt6N9zwD2QlPloSLW/HgooNRhd89aU6WZ+aiz62YSKG+FIci4zu4LSxx+2PpSwJwcjuM8HpJhxJ+SFxkwT4adbnlg1j8Cke5r36LvrU/eoXspfa2KFh5h6B8bpwYxSXs3VFLgrqbAq6Hsn/TAq/cmIQmLtIGJIR8/IesrwgdjlUP0l4fIwEF7t3uRQnfLsJDsM+10KPP97FEnK5e5ULKLE0</vt:lpwstr>
  </property>
  <property fmtid="{D5CDD505-2E9C-101B-9397-08002B2CF9AE}" pid="114" name="x1ye=51">
    <vt:lpwstr>EptOFOzA/fcESxCwElGyh9hjxGiix/W3wVP2yujtsKKYMpDHOavgRrTx66/1SAyUGQiNJS/rPXcq/E47vvzjD/EQMu/0AyXuoRLUiUqAIC+wUTYv6o190gGdq3/JEaYbbMuQyNNQqf/aXX3ZuU4M9a+jvdfVSduCQvTH2Ul8yh/knwsxPYOFywjgUTFl4U2jk3n9PQaGImhyeFd2jj7lfr/lbQAVwecefsbxDC5ERjh4Z3YWe2Ht/Qm4t75F9Sh</vt:lpwstr>
  </property>
  <property fmtid="{D5CDD505-2E9C-101B-9397-08002B2CF9AE}" pid="115" name="x1ye=52">
    <vt:lpwstr>K6HX78LWvFxiy0WkhvGrNKD3iwDa31XVIXIvtUVShUWdpm6TUi7ZvjklV9ER46/eJSyPWmFIBee6MpJdsnnSfn/FY26jXKwN9DlJGLF8UJ1RbvALLPnzzXTmIG+q+vuqX0/M80HXeHSe0hI4fF3c2FC9QIEi9kpaNUcv79IFtcNvXyJUel57hqO3Cd+s8pL340lwMvfW7TmbCvxbfaDoXGiYpoh/rB/Y55j1goxtKtigMqs8WZUPpcrVEkPeF9C</vt:lpwstr>
  </property>
  <property fmtid="{D5CDD505-2E9C-101B-9397-08002B2CF9AE}" pid="116" name="x1ye=53">
    <vt:lpwstr>Z8HEomjcpNurDBgN6wwkZO6ID3kJi//LR8/FbtRJq+tGSuGVkfWA6vHu+0CbZ62JsEQ0bnrZtLbTE/RijSD5acMyFknq4GHJBkmV3moMkHaFj1sGztXT0H/tMgLgM3zH/MdNueYBUktp+Oi/j9PW7uL90tHde5v4aPpjBcWS6K4ItmQSD2+S8O3XDnXcpnYcCKb5xnulRHt8M9XwUuCrElwavzqvvFc8fCX8VtePVovibV0VH7QItTNnU/oiDug</vt:lpwstr>
  </property>
  <property fmtid="{D5CDD505-2E9C-101B-9397-08002B2CF9AE}" pid="117" name="x1ye=54">
    <vt:lpwstr>9w0zihkgHKIxe37BQCUeGH4NC7/FIsw9Dwa+UDqvSXBjrtBsjYyyLcoyN3KlPig5OKxrq/mXYzR9r+vxsjjg2vOF37TOLU3dzzWg0gfbjVvec5Mne1Rb8kN36+Ogfi6Wp0qgHh1hjyLrhbh+6XuqhS31O3P0URf6nudtOX/ksKKyiFBAlo+VXmDyOWrELGPzGgKbcDKkqCEfDsICJTXO220T6tPTbHMEQzfH67DLoXezxVmq/+UDP1ZWNi+DWPs</vt:lpwstr>
  </property>
  <property fmtid="{D5CDD505-2E9C-101B-9397-08002B2CF9AE}" pid="118" name="x1ye=55">
    <vt:lpwstr>wbkeZWImItDkC5YtNFiQx9sHtsT7288H87mt8EZaD9rcV4asLT2872+dEOBY9L5/2IPUVsCPzAFYFyZiys/7jVVV/oDHSZu2jZfhMW/MU0lTy/p1WsiuOrHwnErw3QqIcqppZGGjHLoWwntOtIoWpr1JmPYiKxClnunDQGF6O0sxnAj8LSwX4jASqv37q02juqPRAfPEYeJMvAjoUh4BuChEg4cnUK2TKpFNuahYDEoD9kqZ7WxffUt2VVhz8MG</vt:lpwstr>
  </property>
  <property fmtid="{D5CDD505-2E9C-101B-9397-08002B2CF9AE}" pid="119" name="x1ye=56">
    <vt:lpwstr>WuyiMkHquKH+Y/8C+CCAW4medu2HMZixGu+ZCimvrcbQKeIMnPYMNgDx5Sj/vKt3Bk+3Fhys7L+DlXX/rGdEsZYPWt4b3bFmwIU1r5Oxvtnmx5gV4VkEVxZELZVlfIg/J+mDygxf0hljklnteGCj4P8/v0HTn9y/2U1xspaV0INF1eVtM4TFk5QoSpYJCUrWBDmWF5qyjH/RYcqiMGAnM5GrE3fHEWkEqukWvk8lkiRW+1hEDkwzWT4EmM3iJUY</vt:lpwstr>
  </property>
  <property fmtid="{D5CDD505-2E9C-101B-9397-08002B2CF9AE}" pid="120" name="x1ye=57">
    <vt:lpwstr>CdKOGX0Y7z6YgofA0l554EPTpbeD1qLQSCG1g6OZ5o0jx6YNh9IKNdXDVC0FDpilEWBa+yQEvN1dzUP9zWDEnAUUm0WvA7l9+/eFx6PaCEsLZFqkkC33zJsAfEUhLfJ5qZpkoftXqL67Vmb+27yXidVJe5S9hbtPR+adNcHchJuK3ljrXem/X7OFNWLAF25CzvqRtrZXj796FtsKkPeIMTtsXYvTsEdhfxYEWvPzR7m/pKU9A/p6gEHfUE7GPSG</vt:lpwstr>
  </property>
  <property fmtid="{D5CDD505-2E9C-101B-9397-08002B2CF9AE}" pid="121" name="x1ye=58">
    <vt:lpwstr>BiL49/VzzWXsvGsM/QE6iY72RLsyP6F4eVnCJ6Vxd/5QK6952cuQnZUghPvNhVzqSKleipeJczQp2tuNHs74OX8x8X6YJk/7mpxgonAI5t32C/zM7fjMap3vfzOVgY6Hsh3iy8oxHB+Gi7GwHzv34A3XWEvSrlw5N4djO4Q2YJTaHw28HmvsMwQMVk29fsS6ILDpidFSyBHFle/SS2MnSMnSVGDwQ6xxgBy3Tk315ZWOsHDPbpdXVrODXCW70oj</vt:lpwstr>
  </property>
  <property fmtid="{D5CDD505-2E9C-101B-9397-08002B2CF9AE}" pid="122" name="x1ye=59">
    <vt:lpwstr>fYJbihVvOn9JOt8heAAnKWlLjWtxGu2zaJJpTMQx2OJsLHdLYtp95o2Dbr47IxYB46IXYgV8sr3F9Mp+Jfp9Lx9xqr0/LcTqzICy9GVxK741h7KeHs36ALys/SsRkbElLEYvhBRsZlzyF/BZZxzmwzw+vS9ETSurqIc/kFLox37vMQGrtG3yMe1wOnVBEo2qBBFOMmb21Ggj1umI0AlhmCk0wVWBNGwm/y1Q02fazVmg2vQD+X9Iae76y9mrys0</vt:lpwstr>
  </property>
  <property fmtid="{D5CDD505-2E9C-101B-9397-08002B2CF9AE}" pid="123" name="x1ye=6">
    <vt:lpwstr>epgJv3ORL4jvqnRQbYRLWHtxJoxkpg8cRJAt7DdLSAcDOqyxCRCYVh+6FKqKOLz2i98guaDvgMNPNHzF49iYedw3s5yvgIl0LNX3biOR34lR3u8YMwy5Txt94kRZ5ZBt03exgLJa8WMmrNx+q+SbZHktGdMwE24wYZvvwwmDeXlXpyTbJ5VCV4p1nRQxqv69SvyEK1quzFT5YAbA+stoNXJCx/v03HlmdeHd+H2/PzLoh+UBo7Rp6HrS4fPQ2nz</vt:lpwstr>
  </property>
  <property fmtid="{D5CDD505-2E9C-101B-9397-08002B2CF9AE}" pid="124" name="x1ye=60">
    <vt:lpwstr>bdiPQESh/CKvWQQxWRwqfpMkhFXoVnGOGgEC4OGeNS6UnXQk+UNXnhXWbcZKuTBogM1z7kDTlL5orsMZdN02kHMPFZo+wYGwLsBy+beGyYVnLIb7XUKzkOjq755qSrDmBErsbmFMPx/QBV70pkHwTukvnkO/+50xCsJlYlYUB/Yt5ODpxnTWg2ua3OOTb2il7FQO6f7ORSfXjEpXwJoy+9SVp083FBqdMJ+LzFBOXyP4VJi2YeWl5Q1P0uu2Roy</vt:lpwstr>
  </property>
  <property fmtid="{D5CDD505-2E9C-101B-9397-08002B2CF9AE}" pid="125" name="x1ye=61">
    <vt:lpwstr>fs1QbYFs1pLNSNspGEsseIGJCh0ddMg2cv2MjUuO75CiVC7PTSOHvsUH515HEOGkMIhlAF3JnQLmV1Ycg9tMcdO3Z0SUnomUnL1fsyHfav1bmO4J2045tU/QxCjoSvip2iwG3lS0PCiOSNuEvfLg5kajHxzth4ggXM82ra0sAziCgb63RmwebbTBeSRQB+aBCwM33IyriwysdlueZF5JyIhPfEhx0EqTMqqiyTT4+SwjPeIT6bxWvO/bAEc63Ew</vt:lpwstr>
  </property>
  <property fmtid="{D5CDD505-2E9C-101B-9397-08002B2CF9AE}" pid="126" name="x1ye=62">
    <vt:lpwstr>KkrqffWikSK8E+W/llUztTv45nEnoBxiYxk7YhvfY71p+ENC+Yst5I6fZtP+7L7mahEIRW21eycv4UM3YULNdaDqdVrirCs1+T+XqOW95ifi6pKIIe/nHin2xp9ehrnt8ulDmgzq1MkXgG/FtzVt3xM6mjSFUG7ySh/d9ifm/PIm2JbciUbpYfuV18k5ihAWrCRKaStGAW+RPYEm6jzdSmiO3qxPyA2Hbq1zwaLHlBQPjXSABvX3INgTNaHF9gZ</vt:lpwstr>
  </property>
  <property fmtid="{D5CDD505-2E9C-101B-9397-08002B2CF9AE}" pid="127" name="x1ye=63">
    <vt:lpwstr>F1YAcifsIa3i3IEIA4VM4qoFCblmuVdtJWnEeYUlYrO2fx6qzLk5ESj5I33iOh663fY8Xqv9sXAJFGb6eoWf4QG2IonqIya63UlKY16jIpgAytLPqBIkzXjp8W+/AVQgQZStGq19sx1sVnZfNq5wLfBz3YBapITOJyyw33FKJLhFm3SUengEfiRsVI2BF/uFvSicCpN7qSZ9N5mmy7b9w+4U3DWsArD8enjdX9DpPJwUHpF8/vL9juJYMpo+rZB</vt:lpwstr>
  </property>
  <property fmtid="{D5CDD505-2E9C-101B-9397-08002B2CF9AE}" pid="128" name="x1ye=64">
    <vt:lpwstr>c8LJTT2citq3hiC0YQmH+GCnYnoRpD39a6zJFXn1tPKkUc9MFVbLZbwKfQLSZtR90+8XdsIf5wWbVK+EyA9PgX7xw6t3DtsjeCXlL+c4HIMquij1aSqogbFdwU4/ff/LUFqspC4blLc4EOSGzz+Qln8MLI962ikqajemOjWWkX/Fx673DtzTUh71/uV6h0RI8O1scwAduw5LfGuBc/LWVT0gYKVgYq6txZSHba9KVAxj05OKhgs6G/kRosAr94M</vt:lpwstr>
  </property>
  <property fmtid="{D5CDD505-2E9C-101B-9397-08002B2CF9AE}" pid="129" name="x1ye=65">
    <vt:lpwstr>YwuGgDKrGZDiZQbEH8DW7XthrT/zjn/WFt9c65O1dAuP+g/jamN3YZkbvV95//kBqzjteRsY0hK9TcFEy2oSb9jFG27AtafIgXd/wEsHi9POXMFwkbjFXdmOABUE8kp0VvCJQd1eaI9w052hsaFmmOjIy6BiLjBao+lS/P2Z6AqV5KruSDNE0v3n4FRRm1244BTKbFkX/rOUvFMJPDUkY+2jwKMjBNgQCJK7WVSin9G1yzCEYoWSX15GqpzFFZB</vt:lpwstr>
  </property>
  <property fmtid="{D5CDD505-2E9C-101B-9397-08002B2CF9AE}" pid="130" name="x1ye=66">
    <vt:lpwstr>SPsuRWZ7i/B6BRfYdkCAqC/b3/4XdMTsUfm5D3Pt53q/x1UlnUeauvyRkzz5HfVrPvNTf0MFklvVjwwh9MOgxMvyjCGRXyhT/FA7ajocIfjuO/fWBdG4ZlE0nN65dMSQxpaEiJPy61ptzVhRMi3LsgCFHljYjgyE48p2VEDSpKISa5STPm9H8UnbWWhEAQRT+IALcQH3Rwy3BncPv6ZcNNGOiuenXvgYUVZxX6JjZCx+Z7+aUhrG7vOk9Axmc6t</vt:lpwstr>
  </property>
  <property fmtid="{D5CDD505-2E9C-101B-9397-08002B2CF9AE}" pid="131" name="x1ye=67">
    <vt:lpwstr>H2RmsHBa6ry/mHbdG/7IhvfpOFzfxm5+2T+X8iQsQBhC21LFw6GUykSMJw+4BAMeNhPV3n+Jz7q7/X3fgPryWkRJ1bTyyOywDUMSTgASYOkJJfeGD92xH2zIUk7vbb3GXxr2OedK1K7nE+wD1SNQe4fvxqCkLP21598WUiCUu88Ohwv5yqggfqOGzCwIrAfTbAiYww158wQVHxbzjYDYFS6M7FcH/zkA2jwh9Az0A8KuvvRIjqP2jV3U3MIvuDr</vt:lpwstr>
  </property>
  <property fmtid="{D5CDD505-2E9C-101B-9397-08002B2CF9AE}" pid="132" name="x1ye=68">
    <vt:lpwstr>Lg9rcdFJWR+u+Gl+93BUXs3kx3OqjGw5L2yluj3u+AzfLsFeIrnxNZOu5nisUMEJOB/E3tdD6mypk3bu+0SAMuye9ffb2SM+zV8oIL3EOiW3qdDDNuazIOzV/GaBtWdracJJDN6xzWK/zhjz5FSErP3tbZmd7BxJ84txsArqmTcD33RBon1z+k2se4yLQWcfhQnF9XKSc8vRd6fprw+wWfnqAJ6cVihUjFJllRUN3OtWw/LluQfAqFTWVUayaiR</vt:lpwstr>
  </property>
  <property fmtid="{D5CDD505-2E9C-101B-9397-08002B2CF9AE}" pid="133" name="x1ye=69">
    <vt:lpwstr>+5iP/Ge/xVHTo2H7qN2azSRbGrNSFYlHRp0jur7GzpVyOd5KiqQWtrnMVfPBxuB3quiRiaQCW5eCNc7HS0DKt48ZJse8byGc1ogCOqW2uA0m5y9NQ6EnFxyio4wEJmOyO6MJHk9Noi2QJytCs0zmJvzx1/bKRM2sAfznyGfPzayg77u8BUSIYNJXbdAjHB15lK048oLGvyX2khDWIIZtCxT+Y6z0u8ymgEv4yFP4cySuOdKgdXBbsQ/db9nD9HO</vt:lpwstr>
  </property>
  <property fmtid="{D5CDD505-2E9C-101B-9397-08002B2CF9AE}" pid="134" name="x1ye=7">
    <vt:lpwstr>MsyEuSCDJtQivsFfQnJKc/7nEX2CsEDWvqgEHZxf26Siy76yuSnj/qMyglIa08lemRSms8ZQiCSJ2L16w2f+mzmNjzY3ipWHkAnyV5YpWEnRnhVlZy4mDFgVn470w4NX7VP1C7JtF0vCqkopjVhHMJKlXzy96jABI4SpgwKX4V9/nSNWmkKqi/hfd1/bbCe3ur/dVu1pKuyGSFwPk0SRBtYTK6Ft0WMjw2ZmPKB0ne51+D1O47LcnWzpfuACewo</vt:lpwstr>
  </property>
  <property fmtid="{D5CDD505-2E9C-101B-9397-08002B2CF9AE}" pid="135" name="x1ye=70">
    <vt:lpwstr>Qq2SOFynZ2epj+HkXOmlwwNrLHlV2b9OaXohaVrpkr/6ppRZmLQ0cDmwRXxgPDlNkOiE/G9/bu0Q03Jt5B+NPKgEk0xzRNrFC8T6L3E5Rlg9u5VWQ0nxXWTopRUqzbTOmqq444RRuvGwPUZvPw53dwuKo9qiGPAK0Wz2Un+m1wxVsLrGwY5ItUut03mdQIwABfjcoymfFLFn3R/BmdOJcKa2Flf3YVsj8LiRJmJctNO2qEDOwA4RDp1iickIOC1</vt:lpwstr>
  </property>
  <property fmtid="{D5CDD505-2E9C-101B-9397-08002B2CF9AE}" pid="136" name="x1ye=71">
    <vt:lpwstr>kEmquRlglg/IaGRVJM9Gzd+2xRhOdId735yd0mbcV1MrUgnNzXDxdamBqEitNLnUi3652jxJNJuw8jTpVassv/EWaNbJT06kuNzsn6Q9jtF7ksO9+jut0btcOBwK5HHXkTVhu+WMGTaIEiPNC2phPosjFTFLC92qh+gn8fj6i1z7Ppy6m0WEBJtqr77NsLk82kBXi/hKWO8CjHdn2TcVnxNJY0Acza0YBRWpHpWq/vcufXzCyxlS2whfsSHnJht</vt:lpwstr>
  </property>
  <property fmtid="{D5CDD505-2E9C-101B-9397-08002B2CF9AE}" pid="137" name="x1ye=72">
    <vt:lpwstr>lUaix0UR857ptWHohzljpDowD1r090uAnlJ1ZpGFsbsVvwiHerO9vGd+lmlgA2UQTI09B8e7OFWCrwSpTg4SCcsA7MMqypNWMzsROcK+AmeLv+GMe3DuKxoJOlkT35dTdVMf42pXAh+mDl89NHqwMIEncDs6BVGRMZ2DadJYZhh0GbGxrbf3rJVbBHsH8RtwJ4jvoZHSE5WotPKmTUBWqigUiO6kd1acdP/K7Ss7u9nzrQocsgXUMYgK9s6c3P2</vt:lpwstr>
  </property>
  <property fmtid="{D5CDD505-2E9C-101B-9397-08002B2CF9AE}" pid="138" name="x1ye=73">
    <vt:lpwstr>NreGNxyKmKVLQhrcmxBg8TuPuI1fJDigNaf8HvkJYkm+J0/xgxMVmwjvh02qSlRlcBMjBpRhb6k2mdZQqImSuc8KdaUkyvZX7zMuKmtNXaXNGHcBFviu3OqMbfKq01r9hxzV9RfjaAAd6ZitJIoAKmQmJ2Gp4hbSE5J9Y9z2Grswq7WShLOFVJbGy65hpeiQ/R25n7rPr+DUsqQemDAzzriHn246HFeoLpjR4S14HISd9iOuB8BHrEb64ny/ubN</vt:lpwstr>
  </property>
  <property fmtid="{D5CDD505-2E9C-101B-9397-08002B2CF9AE}" pid="139" name="x1ye=74">
    <vt:lpwstr>xPapcMQz4lZo3yrsAFOc8yw5bx+XwrDgw4CwspCo9IPh9Y0DQWqtnRvawgQRGr6LyovP2eu/PCxtfmb1RW9JO43FptW/m7neOB6OfX0UdaiLDzi/9eSl35E0hfDFK/JtLyeEFSqIcOhZe4I5g8YjRCOKAjW0BHJFguYig46ovW+wvuFrZkp/z7CrHhehBms9KmZzDg2mhEOzzJdPDdOIfGf90KNQvVnbBMtjGWQ5h5YA2HDFEPmp8EOksAlJA2G</vt:lpwstr>
  </property>
  <property fmtid="{D5CDD505-2E9C-101B-9397-08002B2CF9AE}" pid="140" name="x1ye=75">
    <vt:lpwstr>S3JqqaOPIZmCUfajmcU8jkGhWMgjaIUDrT/+7rO5lobSVtkguofjIgPedFEkr20ehJdoZV6NfRNt2JxGEnKc8z4zls9Jxz5c89/oSQTHWzzZHzs0P0xxDz2HZepyJwkMQYBX84TirFM20vtKqWEY8pfp/CuPDkqDlGYMyN5GsJ/cnZylZr59Axr1f6VaHDOwRA9CpAelQDWUtNLCc53pp0vtGlpnxGumqP1DAd5ssK4Cl4XyawhMomGE0UTpxFL</vt:lpwstr>
  </property>
  <property fmtid="{D5CDD505-2E9C-101B-9397-08002B2CF9AE}" pid="141" name="x1ye=76">
    <vt:lpwstr>jWEwn/xKQOjbTyeGUeeQB3JWLbSokT9vrQOgQfchbiAP3nm5ZPVEZWYcrFvqtPf4notNHP4elsmKVso4DP3pHsLu1hYg7pY6IMEVMQyNapELNHUaXypYy+eXndD5Dk30G07f7HaZAypfdiOgUu/3WxpY8vNMcTHx2xZGF0TWJknAp9ZNhXQqYcaOre2mllkb+3nEkC7C+XfYUMS3iQyrZKKBqa6/dHjfMwx4cqcQPGkFeTiHryn9SXVpkKTsE7p</vt:lpwstr>
  </property>
  <property fmtid="{D5CDD505-2E9C-101B-9397-08002B2CF9AE}" pid="142" name="x1ye=77">
    <vt:lpwstr>VGdDYkM+WwsO1alqN0TOTGLIlFtwkb9Lik6cOleQXPisCB56i7R1QFt3mWKkfDmox0T7ajXzs2x0zI3BN4nsuTIjL0Fi41NOiecpvzAeSKtjFfxw+M3ZunGoevqSYXY4L5/rn+7taiOholaGQL9HDYjCS5VC5s8F/j4V+ka+j0FRdsvGLAyoy6OO3PC+YjiKWUImyI+SDSVBPGzof0vuXDptWotPng+VlQEH3Wy3tCataTJ6CWpnp2iIfNlqx5V</vt:lpwstr>
  </property>
  <property fmtid="{D5CDD505-2E9C-101B-9397-08002B2CF9AE}" pid="143" name="x1ye=78">
    <vt:lpwstr>VjTu3atLLTbIdnfkpe6KisadpSFLRzlN7fi+PSPvxRZ5+9eT4Ea/KpaTpjriMZ71e7Y8TkIQleehTIff5dNZz+5QuTALYawPumV65uahChpXW0SMhUfv3WKqd4+/C14st1HjMJrQbTEQK97vo9ZU9mO2MjQesNbcSKRWnbOhcTxqnnoQAu+xTR9DpEUFW0MxozAY0ABp5DX4/zWx/Rt5h/gMCF7L75LP6CWHI435EdQY2dG4ouvcZrWAzO6yueM</vt:lpwstr>
  </property>
  <property fmtid="{D5CDD505-2E9C-101B-9397-08002B2CF9AE}" pid="144" name="x1ye=79">
    <vt:lpwstr>00WuT2ALcVMyc5N7ZxAv5cA08yHPBZ70mSbDoPXEhJj10eyzX2Kihfvq+oLZ2J1rOsm7bm5uqqh99GVxl1Y7BhP1GixoY9dFkOiZ0Cgm8FZ7heLexsCjgIL9vT1PA616YWy5Z46sZwmrGho6AShlBWJ2J3cgQZYQoivhJZyTDBGYU/Az4wwOG7UQRnoc7ZPfMBFOXa3L0pwtTX+Se9aYC/uAvf8GFljD7lL+apS4/jzaspqe+FzuKMFuURQHBV9</vt:lpwstr>
  </property>
  <property fmtid="{D5CDD505-2E9C-101B-9397-08002B2CF9AE}" pid="145" name="x1ye=8">
    <vt:lpwstr>GovbvnuxtLG4qPz7Rzr0vTDu79Yz/Pmrq6tsqksKTocodmlxX14MO1+BfZzFauxBEoXr6OE9bCU+EQGsU5NKsBf5e+pYKPOPGuy/CTK5on7A7aa7X/YqdKNxA36Z0me6+xQteinpKvab8V0Ukz2lfFV3wDCEr89maYo3GXGBBLkywOlWsrobFlUy2pLfcLhGYvKYsgBRTckwx5JF4S+LWq+LYURE+B3nhHB+ha/KdD3AC+PjZTerr+qofGIIrv7</vt:lpwstr>
  </property>
  <property fmtid="{D5CDD505-2E9C-101B-9397-08002B2CF9AE}" pid="146" name="x1ye=80">
    <vt:lpwstr>MVEXjI9ykVrcjYKeHpXLpO0MjHM0w1wrtdoV5SyDSGDjnWbq8hlXhZya4X1TnyWMfqko4n3IuwulP2owPdfLoRg+tkVSeM10aYaipl5qLxi8Ycr6FAOXTjWeENTk14sgXDDZrczGUQAwZFZ2VaRukV4RkZas/ptL10t46G1Yt/Crz+K/BK9GJyMeFvkWo2ZAvKti4og/onAKyS6JlHU3gKrhdSigGI5GD7ea6QOde1AR0njOhIV97YbrbMJcYoa</vt:lpwstr>
  </property>
  <property fmtid="{D5CDD505-2E9C-101B-9397-08002B2CF9AE}" pid="147" name="x1ye=81">
    <vt:lpwstr>2bQMBW4Ux+M7vcY3hxS4CtCYMghLp9yjTPkbSK9sy1sXvkm2tYeAerypQreswngpXOKFFoAquOSKNB50fWwUsPiwPo+OfWZ3uysw1O403v+sBvsHRMoAANaqwykA1TumNx51B9hgVdy4rWxYV2Q17GYePqf9BdMAsLu5eVrk5X0OR7h6mDNljomUFHMqu1/67ws4bl2nbXA5Zg/HFafmwZ921gNdQMdaMt8g47Wpucc+TYtrF2ydwmdfC9JPehv</vt:lpwstr>
  </property>
  <property fmtid="{D5CDD505-2E9C-101B-9397-08002B2CF9AE}" pid="148" name="x1ye=82">
    <vt:lpwstr>GBv20dUxQ6tVWOI04fmnY3ONE7l/rN4h98Pr7cufDYd2/wucrJL1cTu4OJRx8AhRx3diWlz2/iPzzp+tRIJYfrpsR3kde+9EEK7lnLQFvNM9CIxYwkZl63lJmlL6mfnVTF45gKvn6j95y+X1KyydYYkxhV433sS9jhjcdjbiF4Qzucqrq54x/7qPh5r465llqwm+Ohbxd4ZIWtg2uzSrLRa5+3PN/iLYfJYIZO+KVBX4QvMKs4Xn6i8iF601Rti</vt:lpwstr>
  </property>
  <property fmtid="{D5CDD505-2E9C-101B-9397-08002B2CF9AE}" pid="149" name="x1ye=83">
    <vt:lpwstr>nGtVCxh4C1C8eEbOQp/z69WVuLm0Udwi6GfaB8jb3ZNZfwmmbbFcTFQ6PLTHBzG/bCQcwvUv75nrkZN8XIrn1A5HIL38wPHfKdNb0yiSLcVUNZvuOkZp9gDFqWu+Ft+MLlJUqUWR8Ku1ho/+JugOrJdJY5kHtU/mR79FbEMOXtk72PnfaZr8z6V4ie2rsrpJZE+xRcOslTfSowzLLb9xszeDi5VcLiqMRbC5PzsZK3IzmDfDMId+G6mbUJVHl6P</vt:lpwstr>
  </property>
  <property fmtid="{D5CDD505-2E9C-101B-9397-08002B2CF9AE}" pid="150" name="x1ye=84">
    <vt:lpwstr>kR86TtrdeNLj+jTfHEN5pnx0qQlLYiizQh5/Wv1eedqrD0H8Z9HlZketG/Yf54wIzzxD4AnHrwhYkSTS6bIJd0vxb0IrcqMk9fTbfhGvyVjcdmv+6C/AtOseohYXvcph2A+EBvy6L8o1Oj4vWWJlYgNe6btmeJ/XLmJo919jB/qL1dhQYzrN6fd6e0KtCD/i23kHpnxVgF81o2A2VxvfWEnRN+a8YFaRE6aCGGUtnpHwQU4EbStFHjhobd+XWDI</vt:lpwstr>
  </property>
  <property fmtid="{D5CDD505-2E9C-101B-9397-08002B2CF9AE}" pid="151" name="x1ye=85">
    <vt:lpwstr>Rgej9qI5fDyTXUEH5z46DbEHIP1hGS4wdg49epVW5h/xl9evBWvlHKhBdioWpuEQvvMrgu0eU5gO7Oz2EAbf7zga5exxzH3g27dORndU6HnERkURrMiocPSpjC/uLizFUIlH0E4Y3hvQq6U+eddDZM0nswY19264jGPN7/BRMWKo/U/MtJRklG1/Nc3K7WKv41VACuzsbok9uaBwf1Q14G7qjGiinBUlkWCkGcTAiPoOdqCKu144KdZtmbH11Wo</vt:lpwstr>
  </property>
  <property fmtid="{D5CDD505-2E9C-101B-9397-08002B2CF9AE}" pid="152" name="x1ye=86">
    <vt:lpwstr>VQOb2DEXcwTO+z2zqHU8mmL+Z87EfwiX3iMmKpQIrhEqD+qD91rnq0FV1206CEHrGjtUmaichRBe8k5UGSMg09mTjzBNa7biNkAMPqprWfq8IPdeQ9acX15+ZYYJlzV+wOxfqxB6rZUwWy/QuOh1jYbp5Fo08Lc9p+/f1rRDAhpnx+5NDHbvngrL01cwnNs7ZPq7l1d28DZZnCtQRxVbzIZQIWnoQHkZ8BjuLrteDGfRi/CkH8YloUSY4mVbA+N</vt:lpwstr>
  </property>
  <property fmtid="{D5CDD505-2E9C-101B-9397-08002B2CF9AE}" pid="153" name="x1ye=87">
    <vt:lpwstr>WLhUF6pTzzdulpvwCkThWLdPQFd7d38yOi+a12UE9/3lvBmzuP7oXDwpg8CXEAKFB/jlU/iVMCtOHl1MFfImGQ75RPH78gfeAWdyEOpTzsEeUJBmwKHKlow3rHhO2Lvl03SNwRru8wrrudhfkAPemT9Xv8cnErLzy8XbFLEzXvjOST2dWaHoyUaizV0aWpkYCfPeijqhl/KFbr70P1pgcoGqjgbA06rt8N0QOgND5UiK40/xMA7B9/sIzYLqhCe</vt:lpwstr>
  </property>
  <property fmtid="{D5CDD505-2E9C-101B-9397-08002B2CF9AE}" pid="154" name="x1ye=88">
    <vt:lpwstr>sLUf3UJB/+Iwh55uQAnFd2PLlPxIaHaBsjKCvfWsjGKb8xuiiuS+ZWnVQrYx3C49w6FrTzWNEt58wpC35WsOZsEru5LfvloGFPYUPa7rKF2Mm1S6VN2sPuSkDuIOYuTp6EgJUsTb9O4UbQouqjovkwH6aGcI2qYxO+iv87VAtyyauaGCcaeyuXZj7sEa5H5Gsz5ifl3bZ1CiBykGxPpaglx7t/hFwNjL663drlGkgVkcxML/Ngrl+5iGXrIoPyy</vt:lpwstr>
  </property>
  <property fmtid="{D5CDD505-2E9C-101B-9397-08002B2CF9AE}" pid="155" name="x1ye=89">
    <vt:lpwstr>Hvj17iMYJyFN1gXPKpMZP3AYb6JejWGQT7g+ZmvDb5rErGBdbWzBBlr6DrafXSYxleC5lIH0nGNVR8jhPS0ZN+4gxJWixmDaSX4yOxx23BhGi7Z3kAbJdQhn5gLeHoOVsFKX6hoVuBrI8P37gRF0bXGMNLaPgvUKwVXWxP/O48qVcSTNL1TGjU+MS1begOBONfprm3h1a1t8spmxOkwIEWInv0AwHdG4aMi3PQkGbn4m897Ps4ogc2Rl/z2bh2b</vt:lpwstr>
  </property>
  <property fmtid="{D5CDD505-2E9C-101B-9397-08002B2CF9AE}" pid="156" name="x1ye=9">
    <vt:lpwstr>gzBUu6SGJVUdFuaybwkw+5HWrjC9rfupWByyIg6Tza1xls/2Q3dCRb3JF4yxavzTRamBHFZTx/lRCI36BzCxtAlviUlTLOuNt1znx0ngpW6lZWKeRESbafCpu79KN4wQFXPOepAuZ021uHvWkZbB3aNkyikaJAUS/K3uMSY+HeegW2q5JK8eKTD3qpz/8eK8DHIM6dpQ9tNBYSbTUUrg9s5yykJSNI7BbzvJ6lIAlH3x9RWNbFxzjL7OxdtgUs8</vt:lpwstr>
  </property>
  <property fmtid="{D5CDD505-2E9C-101B-9397-08002B2CF9AE}" pid="157" name="x1ye=90">
    <vt:lpwstr>5XUvC7iu63iE53I+KiFS1CNG9CjDoZjzT+DA7PkDc2sZWsQYw42Dh+h/KcHNoHO8zH8WIegQJ7qMyFAp6Hc3DV9Yd3bwSoDn3UZ01AKMB64hM0x0nzLZUOiwSiLDVc7CU0dDYjxxlnaU+Slnjfk4Rc0nNTDh31qxLfN2EcVdyuY0IX91MaMW67b3EbNe77IAG7B58tSgMuET7wR69Pzof5MpFljEgqmhnWGd9euzMuGHZI/Smh0dNDyazyZe+nb</vt:lpwstr>
  </property>
  <property fmtid="{D5CDD505-2E9C-101B-9397-08002B2CF9AE}" pid="158" name="x1ye=91">
    <vt:lpwstr>fZmkACkRIppUBpOFSjMUGj7euDgt1bNgDx7RjL7z78vArN02Z/kp4/zO7QAGSyWO0JHaEsZyysuG8OrMP8QMpecC4FFy/89wVa5M1XMiF4hldiC2ipe600nmW/xDoKxzr+dn/nq4OUINeK/T2KF81FHjFCIMlqjUcCyWjxk9e8zE+nAX8ebOBmtoObRgw7CXIx9mq7F4lOXSr7LzyVODI3BdeTtdomeH1ZBdB7dN4d99hgWnadefkhyMAslTMh+</vt:lpwstr>
  </property>
  <property fmtid="{D5CDD505-2E9C-101B-9397-08002B2CF9AE}" pid="159" name="x1ye=92">
    <vt:lpwstr>9H6ifxbDOG6AbbQCrNBkgsH71xQ7iW/QUZ1cl2WrDfkc4A+Xhf6TRQvHf84xAXACAnzZbYxX334xTMrMQ8RoWJD45IeooulMMFQZKxL7UXMbpMZRB+a2X1GlWHbTV2S5naOoNh3rxPX1iKIs/Xs0R4vPrrcUoKAqNhnxAYt8ZQNCnVfeEZrz5/GQyT7D6gkc5Of/XxExZwFbCWNuedYLW2lfuLz7XHnGYCJhGtccJdc+KF7tms3AP0pJNL1vQKQ</vt:lpwstr>
  </property>
  <property fmtid="{D5CDD505-2E9C-101B-9397-08002B2CF9AE}" pid="160" name="x1ye=93">
    <vt:lpwstr>jgGM+wy+iG4TUhQOWpr/gPO/vORIx/1FXwfR59rMW5nPuEqKfcJUNYcB38KqstO2GbDOjGnL8zHJLPyRqqF06G1Teb+52pasbwxUIY6hLOMKaNQcGPR4gOeaO4tQclivJ9NuUGt0HYc9+Zmt7ziz1Cb3NS56ZiK4q8dmbWu7Yq1CszmY3NH0ybKXcDgoQysvD1ICV65HGqL5dmHv5jzt/TU3uEY18RLJh7ZEeB2ZLIOPLK1/vAz4N3hP6h9XWb/</vt:lpwstr>
  </property>
  <property fmtid="{D5CDD505-2E9C-101B-9397-08002B2CF9AE}" pid="161" name="x1ye=94">
    <vt:lpwstr>KD1wOS3/ouhAsaIftTlvCuEXSdUi69VshH463iZQdJOYbH87VNxI6Z1YtiNMu7da3SjFSaIJbPzFbflpC4vAUA2dNrvVatj3VUQbD6AGwSVK61JCILucBAIW0QG/odau2zr/r+8pABvoMO9v3AwG1YFQMVKp26nsuinjuPkdwkOoo64bN0v2mRYs+nyr0N0I+O6pfqklP8eYr00D/4C151oSTl7wyWPJUzd35eZ9D3QT/MLSI5MhOVAe3RoqWBs</vt:lpwstr>
  </property>
  <property fmtid="{D5CDD505-2E9C-101B-9397-08002B2CF9AE}" pid="162" name="x1ye=95">
    <vt:lpwstr>E3enlPql/zMsPvM1YkHA3XlialuAJmy37NuY5sWwus+rx+ui/lh8xIxeideUb0U8r8935RXm+SaIU5dxIxZfyuJpj0wPnfqG3srOCatIVbbBK8+XRAp0Rr0OxoEQvgwvddc5mfF20AGuynCjVHYo2CzPhSClnLsFYtuzlk+EIIlXcOdqD2E9NlWfSwadbd7YA7PKb7ldqJfYXKC1SGn4DO6tkfbRh6aMz+cMfd8i3YD2dLbVCqYpR+w/YiUg+eB</vt:lpwstr>
  </property>
  <property fmtid="{D5CDD505-2E9C-101B-9397-08002B2CF9AE}" pid="163" name="x1ye=96">
    <vt:lpwstr>YtCGUH7+l6gm6V1jeds5O/v5boZ3qrmvq53Ch2wTLbFwA1xBXiZTfrY2csphn1HT1gSUaubBsMfIybGL8EOH4OLET9f3m1VMXCXB+WvKkCf9zs8GUzw84VSfb63tgA8OjY54eOwriU5sPtqRqCxhhYycED+6OtRux6jtXLY7SDDQvcLT2USRUsSZY34deF+7Q0loEJlhrM3BU6OAke7SF3sqVaKs3130bs4ngS1mW4x0Jw1qreKvthPxX/quCdx</vt:lpwstr>
  </property>
  <property fmtid="{D5CDD505-2E9C-101B-9397-08002B2CF9AE}" pid="164" name="x1ye=97">
    <vt:lpwstr>jmvMXCVGgJ4E1obudIJ8QCOkSg05FnvHQ979wDTUVrY4nDmGgc45uXkqwfYLRly9ckxnaawYwGTwdCup6viTuyASY42f8wPzK1eSRWTANiZBrUWbWcnkX4rSnqfL4ZdIHNoWzp7eYY6LEIoafVzX2wG2locAbE8kGni4+stLSI+8s+XXGlO0skmKc0ofkn5dh7g2phvb5cdL+c9enWbj97IPNBFQ2SkcST55Rs+RdMYLJkHvHrQyb2o6HcMPf+G</vt:lpwstr>
  </property>
  <property fmtid="{D5CDD505-2E9C-101B-9397-08002B2CF9AE}" pid="165" name="x1ye=98">
    <vt:lpwstr>QtdHQMEYeB8PWwZvEZF7D7SVxouPYNoS4Lg+0IfCkXwwDoaZk0qutPtBLoFN3qDWe/1PYThb5uhX1KKBrfBW7wfrQUxrcqxzwbaK1M3tP7sxqcwtlUTQ7MePNwvXWbf0Unu7jmIFv+TfZTwykKcndWZUIkmkZerducftE2uZMemanmJs/vQKomzTnYbDCPsveA6gn8APHK4IyAyfs94s+f5ONnS8tlTadln/6VVBFrAq+cIJmEF7loo8jAWP+9k</vt:lpwstr>
  </property>
  <property fmtid="{D5CDD505-2E9C-101B-9397-08002B2CF9AE}" pid="166" name="x1ye=99">
    <vt:lpwstr>mWjxT6raz5v8szEWuR8wnLK+/Mtk8NXRyiawuO4m47/IPevj5KhOxD8a0Jly3OS+2LBrwXAUrAeLyH24RCDiEX4B1rl7245JWQgGeSRTzC2QMjKy+ESV3poIpp+wA/I3jOraMWGmiGsK0PBkq4ghispIOGBtmETB8siAOqiL95wv24VYNortMFOzAr1nYd+GDi89fBKIlGe1pkRvDPn6djy0GfkNd4qpoMLWybFcAGqRvuxrRawI+fY3ROjVWa3</vt:lpwstr>
  </property>
</Properties>
</file>