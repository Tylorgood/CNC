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323BEA" w14:paraId="222E085C" w14:textId="77777777">
        <w:trPr>
          <w:tblCellSpacing w:w="0" w:type="dxa"/>
        </w:trPr>
        <w:tc>
          <w:tcPr>
            <w:tcW w:w="0" w:type="auto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272D1BD" w14:textId="77777777" w:rsidR="00323BEA" w:rsidRDefault="00B66072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shd w:val="clear" w:color="auto" w:fill="auto"/>
              </w:rPr>
            </w:pPr>
            <w:r>
              <w:rPr>
                <w:rStyle w:val="divdocumentdivPARAGRAPHNAME"/>
                <w:noProof/>
                <w:shd w:val="clear" w:color="auto" w:fill="auto"/>
              </w:rPr>
              <w:drawing>
                <wp:inline distT="0" distB="0" distL="0" distR="0" wp14:anchorId="2D9D8638" wp14:editId="0F32D509">
                  <wp:extent cx="443953" cy="444199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49E5159B" w14:textId="5F720883" w:rsidR="00323BEA" w:rsidRDefault="00B66072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2360B6" wp14:editId="6B2E0490">
                      <wp:simplePos x="0" y="0"/>
                      <wp:positionH relativeFrom="column">
                        <wp:align>center</wp:align>
                      </wp:positionH>
                      <wp:positionV relativeFrom="page">
                        <wp:posOffset>355600</wp:posOffset>
                      </wp:positionV>
                      <wp:extent cx="257810" cy="508000"/>
                      <wp:effectExtent l="2540" t="0" r="0" b="0"/>
                      <wp:wrapNone/>
                      <wp:docPr id="164957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810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D91C1C" w14:textId="77777777" w:rsidR="00323BEA" w:rsidRDefault="00B66072">
                                  <w:pPr>
                                    <w:pStyle w:val="documentmono-1asposemonogramanyParagraph"/>
                                    <w:jc w:val="center"/>
                                    <w:rPr>
                                      <w:rStyle w:val="documentmono-1asposemonogramany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Style w:val="documentmono-1asposemonogramany"/>
                                      <w:color w:val="FFFFFF"/>
                                    </w:rPr>
                                    <w:t>NA</w:t>
                                  </w:r>
                                </w:p>
                              </w:txbxContent>
                            </wps:txbx>
                            <wps:bodyPr rot="0" vert="horz" wrap="none" lIns="127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2360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28pt;width:20.3pt;height:40pt;z-index:25165824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" stroked="f">
                      <v:fill opacity="0"/>
                      <v:textbox inset="1pt,0,0,0">
                        <w:txbxContent>
                          <w:p w14:paraId="25D91C1C" w14:textId="77777777" w:rsidR="00323BEA" w:rsidRDefault="00B66072">
                            <w:pPr>
                              <w:pStyle w:val="documentmono-1asposemonogramanyParagraph"/>
                              <w:jc w:val="center"/>
                              <w:rPr>
                                <w:rStyle w:val="documentmono-1asposemonogramany"/>
                                <w:color w:val="FFFFFF"/>
                              </w:rPr>
                            </w:pPr>
                            <w:r>
                              <w:rPr>
                                <w:rStyle w:val="documentmono-1asposemonogramany"/>
                                <w:color w:val="FFFFFF"/>
                              </w:rPr>
                              <w:t>NA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747AB2E6" w14:textId="77777777" w:rsidR="00323BEA" w:rsidRDefault="00B66072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Nola</w:t>
            </w:r>
            <w:r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Adams</w:t>
            </w:r>
          </w:p>
        </w:tc>
      </w:tr>
    </w:tbl>
    <w:p w14:paraId="5B036CFD" w14:textId="77777777" w:rsidR="00323BEA" w:rsidRDefault="00323BEA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323BEA" w14:paraId="68E441A2" w14:textId="77777777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790F43" w14:textId="77777777" w:rsidR="00323BEA" w:rsidRDefault="00323BEA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4B3FA7" w14:textId="77777777" w:rsidR="00323BEA" w:rsidRDefault="00B66072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19D5B9FE" w14:textId="77777777" w:rsidR="00323BEA" w:rsidRDefault="00B66072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Diligent CNC Machinist Operator with solid background in CNC machining. Skilled in operating and maintaining CNC machines, contributing to smooth production processes. Demonstrated expertise in reading 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blueprints and ensuring precision in manufactured parts.</w:t>
            </w:r>
          </w:p>
          <w:p w14:paraId="374D1453" w14:textId="77777777" w:rsidR="00323BEA" w:rsidRDefault="00B66072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23117FD5" w14:textId="77777777" w:rsidR="00323BEA" w:rsidRDefault="00B66072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 Up Academy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CNC Machinist Operator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161D363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0F761F8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05/2025 -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D763B3D" w14:textId="77777777" w:rsidR="00323BEA" w:rsidRDefault="00B66072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Input instructions into CNC machines to control machine movement and produce parts to specification</w:t>
            </w:r>
          </w:p>
          <w:p w14:paraId="7BCB6C52" w14:textId="77777777" w:rsidR="00323BEA" w:rsidRDefault="00B6607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Improved accuracy in part production by utilizing precise measurement tools and calibrating machines accordingly.</w:t>
            </w:r>
          </w:p>
          <w:p w14:paraId="46078BD6" w14:textId="77777777" w:rsidR="00323BEA" w:rsidRDefault="00B6607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Properly load and unload material in and out machines</w:t>
            </w:r>
          </w:p>
          <w:p w14:paraId="2A8C68EF" w14:textId="77777777" w:rsidR="00323BEA" w:rsidRDefault="00B66072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tight tolerances with design specifications.</w:t>
            </w:r>
          </w:p>
          <w:p w14:paraId="67A26AA5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Findit XL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Sales Associate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CE22344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Detroit,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A6FD40C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01/2024 - 03/2025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F26C339" w14:textId="77777777" w:rsidR="00323BEA" w:rsidRDefault="00B66072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Organized racks and shelves to maintain store visual appeal, engage customers, and promote specific merchandise.</w:t>
            </w:r>
          </w:p>
          <w:p w14:paraId="6D1C4D00" w14:textId="77777777" w:rsidR="00323BEA" w:rsidRDefault="00B66072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Handled cash transactions efficiently while adhering to company cash handling policies, ensuring accuracy in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all financial exchanges.</w:t>
            </w:r>
          </w:p>
          <w:p w14:paraId="71C2FD65" w14:textId="77777777" w:rsidR="00323BEA" w:rsidRDefault="00B66072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relationships with customers to encourage repeat business.</w:t>
            </w:r>
          </w:p>
          <w:p w14:paraId="60800A65" w14:textId="77777777" w:rsidR="00323BEA" w:rsidRDefault="00B66072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Managed returns, exchanges and refunds in accordance with store policy.</w:t>
            </w:r>
          </w:p>
          <w:p w14:paraId="2B1BA487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DMS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Production Worker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E838EBB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Detroit,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80784E8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06/2024 - 09/2024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382A47A" w14:textId="77777777" w:rsidR="00323BEA" w:rsidRDefault="00B66072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Maintained a clean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organized workstation, ensuring optimal productivity and safety for all workers.</w:t>
            </w:r>
          </w:p>
          <w:p w14:paraId="55ECC13F" w14:textId="77777777" w:rsidR="00323BEA" w:rsidRDefault="00B66072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overall team success by meeting daily production targets consistently.</w:t>
            </w:r>
          </w:p>
          <w:p w14:paraId="76BE816C" w14:textId="77777777" w:rsidR="00323BEA" w:rsidRDefault="00B66072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Reduced errors in assembled products by maintaining a keen attention to detail and following instructions closely.</w:t>
            </w:r>
          </w:p>
          <w:p w14:paraId="05780FE3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OnTrac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Production Worker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A06307C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Romulus,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A7EE7A8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03/2024 - 06/2024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4189CD01" w14:textId="77777777" w:rsidR="00323BEA" w:rsidRDefault="00B66072">
            <w:pPr>
              <w:pStyle w:val="divdocumentulli"/>
              <w:numPr>
                <w:ilvl w:val="0"/>
                <w:numId w:val="4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Collaborated with other production workers to achieve smooth running of production line.</w:t>
            </w:r>
          </w:p>
          <w:p w14:paraId="5E8A894F" w14:textId="77777777" w:rsidR="00323BEA" w:rsidRDefault="00B66072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Followed safety protocols to prevent accidents and injuries to self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colleagues.</w:t>
            </w:r>
          </w:p>
          <w:p w14:paraId="03C295C3" w14:textId="77777777" w:rsidR="00323BEA" w:rsidRDefault="00B66072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Boxed, labeled, and transported items to support assembly operations.</w:t>
            </w:r>
          </w:p>
          <w:p w14:paraId="5AF80931" w14:textId="77777777" w:rsidR="00323BEA" w:rsidRDefault="00B66072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Demonstrated flexibility in working various shifts, overtime hours, and weekends as required to meet production demands.</w:t>
            </w:r>
          </w:p>
          <w:p w14:paraId="78859535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CINTAS, Professional Uniform and Facility Services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Laundry and Dry Cleaning Assistant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7BA0E7C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Westland,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7CA8B2D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06/2022 - 08/2022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04A3F46" w14:textId="77777777" w:rsidR="00323BEA" w:rsidRDefault="00B66072">
            <w:pPr>
              <w:pStyle w:val="divdocumentulli"/>
              <w:numPr>
                <w:ilvl w:val="0"/>
                <w:numId w:val="5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a safe and efficient work environment by adhering to company guidelines and cleaning protocols.</w:t>
            </w:r>
          </w:p>
          <w:p w14:paraId="2B6A3912" w14:textId="77777777" w:rsidR="00323BEA" w:rsidRDefault="00B66072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Demonstrated adaptability by quickly learning new techniques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technologies related to laundry and dry cleaning processes.</w:t>
            </w:r>
          </w:p>
          <w:p w14:paraId="251C3CCF" w14:textId="77777777" w:rsidR="00323BEA" w:rsidRDefault="00B66072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team efficiency by effectively communicating with coworkers and supervisors, ensuring seamless workflow between departments.</w:t>
            </w:r>
          </w:p>
          <w:p w14:paraId="47559FCD" w14:textId="77777777" w:rsidR="00323BEA" w:rsidRDefault="00B66072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Played a vital role in upholding company reputation by resolving client complaints professionally, rectifying any errors or dissatisfaction promptly.</w:t>
            </w:r>
          </w:p>
          <w:p w14:paraId="3AE043B4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Hollingsworth Logistics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Sorter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8922E20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Romulus,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B006462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09/2021 - 11/2021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4917C683" w14:textId="77777777" w:rsidR="00323BEA" w:rsidRDefault="00B66072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Used hand-held scanners to sort items into specific categories.</w:t>
            </w:r>
          </w:p>
          <w:p w14:paraId="3027714C" w14:textId="77777777" w:rsidR="00323BEA" w:rsidRDefault="00B66072">
            <w:pPr>
              <w:pStyle w:val="divdocumentulli"/>
              <w:numPr>
                <w:ilvl w:val="0"/>
                <w:numId w:val="6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Stacked items according to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weights, sizes, types, and picking priorities.</w:t>
            </w:r>
          </w:p>
          <w:p w14:paraId="7432450D" w14:textId="77777777" w:rsidR="00323BEA" w:rsidRDefault="00B66072">
            <w:pPr>
              <w:pStyle w:val="divdocumentulli"/>
              <w:numPr>
                <w:ilvl w:val="0"/>
                <w:numId w:val="6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Reduced errors in the sorting process by conducting thorough quality checks and maintaining accuracy.</w:t>
            </w:r>
          </w:p>
          <w:p w14:paraId="478FF8C3" w14:textId="77777777" w:rsidR="00323BEA" w:rsidRDefault="00B66072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Magna Seating Detroit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Production Worker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9472030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Highland Park,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8AAB8FD" w14:textId="77777777" w:rsidR="00323BEA" w:rsidRDefault="00B66072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03/2021 - 08/2021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08879CF4" w14:textId="77777777" w:rsidR="00323BEA" w:rsidRDefault="00B66072">
            <w:pPr>
              <w:pStyle w:val="divdocumentulli"/>
              <w:numPr>
                <w:ilvl w:val="0"/>
                <w:numId w:val="7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Resolved issues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quickly to maintain productivity goals.</w:t>
            </w:r>
          </w:p>
          <w:p w14:paraId="559CE45A" w14:textId="77777777" w:rsidR="00323BEA" w:rsidRDefault="00B66072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with day-to-day operations, working efficiently and productively with all team members.</w:t>
            </w:r>
          </w:p>
          <w:p w14:paraId="7EF134DF" w14:textId="77777777" w:rsidR="00323BEA" w:rsidRDefault="00B66072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Worked effectively in fast-paced environments.</w:t>
            </w:r>
          </w:p>
          <w:p w14:paraId="06864999" w14:textId="77777777" w:rsidR="00323BEA" w:rsidRDefault="00B66072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8C22C59" w14:textId="77777777" w:rsidR="00323BEA" w:rsidRDefault="00323BEA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C2C5441" w14:textId="77777777" w:rsidR="00323BEA" w:rsidRDefault="00323BEA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323BEA" w14:paraId="224EF4D0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A94077" w14:textId="77777777" w:rsidR="00323BEA" w:rsidRDefault="00B66072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6441E08F" wp14:editId="4E50C1DD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371B0300" w14:textId="77777777" w:rsidR="00323BEA" w:rsidRDefault="00B66072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mkopeika@teamupacademy.org</w:t>
                  </w:r>
                </w:p>
              </w:tc>
            </w:tr>
            <w:tr w:rsidR="00323BEA" w14:paraId="71E1828B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1292EC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0B2A150E" wp14:editId="68765E6D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459B4CE3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2488255940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323BEA" w14:paraId="18360581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35A05C7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2011591C" wp14:editId="54945505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5F9CAA16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 xml:space="preserve">Oak Park, MI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48237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Oak Park, MI 48237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323BEA" w14:paraId="16F43B22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6B7DF4D6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598E9674" wp14:editId="4E2EC0B9">
                        <wp:extent cx="140147" cy="140232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7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5A26A0D0" w14:textId="77777777" w:rsidR="00323BEA" w:rsidRDefault="00B66072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hyperlink r:id="rId10" w:history="1">
                    <w:r>
                      <w:rPr>
                        <w:rStyle w:val="a"/>
                        <w:rFonts w:ascii="Palatino Linotype" w:eastAsia="Palatino Linotype" w:hAnsi="Palatino Linotype" w:cs="Palatino Linotype"/>
                        <w:color w:val="0000EE"/>
                        <w:sz w:val="20"/>
                        <w:szCs w:val="20"/>
                        <w:u w:val="single" w:color="0000EE"/>
                      </w:rPr>
                      <w:t>Bold Profile</w:t>
                    </w:r>
                  </w:hyperlink>
                </w:p>
              </w:tc>
            </w:tr>
          </w:tbl>
          <w:p w14:paraId="328D4C96" w14:textId="77777777" w:rsidR="00323BEA" w:rsidRDefault="00B66072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71BFEA09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Blueprints reading</w:t>
            </w:r>
          </w:p>
          <w:p w14:paraId="6A824969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Multi-axis machining</w:t>
            </w:r>
          </w:p>
          <w:p w14:paraId="234741F3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Equipment set up</w:t>
            </w:r>
          </w:p>
          <w:p w14:paraId="7FB9C3F7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Precision measurement</w:t>
            </w:r>
          </w:p>
          <w:p w14:paraId="149FDFE2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Power tools operation</w:t>
            </w:r>
          </w:p>
          <w:p w14:paraId="545C8C09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Workplace safety</w:t>
            </w:r>
          </w:p>
          <w:p w14:paraId="7D75122D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Stress tolerance</w:t>
            </w:r>
          </w:p>
          <w:p w14:paraId="0F47518B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Positive attitude and enthusiasm</w:t>
            </w:r>
          </w:p>
          <w:p w14:paraId="3E100B73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 service</w:t>
            </w:r>
          </w:p>
          <w:p w14:paraId="08941F56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Heavy lifting</w:t>
            </w:r>
          </w:p>
          <w:p w14:paraId="3582D094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Loading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unloading</w:t>
            </w:r>
          </w:p>
          <w:p w14:paraId="7688894A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Multi-tasking strength</w:t>
            </w:r>
          </w:p>
          <w:p w14:paraId="6F07DFAE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Excellent people skills</w:t>
            </w:r>
          </w:p>
          <w:p w14:paraId="1C1D0389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Geometric dimensioning and tolerancing</w:t>
            </w:r>
          </w:p>
          <w:p w14:paraId="201D52D9" w14:textId="77777777" w:rsidR="00323BEA" w:rsidRDefault="00B66072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Machine setup</w:t>
            </w:r>
          </w:p>
          <w:p w14:paraId="20000B87" w14:textId="77777777" w:rsidR="00323BEA" w:rsidRDefault="00B66072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3CC6F277" w14:textId="77777777" w:rsidR="00323BEA" w:rsidRDefault="00B66072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37509074" w14:textId="77777777" w:rsidR="00323BEA" w:rsidRDefault="00B66072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FAIRFIELD HIGH PREPARATORY SCHOOL</w:t>
            </w:r>
          </w:p>
          <w:p w14:paraId="28C28816" w14:textId="77777777" w:rsidR="00323BEA" w:rsidRDefault="00B66072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Birmingham, AL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9EB7495" w14:textId="77777777" w:rsidR="00323BEA" w:rsidRDefault="00323BEA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323BEA" w14:paraId="329D2D84" w14:textId="77777777">
        <w:tblPrEx>
          <w:tblCellMar>
            <w:left w:w="108" w:type="dxa"/>
            <w:right w:w="108" w:type="dxa"/>
          </w:tblCellMar>
        </w:tblPrEx>
        <w:trPr>
          <w:trHeight w:val="1440"/>
        </w:trPr>
        <w:tc>
          <w:tcPr>
            <w:tcW w:w="210" w:type="dxa"/>
            <w:shd w:val="clear" w:color="auto" w:fill="auto"/>
          </w:tcPr>
          <w:p w14:paraId="17B6C4F6" w14:textId="77777777" w:rsidR="00323BEA" w:rsidRDefault="00323BEA"/>
        </w:tc>
        <w:tc>
          <w:tcPr>
            <w:tcW w:w="6630" w:type="dxa"/>
            <w:shd w:val="clear" w:color="auto" w:fill="auto"/>
          </w:tcPr>
          <w:p w14:paraId="59AED46D" w14:textId="77777777" w:rsidR="00323BEA" w:rsidRDefault="00323BEA"/>
        </w:tc>
        <w:tc>
          <w:tcPr>
            <w:tcW w:w="310" w:type="dxa"/>
            <w:shd w:val="clear" w:color="auto" w:fill="auto"/>
          </w:tcPr>
          <w:p w14:paraId="2318493E" w14:textId="77777777" w:rsidR="00323BEA" w:rsidRDefault="00323BEA"/>
        </w:tc>
        <w:tc>
          <w:tcPr>
            <w:tcW w:w="310" w:type="dxa"/>
            <w:shd w:val="clear" w:color="auto" w:fill="F5F5F5"/>
          </w:tcPr>
          <w:p w14:paraId="75BE9BB9" w14:textId="77777777" w:rsidR="00323BEA" w:rsidRDefault="00323BEA"/>
        </w:tc>
        <w:tc>
          <w:tcPr>
            <w:tcW w:w="3750" w:type="dxa"/>
            <w:shd w:val="clear" w:color="auto" w:fill="F5F5F5"/>
          </w:tcPr>
          <w:p w14:paraId="2C68FDFF" w14:textId="77777777" w:rsidR="00323BEA" w:rsidRDefault="00323BEA"/>
        </w:tc>
        <w:tc>
          <w:tcPr>
            <w:tcW w:w="310" w:type="dxa"/>
            <w:shd w:val="clear" w:color="auto" w:fill="F5F5F5"/>
          </w:tcPr>
          <w:p w14:paraId="52E4E7CB" w14:textId="77777777" w:rsidR="00323BEA" w:rsidRDefault="00323BEA"/>
        </w:tc>
      </w:tr>
    </w:tbl>
    <w:p w14:paraId="52E7E177" w14:textId="77777777" w:rsidR="00323BEA" w:rsidRDefault="00B66072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p w14:paraId="24C17B22" w14:textId="77777777" w:rsidR="00323BEA" w:rsidRDefault="00B66072">
      <w:pPr>
        <w:spacing w:line="14" w:lineRule="exact"/>
      </w:pPr>
      <w:r>
        <w:rPr>
          <w:color w:val="FFFFFF"/>
          <w:sz w:val="2"/>
        </w:rPr>
        <w:t>#HRJ#d5bd7379-3b52-424c-91da-dcc8670133d9#</w:t>
      </w:r>
    </w:p>
    <w:sectPr w:rsidR="00323BEA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EFEDF3A6-E263-406E-8275-A3114179B7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41A6A180-8B8B-41A2-96FB-2D5982AB4F22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5F404FDA-6CDB-4FBC-A3AC-0DEF63A31070}"/>
    <w:embedBold r:id="rId4" w:fontKey="{444199A2-62A4-47C5-8420-D27D22C2ABE9}"/>
    <w:embedItalic r:id="rId5" w:fontKey="{4402B0A0-7625-422F-A09A-5593A4160B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54E25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5083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2212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CA39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0C78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02C2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9682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9CF9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D273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C40F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E841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6A8F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6C0D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2645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E658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92E7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AED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A29E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6200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1036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7610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8028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D865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6CFB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160E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CCCB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A4C1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3E4D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B29B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448D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6E95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C039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74BB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BC9A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E29C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806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37ED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C089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88AD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346E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BCB6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849B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24C1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C4AE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A84F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4BCE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6EC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E406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7803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0E9A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0E0B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5A1E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F059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848D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1C845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88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04D2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280D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4231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E008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F253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2C10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A2ED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29960934">
    <w:abstractNumId w:val="0"/>
  </w:num>
  <w:num w:numId="2" w16cid:durableId="1530030454">
    <w:abstractNumId w:val="1"/>
  </w:num>
  <w:num w:numId="3" w16cid:durableId="1134448836">
    <w:abstractNumId w:val="2"/>
  </w:num>
  <w:num w:numId="4" w16cid:durableId="1306817496">
    <w:abstractNumId w:val="3"/>
  </w:num>
  <w:num w:numId="5" w16cid:durableId="905608433">
    <w:abstractNumId w:val="4"/>
  </w:num>
  <w:num w:numId="6" w16cid:durableId="1401446160">
    <w:abstractNumId w:val="5"/>
  </w:num>
  <w:num w:numId="7" w16cid:durableId="76974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EA"/>
    <w:rsid w:val="00141EA8"/>
    <w:rsid w:val="00323BEA"/>
    <w:rsid w:val="00B6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17DFFDD"/>
  <w15:docId w15:val="{55DDF768-3390-406B-ACBC-53605BFF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102A73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paragraph" w:customStyle="1" w:styleId="divdocumentli">
    <w:name w:val="div_document_li"/>
    <w:basedOn w:val="Normal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old.pro/my/matthew%2Dkopeika/574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Nola Adams</dc:title>
  <dc:creator>Margo Letwin</dc:creator>
  <cp:lastModifiedBy>Kevin Letwin</cp:lastModifiedBy>
  <cp:revision>2</cp:revision>
  <dcterms:created xsi:type="dcterms:W3CDTF">2025-06-10T17:43:00Z</dcterms:created>
  <dcterms:modified xsi:type="dcterms:W3CDTF">2025-06-10T17:43:00Z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d5bd7379-3b52-424c-91da-dcc8670133d9</vt:lpwstr>
  </property>
  <property fmtid="{D5CDD505-2E9C-101B-9397-08002B2CF9AE}" pid="3" name="x1ye=0">
    <vt:lpwstr>+JwAAB+LCAAAAAAABAAUmkWS40AUBQ+khciipZiZtRMzs04/PStHdIdtqar+e5m2UZLBCJpFYRghBBJFSPLHszxLMPDfn3mWwvvzp4aiayWarDRB4hwJOZkOQnO/Uw2vrr01jQ62FhgL5BuMZ78Flu+i/ahEfNO8L3Km+QBIUl+Es4FaY9HRL/mhaA994XsoLT19KYmZji8ecmegz6bVp8OL8X3vIoYLWzeuGv5YSTMCgMu76sPw6Q/lnnuqjzp</vt:lpwstr>
  </property>
  <property fmtid="{D5CDD505-2E9C-101B-9397-08002B2CF9AE}" pid="4" name="x1ye=1">
    <vt:lpwstr>3qcXTYsVViNtxn/RoexUN7Wb0U6Je/O5cSXiDkvsTz+07/KfqcxXy0DG7JfZHZR2Ahr4cDBBnHo5ThLpO0eZyXySlxTZbJpokOKeqIwbOOl6LNZ/28IzTDbSz35cJuKkhcjK61JiQfj9KQEzygIUZ/TzV/dG4tW3R8uray7VcatroT49q8kuDbBiUSubAHIwOy0gYXb0W92KBp9hzUFt7dyFH26MDlqfVGF36E3YPGOhATpK78pcBhhyxNxU5gC</vt:lpwstr>
  </property>
  <property fmtid="{D5CDD505-2E9C-101B-9397-08002B2CF9AE}" pid="5" name="x1ye=10">
    <vt:lpwstr>vlCHwft3Ig//Qk2wbgkPsYvYGzbC5KRFSAFs+EteAEVPG2rvGB1kUtAT40wIG29wS4vwfsC2Js8+obEab0VbFLVF80qp9TRNOTbgc6R+VbblwpbrRpBjb0AT+JFe+8nAyVWy8nWxBJbs0BU5DHZGOhAwxoL6hOcBNMasXW/kwT0sO8qAGe6X5+lVIytqgp9Wm77WbXIQu00Fu9NIF79+kpoMvN0Fnh/M1ChiI5OSyA8TMKX4FxvBzEAdGofaocS</vt:lpwstr>
  </property>
  <property fmtid="{D5CDD505-2E9C-101B-9397-08002B2CF9AE}" pid="6" name="x1ye=100">
    <vt:lpwstr>M7rMapxakDTiaCpdb08ii5CLJQwkeUE54360yYI1Bex+ab+j6Kwdv7vCdE8f/SqE1dxGKQ0nkQyM157wlIzLHdcOGAj8EAMOUQLyXf5iZn5AD4SHVt+pYxt0eabngAOuwRlzqjsBusO70Qs430+cA9OiQcexhdYjclLo+CNWVZGXwK2NjJvuoncNpsIaTWrcM5meqwFIbcdfsb+MpnJOj8AARVQtFdXQuuF23y9UNiuYAAtq6ag8GlC00acwpJ/</vt:lpwstr>
  </property>
  <property fmtid="{D5CDD505-2E9C-101B-9397-08002B2CF9AE}" pid="7" name="x1ye=101">
    <vt:lpwstr>z/6CyQePZ4JzUMyvTWcGHCjMnakVXK6a1ThXs7Hd237hvF2C6IQxzu30umcUkWfxMLMP0prx5img8VtD4JI1pke0yMcJT3MrudiWzBpd1fxCKYPoNm0IOz7qvd2FpB5zrJnwPK/yJ+eX6fvGiNGfrmZj5zvzFukGVByn9uTxR7lUxldbj4Q41nQP9tWiSue2LAYlHgYvfIUSUtsVUTsRirDLERVhzaCkzZpqOOwqEA6nDIFqdm559RI/dx89Baa</vt:lpwstr>
  </property>
  <property fmtid="{D5CDD505-2E9C-101B-9397-08002B2CF9AE}" pid="8" name="x1ye=102">
    <vt:lpwstr>ivKu/53xV845RVPkWIoyngdEPVvWbRjPeqgN5dFLoCLwh384fWxjjvqopcAaAXQq+lAH4voQQty6/yfmQnWkuKGVNQ+nXgNIIZNWI/VxqSBvjd6Ra76k20etuR9Ue6BNVibtMVLAxYeZu8AjFlvWXNveREMQi/x43eKMTC5pS1PsoeJU5j3JNvcwvZsETHSIpV60kxNXKGU+hFJ6csUjQuJJLMhAqc8uDG+ZeUkh0QXMqOm4gd+8kItmdNbGTtT</vt:lpwstr>
  </property>
  <property fmtid="{D5CDD505-2E9C-101B-9397-08002B2CF9AE}" pid="9" name="x1ye=103">
    <vt:lpwstr>eDWKeHaxd0mOjrLhAPpRhWIOV0IgvhvvpsHFYCiTTkPq37gwYdPfjXW1UJd2rkJci1gp+FBFv+nFk+ITiqvLSaf8cYG+O/Mcs1owPT06UssF73RMg6JsQbbT3MZ+Cu36G/qsqfIXEqvAi6NxD/SJBW+IN3r7F/ABI3/W9WIAAcMdvoyv41837KtmJSYAvw120BhPrR+nJJJfYZwnGfs+WB8aeAwBuRmt/PJ0fJ0Rqr4Xo3WB0zzR8cIeqrksFN6</vt:lpwstr>
  </property>
  <property fmtid="{D5CDD505-2E9C-101B-9397-08002B2CF9AE}" pid="10" name="x1ye=104">
    <vt:lpwstr>rMRMwtU/KrzbP8qLyGMNTvQiobNQ0ZG3EG1mI3wBloJuufECS6bykYcwBR38/0Yrr/NDYn2ZXpBD6KS35yWKFREPqZQdrjQ7WrPjJwKVWx6MfJj5YXMtbu+KcnTQa6oOzG+VeaHMNBt2R4k7VNUQMLYESNsRZqf9sWi/JiER1hocXid2ffNp18IKM+s3u1i6KtajjAGa5oNco6cxwUNqRHrQbrPn7ogVOgYsHcBmJZiU7oUgE5/w6rIbwZsv38L</vt:lpwstr>
  </property>
  <property fmtid="{D5CDD505-2E9C-101B-9397-08002B2CF9AE}" pid="11" name="x1ye=105">
    <vt:lpwstr>11LoEjk1HW8+yfv0oC+h3z8SDrvGbD1VOnWSnS8fYCUV0u+G6EsI1BYkCLX7VtTlrTrgH8/7aZZWjhDWyXxVTvw0Z5mr5CdGHgrDxC2QBzJpBkQyl5WU+3n8/AeTDlb0lGNr90ObA3+G012+DTflIc7tYOVE1ruC6cr/dGS1d7jxBRy6rZIwoEW3aC8Kjo4EP1XxlGsSE4v4chWjQa0tao6NObuLXRXfS8XmgAgfLnqTGqC198oBVqtP+3DbgJg</vt:lpwstr>
  </property>
  <property fmtid="{D5CDD505-2E9C-101B-9397-08002B2CF9AE}" pid="12" name="x1ye=106">
    <vt:lpwstr>xAN3vPNLblDIjlGw5rGWTHW7LBzaC9BL9I7ot+TVP1BIWSgXLkKWnh8x2i8sc0nfn7eE5DawnnUkKQLuPFwvZLWq9N+UyDEi2T0QQJCvX+gOaQrI7qE45t/5iwlivOWjazYtYDR5ALry1akRSsLJTZ05eKi3Fl1bYPkDHxw5u3cB6v6CC5C/JDMacOMp/NUqP4hVbu6vI5wkeywogOez7aCJ+1S6qXnhjdO8IhgO/SKAxkQFdJEWOyvcjqBwWZx</vt:lpwstr>
  </property>
  <property fmtid="{D5CDD505-2E9C-101B-9397-08002B2CF9AE}" pid="13" name="x1ye=107">
    <vt:lpwstr>juvB8CWKRBndbwfNUoDsOdAqGOVGSn9abXPxvu05TCNxCSfh9aTypPA0NgWnmTPuA9vih00Yt++YKMWP1AJ5ULlCV67r0FmRx1GDFAkWNaRei1AstDEpXVYMi4icktI95gmdP7oOq0m9s/tLYsIQ7+hxcUnyGnvC+77ocbkHJ9pEwxewxCppxiBAycwOn8PIiLdXUaz6DzH7fwAMRTycPLRaNzXTJBsgG9VNQcTIL9VfRzjFUBJsvWK+j7H74vP</vt:lpwstr>
  </property>
  <property fmtid="{D5CDD505-2E9C-101B-9397-08002B2CF9AE}" pid="14" name="x1ye=108">
    <vt:lpwstr>T40gr7qDn3kTTZI2f6MSEywpkv87G28SEY9qzlbjh7ePtczqhqCNa43IGUsD8pvMObx/pOc9UBmLb2rWcC8CY1EQ1nXPPXEJ9VKTHNyb4B0DnsPopRowA2VnKDEGjY9RFkZA0uCmAP5Y9n7UeHYpDkDTsua6ECf3ljyf3H6KkYUYFyOhn22Ftf67uVxP5NUPWUcYRXraufLDzFug+K3rSZihyso7Uass24pfls9KOCLfAqpUKfAJyuH1k9S1jjm</vt:lpwstr>
  </property>
  <property fmtid="{D5CDD505-2E9C-101B-9397-08002B2CF9AE}" pid="15" name="x1ye=109">
    <vt:lpwstr>xgN8lzBWbYmARmPl4kXWkN46IO4iaxG16vdfGmkNdefwvOPKJkvD5c4WM9IF9uDjB1wbE73LZ5qqq28eV/wH3CRVlqcK0dDrJdapJVDOFDAWMeeus9Jr8uIR2KGLPzU9tv3RCPjsZf8xy8LL/23y9NekVvfv6BLEclTRKyyf72JpX8sBYHegDFomUXeRLfXvJ33WlaYn6wl7NM3DMN62IJdWti19cFSifgxm/xLCzz8uZkDIZ3QCdMMUMKiWVDM</vt:lpwstr>
  </property>
  <property fmtid="{D5CDD505-2E9C-101B-9397-08002B2CF9AE}" pid="16" name="x1ye=11">
    <vt:lpwstr>w6xmt8hZ7NBUhicG7iQ4UgbSH6Ywdhy1kjfX1Y9Z2h0ASELCcT2Nb/Q5FG8kwHxd6DsYXoerq36IoWWxbHnkyDepxPM+GF7YLqJuKcRUl92q4yo5GKwSJS9MHDqf5X7CXjLeRnGyaFFxPfwV5NbXxsqfVhTkV8aS5yYkXiTl/H1xUGtyy4Y09TZi5a4ug0Td6nIGyCUHVB9amXdHjpeKWiV6QNEUB4lJVFdx4ZJfzkO7uILyO0e2UHbGp8MrL22</vt:lpwstr>
  </property>
  <property fmtid="{D5CDD505-2E9C-101B-9397-08002B2CF9AE}" pid="17" name="x1ye=110">
    <vt:lpwstr>elQuOjYBjpctGd0sRPUFViqufRJlL90NrAE3qKTFRK4OqCyMl0YLz5/UMMpI+GqVzaL4LwWJbJzFnXhomdnRfnSzxWUTTDVXV3jS5YSkhHhXGE/o8IT0SVSXuAIAM+Fe4DBgkNzQj99jIW2Ffo2Yqjh7hIN6/5TYBegZ7g91SOqdC1bvecS5qPEEDTE8DhGK7VPa6lv72O00mEcQQi2NGVOr+LsT2G7bRSw0Lys1ETyd/NRslSAYmL82gSABF/c</vt:lpwstr>
  </property>
  <property fmtid="{D5CDD505-2E9C-101B-9397-08002B2CF9AE}" pid="18" name="x1ye=111">
    <vt:lpwstr>7WcbdBI55dsEcH1UPIJblijxb7u+OOpVsI31k8TiF6oyvgJTp1tLd4qIqTvNiyQDYWAbiT/1Vsyqm06kdig3l/5y+LICTheDayoTXW0paihIdT/o6mJwFvN5QbU6MyfuogPgXWe/oukmchGWsTqPjlsQad4NFzyC/nO0lAN5pjSkecZXr2ilgziH2zbh7E3kV0IzvAleLeSKrRzVI+t/zfDDaZ4+NX2xchyQBFP+BmXen4/mhroKnMWH9XP31SV</vt:lpwstr>
  </property>
  <property fmtid="{D5CDD505-2E9C-101B-9397-08002B2CF9AE}" pid="19" name="x1ye=112">
    <vt:lpwstr>zXJM6oIJyEL35jdgf+jja/awYKni27bJ/BgLRneNkrp4Rhb10HfsgQbuq5U1/xpJXlpfDzZYcTkgH9o4vm6extxqcp5KR+GRr784UMqvfSIPKfJTTQhv/KSRE554mUhFpYLtmYG9RsoATjjNAyLWrI0sHb4O1xBQobrvHQPseG2WMCNj8HdKLSDp05PpPN7lPMfVO5s9+O5/P5PzXQBprp4VrKZrtYPSlbHSKJQlElbGc3YGjPSyuGKDXLWwSaH</vt:lpwstr>
  </property>
  <property fmtid="{D5CDD505-2E9C-101B-9397-08002B2CF9AE}" pid="20" name="x1ye=113">
    <vt:lpwstr>XSGoew4e69yZ0CkLDM1MKmx6IxQXplL2LqB91FVlUNaYdVUA0EHeGt4+7ll0KUyOMgYhwzFoMhx+pXC/g6zd0XW4hObV7ImEcpDfHtThTrtrkRjQgOp5cFvaqy7T/J4JSahtPMornb+c4h2rOR8T5/07/Btvg1wqrawWV3Mge6AL1zKZW+AAeokRnmF1XZAORwzmAsiHaxRfREjI54mtKQ+BBddCwX2jEMPpH3FLu7orMrHrtlKmkKH0i7zgeok</vt:lpwstr>
  </property>
  <property fmtid="{D5CDD505-2E9C-101B-9397-08002B2CF9AE}" pid="21" name="x1ye=114">
    <vt:lpwstr>2wmyoKSdvoOyu+i9hz3unCMKlX3fa1jzSCx32XRw/yKESbJI5sk7lw9N1e451odm6z/RSHafoyAnbdFrbuTigu12PhVMx71OtpygOISvTRL/cBGy8ydEyXDLn26KgTfIUwFHaZdzpB1R8o7OyFqwHyEn4c4uWnOT4rui/9lX3MwXEADpVxFFjbfWzfIefwCwPZClcNtemiKO64kfUjZXuUzW4+8TbHFcWix0dMxo+gS1aVQe2iPhll574fX4eoJ</vt:lpwstr>
  </property>
  <property fmtid="{D5CDD505-2E9C-101B-9397-08002B2CF9AE}" pid="22" name="x1ye=115">
    <vt:lpwstr>l3NIMTn15wwSzL+jww8kbtYZCNxh2HA2MAA8UM7dcVOzUi4xFfTWDVjEI9AmOcS1Z2cDTA1TLgFU1lToyki8HIxV6MGPZiT5y8V56dHEuShad51wcr6AO9LtGZi/K7+/7E6Oyb2mtsKzdKCGcx5AzwZ+c9sxElfG3GkUFB+HmFOP0uBj3DtX7fUpeVMgU+qFIJOlvt36rY4cgdeG/ttcqNIWrOWEYpt8LMwkAQOJUf++hk0JO/MR3IKf4dQ72hx</vt:lpwstr>
  </property>
  <property fmtid="{D5CDD505-2E9C-101B-9397-08002B2CF9AE}" pid="23" name="x1ye=116">
    <vt:lpwstr>ivtKqSrl5Ldv45rxLvhCyOjHu1j3ndaLFvEPe7+X+WIG/aJqDiMI5eBpzWWURPSvdBvi2nPdwEUcLUqOfVLrauS0AK+y6UruPFi/8bLhYkuPb2kce4wVOaZ1IQpvtuy6qSp2iwk5L6wCewrLis/z9OdEmfpnHJKYCM1EvzTETGbkxzcUBUnkeAEl39mvUvJW6xNABCrpuAMfUDzciiUijZobM7B1m3NlHhXOyAovprM5qvVQnbaOWAwxDvPVw2Q</vt:lpwstr>
  </property>
  <property fmtid="{D5CDD505-2E9C-101B-9397-08002B2CF9AE}" pid="24" name="x1ye=117">
    <vt:lpwstr>Acd+0Cc3yZx3fQaKHU2sy+nc3sXv2LS45C98/RolgJRUFmcyf/TeQDHouai5JeBHeo2g5aGGr+aAME2r0w2EsXutS6BW4WCh6La0lk3JV0x/8LbPS0IVcmGwun+QNu1z4mkkChDJYHBPc2VvobniotcVpZm8p6YOzOy+VQrOgbcwotrKnwC6042naFf2PGZpiNdqgmgvrYPZjlx9IUZop1NVzWIUI2cNJ8eQ/eBKqbcRKSFfanzRSByDsNtHxuQ</vt:lpwstr>
  </property>
  <property fmtid="{D5CDD505-2E9C-101B-9397-08002B2CF9AE}" pid="25" name="x1ye=118">
    <vt:lpwstr>YSqbgfrzF7WV5FMbF8KkJrWyuVBPtrzj8XQF7Vp3n9wVS2XGy/dClK9K7ciSGkgCDM/FZeYLZaG6r+RN6x41jxN/gcaV13qUmMP8eVlJs50S+AvpzQo0IvooMHI7nw1aJLvzl/KbXeFRZ0j9OojJA9icicAsyPli7gm3vRVxU9sfuufrSUrxcDQFXq9gSkZ+TWVQauH0qmW925iCEYf/cILW/xYHyKOl8hV8OGJ84GJOv2RHLFnTmWH5Lyp+Jsk</vt:lpwstr>
  </property>
  <property fmtid="{D5CDD505-2E9C-101B-9397-08002B2CF9AE}" pid="26" name="x1ye=119">
    <vt:lpwstr>BUf6F56vPXfafc583cq80m1i/wzsoX9uWekrqtSMEktHzX9wSZCRUQOkE8xFn2N/unfoxjSj5zV1Cg964jp9PaMB+KzbK7HMDGF/HSX7wIKI7o8x/a16RYNDEFsOeAQB5B0oFbE2aQ/p71uPq8V/kbrlq9pCcqHXzuZwZb6EJJOg1CSwDeHXzl+tLaSHmPTpJvMqe+H6/VPO6qKy4fr+dnrDX44W9DRxQkTUPKedF4gbVwMLx1euypPZkiSAIOU</vt:lpwstr>
  </property>
  <property fmtid="{D5CDD505-2E9C-101B-9397-08002B2CF9AE}" pid="27" name="x1ye=12">
    <vt:lpwstr>NjAhS5cWT56QabwtuKJQGgnhdvY8MVTgvsahxJkph53DBK17EHGNAq3y0mWipZ5VUC4SS2SIqJ7NZTVeTpDFX5reweWdMjiC0+L7v45flmQGH5AlftDXkjhVWhV6zuRlZ7K6HmaUmiAxZngRR08Zq3JZ0MvJqg0LFoAb4MXrBwrqjZesr3u9WnDGshfvanMd/2LSErJ8EX1bKPeuMeEwoP1rhuszno5clFmkCx5rhMnEe3MQomgS2d6gmYWTDz7</vt:lpwstr>
  </property>
  <property fmtid="{D5CDD505-2E9C-101B-9397-08002B2CF9AE}" pid="28" name="x1ye=120">
    <vt:lpwstr>gc3EmatlLfxwgSAojyceZPEE9XcE+5+O08V0z8VNfyvE6RpkYG5IvkwKHrTb0m70Q91tBWx9ZhHR23Pll1mLRYxYjY/2z8gxh0Hhl0ElPI1SWX2qUMwLyi1wVVDmVEVmMMMW2JsnH6FcMjcTa8K1DXrflAGobTOHN+Eb9Q6hOQBLfXTkqbOWDo3x+zw/L3FbilFL1Y1hdRsPcrVYGwsl3AW6NXRghIlT54QswdwsNvW/OmeWvcCdXndWswiVvtP</vt:lpwstr>
  </property>
  <property fmtid="{D5CDD505-2E9C-101B-9397-08002B2CF9AE}" pid="29" name="x1ye=121">
    <vt:lpwstr>yoOm6rW3NP7L+2a6Adw8e2s+ZDybGkmPDVaCWTaZf0FbxIW7d6pPPkGwvWfvTWaDxAj4idd4pnVuIJrMWL701T8Hppeo9k0hMvm7Gsrjej6kdk4t73I2214XDiUP02fitYkoMZ0z4m9PPE9f7Pnh8Ghq4lY8Gm/xnMKswHKdb+d936G/SEQjnGpi7cqFQ7QdVYk5mxliPrkJrh5n7feGi1jRDquqFRLyis+fPdbvw3uRkV3+J6lvXaGowOdGiqa</vt:lpwstr>
  </property>
  <property fmtid="{D5CDD505-2E9C-101B-9397-08002B2CF9AE}" pid="30" name="x1ye=122">
    <vt:lpwstr>X3y5sK1auC5jSdHCbGQQb6YZlfv8WSj69NYRa3h9AuKn2KTx1iI8NWj7oVYdNFrrxL77fiGesBqK94J29GBU2oUiQy6v6lux7JLUNrUWrgFT4MXXk/mjdrvq42ldu3tR+7Wev1+7JteLtgyLGh1r0LIy4e2qN9xcHq45Zek1jZ9F2/4e8RlLUOkarxjBo99wBlCJqMgllkMvkDReae+8KndxRtx/03IrbfeuNx9x1N7qZMjYEtlAG82YfLD08rN</vt:lpwstr>
  </property>
  <property fmtid="{D5CDD505-2E9C-101B-9397-08002B2CF9AE}" pid="31" name="x1ye=123">
    <vt:lpwstr>OQb5WCLtATlnPkA9c4e36rgQqy/Kroek3yAB1J3+rQp4OUyk1/8TTty+bXqdEG6qbdxTMVfk+KbfCd+JyK3M2Y+PPjpElkRfrH70/K8jwW/vQ46KBIioX8cMVQTKwlf4t7uAh3uxIRxr2E/wffDYqr4Ce/1qxPXfHMchIShKwoZYLpIo+0gVbGSjkxlbStl0meJtwlDTE8pxXecos8gqs5CaakkQ+DhpYhGFbVjyGCphAHKUD4h4Xw0YD/B43aC</vt:lpwstr>
  </property>
  <property fmtid="{D5CDD505-2E9C-101B-9397-08002B2CF9AE}" pid="32" name="x1ye=124">
    <vt:lpwstr>KEpLbzL5hqU1KyYucX7m0Z+veTWTFgideCz2BXr/f8XQTIiI6JJVT7KKqnhnRtWrHUudZt6pAFU11kZCUANSnS6fSN3y3mnN7R0rEsIxsUPBE8UcJVU4wvy9mGNXUrKf/FLSqMte24GQwBjNuo5ABJvnvN0fFZXv1QVPYHYHhYDFUbwqGhxRN5o/g7l7hsQlTGLasMTrCeMGGiigyUpaobZ7RekRrRz1ZK/D+YU6YhzVErHXBEgpqtHCty6dvfR</vt:lpwstr>
  </property>
  <property fmtid="{D5CDD505-2E9C-101B-9397-08002B2CF9AE}" pid="33" name="x1ye=125">
    <vt:lpwstr>mcmKHlYIaogJuKUrG4w8zl3RyqzIEwG/HL0+E6RP1WLBFMocit++QomRhHW8/K2tGtz6W3N0HUXlog4/bdLhQGzqNm75l6pKGus07qFNB18bKsJFQUz84NeYxXVT+TDj5BcPZR4P0Xx95Cro2SMM+snl/zSwr0DQbqqO9xEi12djgR4cI/E1oO/ycW4j4+RzOPQwvLupMN8T3oySYoaKDmFZfMf98v9ylELO/HlFL5wkAYJOxlP30dSlJxCPvc3</vt:lpwstr>
  </property>
  <property fmtid="{D5CDD505-2E9C-101B-9397-08002B2CF9AE}" pid="34" name="x1ye=126">
    <vt:lpwstr>I/QgB5B2hOusae3zibJce7lGkOAbyREpwa3Gv8Jbtswzg7r39ws05d7BrgioY9pKgyWhW5/ohf+OYS8ZA+w6lnJM5/JPXHWaDVa+db4X2Fk6NMrpDS+CtEXY972U38G/EY4jJnt95UVJLdm4JfIpy/qJpRd0pIB9k6vIiX0Sbh57SsryXUdWqdasSSne+csbjUbq3op6rutdRa2+03Zvp85vtOtpY37D0fn+s3b0UVZZWOvO1AO3EadHbKmujUb</vt:lpwstr>
  </property>
  <property fmtid="{D5CDD505-2E9C-101B-9397-08002B2CF9AE}" pid="35" name="x1ye=127">
    <vt:lpwstr>b+q13XO/H2qyAA+RKXgyou5VOIkIK12xTjADQHBSaI/pNEcgTakzjYPpf3dCWqNVgFzo5+cAqlPphwdLrtfu0+7gzlbxc02TTKXzetyE/8PBQ4p87Xab12pWCYCey2XPMwAGHNR7rqNUowd/mxPpBxbWtwVi2d2qjzdBLOYX9905bQAPczqgPtCET5/tG6uXETWya+JYY+R0soFCADPB4JRzp/y8SBlOWsd44IREG5yBiR6aQ8M9nzS/a1WXfH9</vt:lpwstr>
  </property>
  <property fmtid="{D5CDD505-2E9C-101B-9397-08002B2CF9AE}" pid="36" name="x1ye=128">
    <vt:lpwstr>4ipoeZcpGi7BJCXPVP1S0P398vOHQ8O6PdMOf7FAXWQcC3r/R0/KrdEfmAcQrxxLvaumHJhbu6pC4qXpEdvA4F3V9LCD3nEvGeJTwoydZZDvnAuKVaDaxI/Wjc2ZVvk1jELgttBSxhoRoGnRBOI738f2WLQ6+MpY9WnXt58GRABh8vieYScjlqHYeURVMtFdjK9HYdptbzdeUvKvFKeDwrxFZW7JkMtw23g/+yabn4SKrAFmdoJWHg6Y3dUrHuv</vt:lpwstr>
  </property>
  <property fmtid="{D5CDD505-2E9C-101B-9397-08002B2CF9AE}" pid="37" name="x1ye=129">
    <vt:lpwstr>nQ0p8g2Y9QQ0Oz+G82d3aHhm4bflnYgFWs2XtngLiwI43S347/P4fcvGF+JRXf9pvSMtyhw1UxQ2y/GX2eCWIUcCbJF+FJOi0puZMgzYM/R1q7sy8hxFq/+PPm2KEQjDfnXOY5TWwgZmEFkHZ44qCTso6tgVBXSWVUjYoqVsKpzr2Z/qi6ijmP3C3Yzn1CxDlGPhhMChyOkTnc0Y+E2tsV1wc12R0xSiuDN+6KPNlc/0twkRR4A3iyUgE+XZzuo</vt:lpwstr>
  </property>
  <property fmtid="{D5CDD505-2E9C-101B-9397-08002B2CF9AE}" pid="38" name="x1ye=13">
    <vt:lpwstr>3+fmZSKYyzhctivv7J96X742DZGjsMBArZDwoeomIB8clfKnvjNlXFvdKiETOAs2xUCU2xc6qurS5Z2zdFBIMc4hI/0SkLFvZ31vUIobyqwsjVH3CJRRnZ2t30WtnYToETVp0pAhY0mcJBSx38qgAFAdqrlHYvhGE5iq3bUn9Kik1zQpoFkmtVVaqCkZ4UI7k4iYHrT7AseLeKFTsDmb4EagJy3EMb/1fIpJS/3Glfd8/kvbRvvOdcIZjxSssxF</vt:lpwstr>
  </property>
  <property fmtid="{D5CDD505-2E9C-101B-9397-08002B2CF9AE}" pid="39" name="x1ye=130">
    <vt:lpwstr>jcAhYvWyDzpsgvPp3FFKtv7T2UPRMRbGyntePBQg2olOg3vVbtExfZIcVIHJb6jrHqGVI9IaIKhXeV8X8ebS5IFANn0cTJbPe77cdPP372mKC9mG/rbdUVfyLZ7LpFLvKj2u+yAXxKoqAT7B2KQo4XEiMjuXagzY15y5Sge6Xik2Uzz6TfpzwcIMnIzVQTZAyRKCEqchc6TBa/1nkOFLZCx69X4/LDnvTN5Wd7CKX7Xb/oPZVRgFNxeBWtyAdDP</vt:lpwstr>
  </property>
  <property fmtid="{D5CDD505-2E9C-101B-9397-08002B2CF9AE}" pid="40" name="x1ye=131">
    <vt:lpwstr>cApgmv514kdMdsV7SNW54j/H1os3s4UuJdujpbvFALyHyxvMykfrdiczPHj4df417pHYFLzJF9OE/eFQxYETFBFASe5gymzfuilsW+Qi9AOJoCKXrlcmVMd1W8T4OolCl+AU10ltKZBiv7l2KZl7yvEMM4OwiDWDb58O62sqViBLkHfDzwDCUMAA5QyVjWOy1qahNZ2TGUXJJW8FWrHEmotyd+D4+j5XgVLIVJtUXMcDBQBkJcldv4keyhsPchK</vt:lpwstr>
  </property>
  <property fmtid="{D5CDD505-2E9C-101B-9397-08002B2CF9AE}" pid="41" name="x1ye=132">
    <vt:lpwstr>iC+0itON2uLplSf+SO3R7gIEO4vl2agWcXJsKp8wb6IOp07b7TOjiayrGVY3VwL6tXjnJtZ0fGgMGexdHvS0Pwkuk14NoT0wrcVOfuAOujtcNXJmf/rRjSThvNu5fj7tZS3NWR2z2C4woLym8hmjDILrPpYi2K81jQhl1RmXkn9J5wmekJr79U7A8WGTO1w3VvvRcz9kDtv+1DXR6uwoYNV+jY/GS8K+IXt0GBr6DtVstfr86gduXVsVpPapSal</vt:lpwstr>
  </property>
  <property fmtid="{D5CDD505-2E9C-101B-9397-08002B2CF9AE}" pid="42" name="x1ye=133">
    <vt:lpwstr>R3h33vJ/pcB5IgNCRTpFii23vPL7bgfPDYERqP4qaabTm/jvsiGpYLp59PKdJCoyCt6HePqVx0JhtfQsVycnnymnuvgRM+xt9BywTz85vhxiHmuyteOlqYiN3U1a7IGYzMuRudMpbb0VucU1tIrpWQf8BMOPgD1aDO5ZGiXnOgYY42b5uxq9oBaRAL/P/c+0Fla1H44dfIM26Oap+vnz2V9FZJEsKBVF0QQxwG/SgcHef4YVrYatv/gaIgJeZ95</vt:lpwstr>
  </property>
  <property fmtid="{D5CDD505-2E9C-101B-9397-08002B2CF9AE}" pid="43" name="x1ye=134">
    <vt:lpwstr>wAInPZwpnfAERywkSQpCTA0UPjySFJeJKjSVanro3CG+8Xmz5AXgRpEpgPUFB7a2Iw2aXLx+CUFqNr9WuekcRlDaaOir6/lWkaCQpG86FwFnx4J+r/bV+QgOCNOLIbEOs+XA2uc6icfnTkNlsx9O+R/mYIMXlcwKjV3OjfWBM3By2L728YI3Y7/WDwSlv86AaX0fFtJ1m9SAekjhjxDFvIIJfXaOMYy6d5eLAow5BCy6LZpzW0LOnyUDH5yZrsf</vt:lpwstr>
  </property>
  <property fmtid="{D5CDD505-2E9C-101B-9397-08002B2CF9AE}" pid="44" name="x1ye=135">
    <vt:lpwstr>KTX3JZ92iK0EH6bp3Ahm5qRm3NUppRvQkA4KLg8yemu0AjWHdNI+Fz9UwHVkwZ5YqD+PknwMOc90YzqkAccK8rIwjsmSmc7niAQBny5jKmGLu6rTgMdkkA9DwKi3pOvSTFnUPtPKjX1XLm/v/zm3S5Mh670xP8eCKqy6mqgUBsDd7c9wzWsQa46nLYorDOXoS0OAYRzhH3Y3dlK+8g1vsbjrd/YnBagQujTt8YYJlapusvgnujsqD4nBGzPn4i/</vt:lpwstr>
  </property>
  <property fmtid="{D5CDD505-2E9C-101B-9397-08002B2CF9AE}" pid="45" name="x1ye=136">
    <vt:lpwstr>s0tRxA2H7KTsNq516FoaXxN8DfCzBwjnfS+1bQqG7ym3BNIdrXjSqVxXn0sU1F8jKk3+FE7IPCfe8GqaMz5xHStzMweMiacWVO27rnDrsaC6uoWAKo118sgjtnMx0gOci1g/zG9aQv9IVRz9RLrvclTC8Ek4XhHL1nPPseHe297JpLwK0hF7UkfTAw0hjrTpIC6WJHSZpSJnWm5YJMClTD5NlTYmYbVeDlgPQEsDcH3q8p94hzcoyK4mfu2h/to</vt:lpwstr>
  </property>
  <property fmtid="{D5CDD505-2E9C-101B-9397-08002B2CF9AE}" pid="46" name="x1ye=137">
    <vt:lpwstr>FnXlXh1HnsEbpg2NriKXLTLp7GFNhPvPx97f4lBW0Crxwh4XULhZMJWmfx6BHPZYQCCu24pICbdeLKfO7SxqLuSULFDuoZ2uFWOOmGCWA9ErQOhXDfCwMsAqViZsIuAeMIdojpU3mtEuhbmNwBnJrFpY0Piguet1bA4cJ8eNhrOll6kDbsp9DkjDmxdQPtYvpLE6UuUCWCenI/t18n4BFoaMoGC10UZu4h6vHOTBGduma7MPtWoz7BUZGNIqxtS</vt:lpwstr>
  </property>
  <property fmtid="{D5CDD505-2E9C-101B-9397-08002B2CF9AE}" pid="47" name="x1ye=138">
    <vt:lpwstr>f2J+Ul7lP/THrTWJss2EeyaWWFu2stJlwiGjxmJmHM7S+bRiBM1yBHk2/en/NlfgnmEcHzTdLyTvpTlEWpSEUVao2K8r66hBwFRtnxHFDPD/p7DykzX0ezTyodZaN6PpHnDIkYrz2K4uUNgbJ8K+M4JRK9p+b7LKrHIXUvsIqyGWbefsl3Z7L985U45vjleAsrXx3LTPRwYX4dJq4D2ezNgtJBpJuUp8zB1Kb3m/5IHliYsa65zpzKbIxzoBh4d</vt:lpwstr>
  </property>
  <property fmtid="{D5CDD505-2E9C-101B-9397-08002B2CF9AE}" pid="48" name="x1ye=139">
    <vt:lpwstr>vATbYiRBvUxwQacoenI2F8St7FXgZzLbhRk6EVFhZB3WnRvENxkPsxrrzDrYVdYQQc91vI+3XrSOaiNgEnKdqqWMEbCAGu7qbkHxtobYUMgQzBHrS+FveKy2TJmPLEYzfKqlUm+AqEhMc/M+TMk5+OMEuqsA/pZLB86T2qJTSSLZ2Kh4/vUWRjkx3EL1a/xMDLmWYmxgdP6KlWyWhNm3pmU7WPbf38DKlFag9T4vFC1lD1f0hUQjVrtrwBq4am0</vt:lpwstr>
  </property>
  <property fmtid="{D5CDD505-2E9C-101B-9397-08002B2CF9AE}" pid="49" name="x1ye=14">
    <vt:lpwstr>ucK1lazHAMTu3A3B7rpGBqGqJjz2pZjTEeY5EZpW9GcPZepjWBPDhv71jUPzRrHHQiVsLG//Jn2Or5lkmsrxbIOE0QEcW+iO+wITnwUJPh+uRgLWJdxA4qbYMIDFcHLdjRqOoTNfGRuqcDEPhELffhiUNycWv9teVNutnyaL9eM/k0rLHdsmnpMAwwcVLWONfmL0hRRYFgxbXiikHUKByIDupAniJe8VaEhx2HUqG5MP0rhR7n7PEjxgUGOdvYW</vt:lpwstr>
  </property>
  <property fmtid="{D5CDD505-2E9C-101B-9397-08002B2CF9AE}" pid="50" name="x1ye=140">
    <vt:lpwstr>jAs39B2jb/CU31whqfakeJh980+e2g527Pro+txATv0+YxuEz0CP8rGfeaeZ9ww53gnU1bFQn9PGTrY+L8/m3IDKOWPEBvil5ffz3vaXfFEREHmXCEI6kquHpFJgOC1KlfOLxAa6p/f6Ib1sER5kFd4qkl3e4XQXLlXkjtCaw0ydddmIAz90qPzUxUjbgjsZ2KXUo+/0wBWELOypyGqrOE1ACJx9QrlS+xFamsdwMoCv89E42DsidD56Xse2Ww1</vt:lpwstr>
  </property>
  <property fmtid="{D5CDD505-2E9C-101B-9397-08002B2CF9AE}" pid="51" name="x1ye=141">
    <vt:lpwstr>A8XMsLq8tqAc71vAQRoYf0ikU5hWvwnnWFottR7PJJBk7grwSGTTIhssni+UWMf9Zv2Mcm2WNfOiHgU15Y8Rw+IR2w081TubTr5znx9lGQAqwBU0IjRA/Q8Y+68MbY58DP0QXEOg7J7taUyj01dGE92i9aoXpZaDudL/egnGQ+lIj5rz+wX9p68qusbnY7ecfsvH8sDHNjNvlbpKtZ6hN3UuUaOlICW2ZzowqlexEtnBkbQC07sfb4vJkt7aGSP</vt:lpwstr>
  </property>
  <property fmtid="{D5CDD505-2E9C-101B-9397-08002B2CF9AE}" pid="52" name="x1ye=142">
    <vt:lpwstr>Ztx9k6Sh/wMJ8CSPsohN2/aNpAEstOUVp2oRqsL4VWBuSoP7fxkxVNzEuLc+uPzKo5igHd5zLJDyS6BxCO1g8syp9B5h5Rbie8AqguxRH33W0xius69oSvWv9eMB3HzIt0xLe3GAyoN1zMrn8qC+qKdE4hhKi/X+xM3e9hLwoWe5BbAzISVFnFORewtVWK8onBNhtX3yqpqZJTKrQpC4XccwNzlPunaUnmuZryLgpAVJ8i/DGVgNYsK9yV38gjs</vt:lpwstr>
  </property>
  <property fmtid="{D5CDD505-2E9C-101B-9397-08002B2CF9AE}" pid="53" name="x1ye=143">
    <vt:lpwstr>Y+/pVHZ5nenGt/3MPuWfkk9MbPbvaHqZQyVlvsFNhNElqb19aBZkM/odQhe7jiKnXBHThUWbRB20C8Tq99CcRflMTgfKvQ8mKQK7r8wdMsApaOWqhZx6ptoygolhvqLGeobq0Ft8bJWvXzqxPfvxQbslyBCPzdQ0QYkuFzxyhfu0EXWyLtUQ7Zc9Pted0khS/p0izk3nSxX2fP3RSwFuJUC4l3DXAZiJKeSqNmdA0vmGUP5xG2uSCC7TOER9GSS</vt:lpwstr>
  </property>
  <property fmtid="{D5CDD505-2E9C-101B-9397-08002B2CF9AE}" pid="54" name="x1ye=144">
    <vt:lpwstr>2XU4XZJ+rYT6Nn+HuAFo/Iyqg96aXZMgYDdPHg4o03xZrau2vNYfp4BvoooDw+g57Uxgs1AfVSvN72iU7kKRrKRr1rHvpQ3yXVNp4DvDPxv8+b4iHmUWPRGP2D+t9BOkMOFQHRsBbqNaPQ0vfAdfkLHZtKRf+glO2hgJ6INGpWrBrwNHJXRaO6LD9PgITDZ+kVAssjih8w9PszFzgZvvXJ8pmH5YQM/QXYnF1XBsYoECTSHwcGkgizbH7R39xdQ</vt:lpwstr>
  </property>
  <property fmtid="{D5CDD505-2E9C-101B-9397-08002B2CF9AE}" pid="55" name="x1ye=145">
    <vt:lpwstr>/oKRcF0FdjcUvGArL40F2tERWCUdDrAhzaG4EPS/LITi10ELz12STs87JpTpZ6Y952K1Rydosv20iS9JRVBZgBEN7l2D+mVEVVj2aLMBD7LEThWML9f1qAxN+hz4tQzoWCLU4N28HhJ5wjfsDhxU5fj4oqpTjVhqmNjmT8+XZgsuYmQBDYhTMto3XAIwy1QRuRUPskrfEtBX9Bs8uxKsQ0UGD2KhlfTlaEBIpSzjxHxJePaN2LxH5Hsvu223s3+</vt:lpwstr>
  </property>
  <property fmtid="{D5CDD505-2E9C-101B-9397-08002B2CF9AE}" pid="56" name="x1ye=146">
    <vt:lpwstr>t3z/enDnPBaEInKPRNc/OF3R99B7rp/vng7rvFr/xS/RZ4Ma2ZCttnG0ulcpFCL+2LbELX5Dc3JMXxzN/8bdBiGoyBjHohi1vD8Q9zu3PoZ05JNiuqlRIuQs6xeeKtHchYrSoRXtqdw7NSs9PChboP9YV9jlxv7fKNvRwMAz55olMBrErfe/r0NA2zK2MiYW7ju0jiEAiWKFPzZv0tIcMEJNP0shLueYIRTvZCE0+lpvjCBrndm7TdV5ehdHKxB</vt:lpwstr>
  </property>
  <property fmtid="{D5CDD505-2E9C-101B-9397-08002B2CF9AE}" pid="57" name="x1ye=147">
    <vt:lpwstr>ROOc3a5vuA4KU5QDvLwsIPCYlZTq1k0wc3ZMLwVaYpRdiQH+si+GUzQ0EOVXK/aMh8oa2OEoQvoszfBHEh40GZyrPaRU3c1REXHkfWDsLYXpTHS4MBx+goq9zEhzy5KSmX+5k4a9AwFUFXmGrY8AfCUzNKh9W+QvyJPUQRm1nGPYupNeeuoIjt7K/UPbDFs3OfDGEXX/sQcmK+TaYb5g/Fn8XppPKR7i3j76mNvksHPl/ETa3vy4Q5PNawrajv1</vt:lpwstr>
  </property>
  <property fmtid="{D5CDD505-2E9C-101B-9397-08002B2CF9AE}" pid="58" name="x1ye=148">
    <vt:lpwstr>JqXJjq6b5x6pSy+hWAlWXKvjEeU5HSWgzXBAax8gJT9OHns5rBoO6zWrKNlBGtwyQLgG7ZGq7qr4dQ7Y+efnjYbdp+M21JcU4WA0OIIMzDLz849qq/zY+KZYZkBChkvqiSNpR0gX1NOvIdDFqqJOn3kka4hLt1pCGaOjYqy3p4Xae6WUT5U+OnpaX32leslVvx+ziKYt8Z3WMz94MVPM8PlmpbE+rgSsGfdT6ONAOlnIrTDnN137FOw3hlICETS</vt:lpwstr>
  </property>
  <property fmtid="{D5CDD505-2E9C-101B-9397-08002B2CF9AE}" pid="59" name="x1ye=149">
    <vt:lpwstr>2N7lr7WOKuVPLjLhfrFCO9029Wbo17Ds+tgeAlySBKypVCiyo+mKjfHfitDQZZMw27Q8d9TmuVdTPXZGrkd94qMVFzvNezU3Swip94+TCUA/DSHDY52qoWjh+G8KCoJCaiW8oB9T6WAZwVz+gG4E7lE8xV3INgmOw9BXY+NaLj8CELY66wPNgr/8APEkhmtMjGioRpnHKUy8IfMwjJ5RXAALfesE5MMjf8Z/YCtHARM4mDnP/rM4w7McJjNqA9D</vt:lpwstr>
  </property>
  <property fmtid="{D5CDD505-2E9C-101B-9397-08002B2CF9AE}" pid="60" name="x1ye=15">
    <vt:lpwstr>EsGEF1fya5xsBacIgVZEBLixDmo174aP86isr+s9tkuyYDeINNAhjA2uYCQDdseVv+cdhdXvpj+XPDd52ofN5Z9yZkJinuS35NDDI1QTNSdzFcmH9BRkwCXG446OwjCmb4j2AJJG1RJs3oNqLys+BcbDUk/soNc+RwS3TPM5gRMhj/BFFcKj02AfXR8PPvGIMxFTvcBW+KznKZjMe2eb+lFo9mpD2+t/MMMppB+DJIoUNn1lfNUmPP7TwmUT4na</vt:lpwstr>
  </property>
  <property fmtid="{D5CDD505-2E9C-101B-9397-08002B2CF9AE}" pid="61" name="x1ye=150">
    <vt:lpwstr>UIvXe+xWVFHUB5a73iO7RmscK0HDsy4YKolO3qguyvU/ClDDmPgYAI9MBJrAaX9r8ffie2zMSyL8zdTBMrLv+jLVPukCPSAedQaVenlBaKsgBT6dZ+gxOv2hy3TI+hW+C41f7F6t82muQ0Up3n5WmFPajbVziLDDaLJ1VkW8aWHI2Dd0hFx1ktEbN3AdG1aaN56kADjWIWqBZymsLPMpb3wI6b5CawHT6sRJxfvhhLhGKH5UXCQrWUzd0q3T8yU</vt:lpwstr>
  </property>
  <property fmtid="{D5CDD505-2E9C-101B-9397-08002B2CF9AE}" pid="62" name="x1ye=151">
    <vt:lpwstr>8kS3FQQ8Aut34huA5CmR+nvdw3rXlz1ei68omYJz+eQeI4EUfurVGHsBXOJOiiwr79SXM9vAckfh2zlhS/EAi3TT7Y6mukJvp5/u23ytxondGvSzHFtTbw3M9bIFFEbRZP5CHzjK3StIErx8Wm+zoXlGaRoZwKEiW+SMMR+L51Is7E5YTlZH5yttCils8HWWzjYZoi0YdL7gp4nRL85ZVOwxujgd88uIUJ3WxChPLaiRsa9oFrLYViRgf1bBNVz</vt:lpwstr>
  </property>
  <property fmtid="{D5CDD505-2E9C-101B-9397-08002B2CF9AE}" pid="63" name="x1ye=152">
    <vt:lpwstr>B+h9xYYfFnUKC0AIG49U5exslDIckLncehxsUtUs9hq97lagCCvD6X3IU7HZY1WvwUYdiJUwwB1NaEoaoTr9xXAecVT40WKsRZryaIVE94Rq+nC9OdSo81HVlwo680x9awI3OuXoTsrrNcH5u04MjfCkv+WLnOn0RHhEnzJozOEXpfuxy/R8gFcO38QaV2643CMivA30GmWKc5km7SpJuMa0PkhNJOS3a4f6njau2R9sARYjMNw6z9qhQwoLonM</vt:lpwstr>
  </property>
  <property fmtid="{D5CDD505-2E9C-101B-9397-08002B2CF9AE}" pid="64" name="x1ye=153">
    <vt:lpwstr>vgRvbjl7USApUYR/Zy8YH/zXYSFfOx2YAgrbPkpj1oG1MIngM7wTxh7pGRRx2r214nQlPmjse5ecjuZUKoJWrW+BOVzUGiYDivfL5KeIuqqPzA2838NBbqGfYOX3/S44HtfGXGM1OiOJFuUJVMUgC/FzKtGpjkV1BgYgPInOGaQXXXsh4JXOs+ywGR4tiwIpxhIMPOXVeEk7hesM79XnUIZW8fk9TRx3D2IFnVBhf+5OY37VMAIGiJ54F/cQTaB</vt:lpwstr>
  </property>
  <property fmtid="{D5CDD505-2E9C-101B-9397-08002B2CF9AE}" pid="65" name="x1ye=154">
    <vt:lpwstr>Ks2xZV8tiC+dPDKRZHZcEk0kn7d6JAHeUVN08yUwzKsMHGx7iOPfMUFg2mRf1hzB2GiFAYQoPtHGNghwgPM4GwWJatIxLkIc8tHzmGj2Gh4t9kJTA5bK5F9g6zZ0S+HJXjx1uhlqzvt8wosAvQDdn4t0thCY5tRPf81qCpR4xaI02Ieg4PApDGWy8z6OlP4QKOp+fsj9d/uLEGfu+dRuNHGdibS0Z5P5tM4S9vhLni1vvVdfLErezHrK8vrESYF</vt:lpwstr>
  </property>
  <property fmtid="{D5CDD505-2E9C-101B-9397-08002B2CF9AE}" pid="66" name="x1ye=155">
    <vt:lpwstr>VV56hbu7+tzAeot7gqGJ3laMOWw8N0/HB8k43SZnHbnBxoYkSY7QSXRhFRMoA7q1LmJq2+RkDshI5nDFmsApqDWjWuUOx3GDfS3SSx27Vi8e4XPlOa7omAtNXZqKpJPHRZ9oQ3/NW6z2kzugRJEmTZReKNW419lKdfy87lcqrLAyCH7MMNDokBZrd5eJtW4ob1M4FewdpXRfWbxaHZBdbz4B1tnE7oVPriYgw8Hjpcj9eczcCfM5y5FErVhfpaw</vt:lpwstr>
  </property>
  <property fmtid="{D5CDD505-2E9C-101B-9397-08002B2CF9AE}" pid="67" name="x1ye=156">
    <vt:lpwstr>5FirfTNB7g8F0DJCtil9pGeVuKhE0vpfo0t4qnCDRy/RfG8w+HG+4yIVJ+xTlfCtztBHWQaN4TccZ9+zsv31rxmGNdbcvaxt5455UFiK1icMQf0ERYtMhgtIS5H0ZDs2GWfzRrwwyRVVIOmsWjC1PQ81kfMyNLPA5UZuel4g1wtABYs4GwH9wcIS0RtXtHLZbRQNVWw1UHn1AdV1ir76O0n2Een8D52PsyfAEKC6zMl9WjKLFN+71/y0lJ8nGtH</vt:lpwstr>
  </property>
  <property fmtid="{D5CDD505-2E9C-101B-9397-08002B2CF9AE}" pid="68" name="x1ye=157">
    <vt:lpwstr>zAaKY96kQ+CIAcYjhh50lq5OTEKGfVnirsKAWtmO9anaEna3BGS/YxBfc1fCHhQvyQqKCbiWwcCbgconOesUVwcRe6WrTrTkacCERndUrif9+b9yzfhmL5OejK2iHhFCO0rZUO5/GTPiiftyP4KVwr4IY9N1DQkh/c2LfzhBIKxkZUYif8LYOgrFXdRHTsneuiRLCBy6K4o76GswVh6zLu6hkTVdsY+zLuFqtfLvOIkm+U1ntVtbAp9RXiKysnO</vt:lpwstr>
  </property>
  <property fmtid="{D5CDD505-2E9C-101B-9397-08002B2CF9AE}" pid="69" name="x1ye=158">
    <vt:lpwstr>JtynYOlebi9jC+ZyFAXV50a8af5vzV/V7LkoR7gqucHmloSXvs1P1W+otzSa/ar2Qqk0pUlb9tcq/NqcM8lhL9sx2S2A4RzhhDrCaUmaANAE/D6xT3mxUBh01I+yFZjzGoGW3z47pPY3bkaSSmZvPT6xPVP0fMseeq+1EOyguHKkp8qOWUd5p9RsNw1hSTw+X4uQoXqCM3QHwESFgxJ0BrbgZm2A2wEkVu/y6s30FRvEksz+nzHTBI2U0AEDWTL</vt:lpwstr>
  </property>
  <property fmtid="{D5CDD505-2E9C-101B-9397-08002B2CF9AE}" pid="70" name="x1ye=159">
    <vt:lpwstr>kQx59AdMJ3t44+3WEvXm6fRCiHCLTP3vn9LbwmJCoe5i12NWvyyTjzAbd9GpP3v33/vHqym+JwAAA==</vt:lpwstr>
  </property>
  <property fmtid="{D5CDD505-2E9C-101B-9397-08002B2CF9AE}" pid="71" name="x1ye=16">
    <vt:lpwstr>yGplbt2WhvBIvvNGm6gmq36/qkyFNY8xcAX9PDVpyXWeqP6j8s+lmj09PLgBpXCn0pLYELH/qEm3AeDObf3vluQJtGNOPOLtWkJ9ueXeyXWO1xtduAo+S+yk39K/4/RmMiUIqamLkfJdSfsijJz/EMLOpnlmQavNMXG1983qtFRxUZVVTo0AjZi/sIKsHZ+t9m3Pr+xjXc5+y2+4dnFaRsGv/b6zuHOjQ3zp+/BDLTXSsh1p3y9mvc/M8zyRETi</vt:lpwstr>
  </property>
  <property fmtid="{D5CDD505-2E9C-101B-9397-08002B2CF9AE}" pid="72" name="x1ye=17">
    <vt:lpwstr>UbgdfPMJO0e3BSiPp6uEzH+FuxuGMZ5Zc9MlKPFYKJXQsgwOB+H5CPomxrZ7mTmVT5acbvDU/HFNnR5v5ZvUGNfOLiI/ImmVI6ofA46Djw1O3Let3q45VbiuP/c3ApX+6KAhR4B8bV7JBXSx+gs6PTOB9fI++idHuE44P2i0s5C8lyVf49zcw4nd5zPqLVFD624lpHih+XmFuoKPhurAMwf7GCVZv37cKQ1oc0s5UYbFPjAcd98vk1Q0rsSmwiW</vt:lpwstr>
  </property>
  <property fmtid="{D5CDD505-2E9C-101B-9397-08002B2CF9AE}" pid="73" name="x1ye=18">
    <vt:lpwstr>/+1JXgroEwgHH7w+7WFZ/CW7J7/aMxxdmVZ+fKnCiKl5h0REZIJ2hrQvKL1bPUActNfTJ4mf+qMf0Tm1dZp5O2eev3Z4WIPY6DltyKSMOmRBMGi9sH5WUbnmIi0V/65pEVbKv5Rr4vIGtyPoFpP6CFHZ25juxd96i5WTFiGaQoIN6iu+BchL63Ua7tJOkc4tMInfdJPtQNYbide9lVfCEWWatqJK3hME37oI+SQeHacO8a2fK1hsfCYfkRbncjn</vt:lpwstr>
  </property>
  <property fmtid="{D5CDD505-2E9C-101B-9397-08002B2CF9AE}" pid="74" name="x1ye=19">
    <vt:lpwstr>kq7mgm21OPRR1+JL9x6vazetv+8Yv5TsVFZZxYBN1nyGfijdKS7YRW6POUvhvS1SLI1KXOT7HIVV9EQbneiFWkZQ8HYyeI/CMoXNUeUsOmy5RaOgzCYdl/GeZZt5Hph/xnFokv6G/4O2tB/SXHtTLmXT5j9tcYRtzBQBuFptoU1dqIiX838/DEZe7XD+o5xKGcfMFzZJnLdGuReaR6hACqGKlM5XAwoRc+7zeS2Jm1mGRN/cOitUTSE5JRcO3AG</vt:lpwstr>
  </property>
  <property fmtid="{D5CDD505-2E9C-101B-9397-08002B2CF9AE}" pid="75" name="x1ye=2">
    <vt:lpwstr>7Cji0Q9bzf4opeGgNMzob5gCi7un9Pji1hrZ5fYyuNiQe6GzWXqGcrHemVIMsipyxOOUcpsH6EgwmkX5smY3HmxGFVCeHqBvH7fGCv3EnFEK4m51MtIGmB7ZucuWnON810kwjHLIhlmIZ4jlrptBdFSialo7Z/BVJe0odWkO9NDL9IhYa5EmKZSGLjTbOADA+ZWECf82EVN4hXRVRXxws6rbb6zTtZBKKe3Pl+LEgOCgXC6/buS+wUz72mAxxYQ</vt:lpwstr>
  </property>
  <property fmtid="{D5CDD505-2E9C-101B-9397-08002B2CF9AE}" pid="76" name="x1ye=20">
    <vt:lpwstr>9qz1oDrEedPxGnfkWUGlkk/jdk5zO4QHxoA+DZ9h9d/qH7/8zY/B7oxrLHbZUH9kxq4zpQWgtHnHVmAd/j7naAn9Vzx4cuRaGM3ylwq+ppbYFDg5ISqnzEWAtp1HWEqH+KH91tFlRIW3vVOSoN2mnlNVhOZvtcIRAsMpXJuBmIG+uYhogCtt0Gz5tXmgGryJvKcXNkvMyryHnuw8bYZ9Cv5SrJfVQJYfsUGfUPqrl3jYo8ZVzAcKugiQOTcokmD</vt:lpwstr>
  </property>
  <property fmtid="{D5CDD505-2E9C-101B-9397-08002B2CF9AE}" pid="77" name="x1ye=21">
    <vt:lpwstr>mL+8tz8Fcj3wieOziFpNfk0JDf1SMAzTIj/ph2PiBONlk2KQxZzrGx9pPcProVJc/MjiEtmEO500WyQ3pep+7Y08HK7CUMdn48xQpPpmuH8kqNb7WTxgQf/vmwPwNOtGichREaDKdvrkJTOHDNJWsStyVfpdwlVJaENIXvuCP4P865zqkwB8tdwMPD8dmaPpzsMBsTVKAtRGyiZhehu25zcJz+hguPDWRftuf9lgtgng7dR4FsdSxQsXiZruDw9</vt:lpwstr>
  </property>
  <property fmtid="{D5CDD505-2E9C-101B-9397-08002B2CF9AE}" pid="78" name="x1ye=22">
    <vt:lpwstr>A0UIN3lOYa3D2u0ShdyaaEbnzDjQXwNyp2JpYbglBYgBHDl6m/Ca6RWDeYKSvUCy9xkZQzGg7sfrf/wp15QJOaYZdFPuT5eGQl/NUucedRP6K55erqxK+u0gI0Gmto8yDZJeWz0hz/qt/7bF34F4uLsAhfHigBKCiHPEQorejRsu+mGhxUdEgF+qK4Xab0dzOZsZFtsczicXPSMgSEz0W95GH9/UV6+ONSs8v7OUHQIDATTlNrqEt7z5fEVbU1+</vt:lpwstr>
  </property>
  <property fmtid="{D5CDD505-2E9C-101B-9397-08002B2CF9AE}" pid="79" name="x1ye=23">
    <vt:lpwstr>Ivt3wjhrfU7FnB1LcMNgWAMOMjOY+gvHWlM6e16Qt2a/hmY9ZMS31mQTS0IXhMTMwLoUVdmdRIBZcrqXKGiZzw073f4/novSxSwto3cHh8qU3kKeeUuHI+PUaQ6E22uBvKtWB8UvgCveKB9FwaqxFH7J6g5NqCZmtcldg0fXhffbBvjbYD1fzT/W6/EmJAfZrU0iu7BOIhfMxmb0bC2luhRGfwCzBjXtqi1pq2KbkNfVYrueu0Ch04ZT/zf9zVi</vt:lpwstr>
  </property>
  <property fmtid="{D5CDD505-2E9C-101B-9397-08002B2CF9AE}" pid="80" name="x1ye=24">
    <vt:lpwstr>QaMTHGfgL5thouBA/7HcV6qwFT5b33Mxcfc5enzUXXu2mItDvIP4MqO9w/KyY43RWmTiBIoM2Aac0o+yHnqEyPQecdL8nnNGo1XN0ojO1uVQWcI+C3jhyx5UGJ3GTZCIrJ5QOeY6Vtj0Chu0iBmtStG+aOBGDMRvhZi0TuzetEidMGTiD22OOYDnpF6X7+qh/n1eKShZ7uonAvhaKdd49lcUBpiPch078FzIBFYccVKzfLrvL1a1i7YpFvALzia</vt:lpwstr>
  </property>
  <property fmtid="{D5CDD505-2E9C-101B-9397-08002B2CF9AE}" pid="81" name="x1ye=25">
    <vt:lpwstr>la/5J8xBwy5/1KCIP31xv8Fk7lU0f3Hlc+psNgYauex63cdCLOqf7Teoy/aGePwk5bwfLrsfgD6sngsWesKvJ2pXkoRC1c06M34d4Apy7bIwRvHv9Ovz+bcEsogWNBb8/+b5+Yt00xgzQ3VjlAHg3YBo2LYUTsbB951hi3CYuOpT4nZu64zMk8Ru/q/jy1Nm7JPjJEijh1/kovivgwWwX5C5IlDFeSXr+9e7K61z4QiUT99Yvcs+Ak4JVfjNGD6</vt:lpwstr>
  </property>
  <property fmtid="{D5CDD505-2E9C-101B-9397-08002B2CF9AE}" pid="82" name="x1ye=26">
    <vt:lpwstr>uq3OAJhNNsjP+6kPGSY/J/KK0L1VIychasPUqk5DZ71h8/XS4T71LUPs+eMSoKhJduTZa4h71L1PoZsDf2Qg4+ufGv72Boz8PPhqRNJVcPtvOfMel+HfUeErkMavsaCn/3oBK6bWrtSYbx4rN/+NJMLvPoX7TdH4UnitoFEpf421A27PftbgmU1imuAstC1b73ihEgiC386vqbiTpxeV60WeSIUIzLgBgxYebRoM74c164HY0txAP89wupAuqAW</vt:lpwstr>
  </property>
  <property fmtid="{D5CDD505-2E9C-101B-9397-08002B2CF9AE}" pid="83" name="x1ye=27">
    <vt:lpwstr>f2BajYM7LZOs5QFpv5ceVuL15L8/pxt5CIwVxWt6Za9yEDQAnwgHe8Ig1ZWFNGR4eUnQNFsDYTH6bxp5H7Dn2en45/b3wTHHeeLa9kMWiFh0kE6KD9yQbcdfznkRyGIFbQ2cStManp+LsvGKaYuvj2pUmKtLxUip45CJpGWvtmrd0W9ViSHbCE0wF/PvKl5RhXprLRp4vPNF1Sy75YMUOJxXmDarSc8urbXqUTBX9Pakfgegwy7IWhtuTyGVe47</vt:lpwstr>
  </property>
  <property fmtid="{D5CDD505-2E9C-101B-9397-08002B2CF9AE}" pid="84" name="x1ye=28">
    <vt:lpwstr>OzcoGoxz9O/vhvC7+uWzQZJDlD9DD1/2stklMcwWZCGH+oO08mqe4k9jp/D7EU3neNpYH2wGADqgUSJWu90vOv8Gi4v+AgUjpVckIQwdw9TlguuPWF23RHwSAXKHUW4qGoqT55p08ozRjzkBlrYmrelT/5P+4WYkmmS0xjXuD7NyPNRFX52tQyMSBD8hJMViqAZkKRQgMujOecH/+mZHZqozue2lYVlhi/FhQWeaL8j+K/49IF2taHj6ULfv82b</vt:lpwstr>
  </property>
  <property fmtid="{D5CDD505-2E9C-101B-9397-08002B2CF9AE}" pid="85" name="x1ye=29">
    <vt:lpwstr>UkHWxfLLkfcDW7aCBfWna4VlkXYB2t0wCx0Xqw6Y/RAfkL6mggTbd36k/EuW72lnvZoNsy8MxWcF0ey5dlWVU6U4AQGeM9Y+Ih5IcUZM29YY6LErgnCcQ5Sn8PX1EUAOEIPwVeytKtzfYih7jFAO8E1lU1xXX2ou7ciXwx/puJuMqSQDGBwblIXlCtPleK3DZ1qd/4UUoyF/THcOZHHq2rOJseYn6xOqyM/8/U5w5vCRGtcPkWHxqZNfvXQ4CkB</vt:lpwstr>
  </property>
  <property fmtid="{D5CDD505-2E9C-101B-9397-08002B2CF9AE}" pid="86" name="x1ye=3">
    <vt:lpwstr>0OodEzeSmXceYycaqtklvUM+1sqRUJPuoSz85QuPZNBES6gPPwbrhd0DBQODvVIpppzYy6c+p8zyd/m6qV3O6NVydDxe4noO38B6achwF8jGaJ54TD5aH12d3rEJIRxphMpKTUTxU5+gYqZP9uswgEux+5J35TFOt2+dvlDr8NDbbsCPW1zRn3LSwDne/B2zPx+GJrJHJ/GOzmqYXSb5LK3EUj9ojm5rF9OPIGp8e0wlevtejbX3AbtC/gXx6fm</vt:lpwstr>
  </property>
  <property fmtid="{D5CDD505-2E9C-101B-9397-08002B2CF9AE}" pid="87" name="x1ye=30">
    <vt:lpwstr>/oWvKjrI9+WIZ6CiCy2cQkhSVZ5d8JQgsh1UrYbjSJ6/tJrMbFkYyakz8S61qd/RK7GRp3wQovQGgKDV3Tt1HDmINi7x3fnP30+50+wc4S9jf3oImKAXdHgCNnp/TTHf4rgBBwdDea8+evXbG8sO3seAwj1m3pKbFMfOauOoC/8Z4HeJRmaEbsOmL36f/3xIOmwXyoXtzd3Zgyqtn5gWkSwOzQnn9+oxopfEW2iYvGlLCKGAqojVfZkMzNdMXYp</vt:lpwstr>
  </property>
  <property fmtid="{D5CDD505-2E9C-101B-9397-08002B2CF9AE}" pid="88" name="x1ye=31">
    <vt:lpwstr>tc8RS3Fw5nkTxAoDqgJ5fQSioP79ii34fSNbMY0yYxf1va4HM/EBQYBdOMxbpA0HsW0FD7MvZw4ia5qpE/VUWeHLTb/NOLbJ7n0gAMfG3MutWHw7Kq2ouYiKs3j/lryDiMF+Awr3V4g+xPL/UDaCiO50QTMD6R4vbfgW5YrPnD5s6z9Is+GLEeMieWxj6mfwnCd2N6T1wWDs3LDLPUm9pn+AspV90Cy+KBtj99l0863bn+g6txznV/nLj3vq8qn</vt:lpwstr>
  </property>
  <property fmtid="{D5CDD505-2E9C-101B-9397-08002B2CF9AE}" pid="89" name="x1ye=32">
    <vt:lpwstr>sw0buhPPMbT7r7sA35Cq270XZmANJbOhq03B1fcpyOm9yQzWXWIFDHfMvjDfzUyS6O5P6CHbieRzLcbSDFt0OY5sR+YJCGis1RG9BopPjlr6wSiz5MmLc20FkASC8qljUeYe23zThMLJV8J/cyqLDP4zgMtwH/0CGfPaITSLRGmkMz+hrICZhyAQvX0HOjF9KbMM7lmJlrQrlDq9t9OBClx06bOFPYCfAl5hLg3Jgu+VDV+/Q3O5xWq+85ftlmg</vt:lpwstr>
  </property>
  <property fmtid="{D5CDD505-2E9C-101B-9397-08002B2CF9AE}" pid="90" name="x1ye=33">
    <vt:lpwstr>8nFPOtogg6ukZwn3xcQEIci3v3/0v5MaCeECbdBoGRnRXe6PCjdf0UKCLe5WJyxqcgle2tJD1LafNEOsjYsI9sxopZo3mXrUfT27GPgxSyIeJTP8dahtC8zj2XQqiWSgFMY65WSqiHdkQ8t29yqu9G6yd/S6/dkWBvMAICOsrScmfxsiYgPA1JStQ0Kddq59vOaIjAY8TS7QzwzbwBbHfoDfPsSjjlp8ulKnx5wAsBeqoZeDB6oBxIqJy+Vti6i</vt:lpwstr>
  </property>
  <property fmtid="{D5CDD505-2E9C-101B-9397-08002B2CF9AE}" pid="91" name="x1ye=34">
    <vt:lpwstr>ZJF2nLn9+NA1uNQ+dfi97n4z0/7E8SvuEvpj3/d4bor6QyXpRC+gS9ZjOBXnilv2LqswhcFkYY28QvZsfOUGlcIWXkNd7nod+7cDlQVJ/jMZMV/pLzPf9OPk3gWEZ2fwgvo9x7UF+ogLNrrTA0v66zcrK/T1qJ6BWD4fnD5vQPNLsmKreOKK2YQkd/WrutE4eZHIkIjHHPAFzXPuCCIRPbglEgdbosJbBqH0B1o+rieAEqDVoIqJ9SU2mkbnSkf</vt:lpwstr>
  </property>
  <property fmtid="{D5CDD505-2E9C-101B-9397-08002B2CF9AE}" pid="92" name="x1ye=35">
    <vt:lpwstr>MqQfb58j0q2+uulrLSn3xHMFV6fRa1WLst9fzjgPqllT+9nVcUF7AScJsBOBn54MSos8lM10IIotnFyXiZrmd+TLMH4bo2tdH+802qQgizdKyFQPvCpx+bhMajQYZl69hCxrkgWnrsgXhzI+FVxcJBKkqZ3UU/jRBSrsekykMI/wWXgOjQzGSur8k9+r2W+SSQVe0Mru+Qucv6By6EMIEExD4MGmUaAgqOwFLW2/tD7+AM1cwkb7jCyZRn+rgsK</vt:lpwstr>
  </property>
  <property fmtid="{D5CDD505-2E9C-101B-9397-08002B2CF9AE}" pid="93" name="x1ye=36">
    <vt:lpwstr>dLnTCeJvk1KcNFGU0kAx2aAa0bqC03OdZQsK9oFlkyNy4UT8aDxvsXcirD15JyuvhJRlk6qCny7o0tzKHsgQlAPI/BsHjGDlA/Bvl7nz448PcvGgO7DYPk/Z8gkdBfEPg9WIGaicKKH8sNuSWAcMsgD7amsCeiNJoXKMJqSwUz7uD7/BpyhEq3jr7h6AGu0cRGAcqJ5BTC9APyis19191I90MoOnxwIEEuPLqet2tO7f5Bw4Oe6P4ugWJ6QI1eA</vt:lpwstr>
  </property>
  <property fmtid="{D5CDD505-2E9C-101B-9397-08002B2CF9AE}" pid="94" name="x1ye=37">
    <vt:lpwstr>3fx5N2KrrwORCXHJn/U+kqrLhwl4d8JQdz3Nn5p+mXpbRVqyJ9LqRLPRhD3jwpgWsnA9pEkbGG6G6HyoLyjFRo9IsC8rb9Y30og8nDwB+hu83jV/IVytLY3h1VZMhcU2ZjWk0pZcR9DhkC1HuOqkBQw/BEsWtj66Sr0GtOnWjTYXNsv7Y+RnCtKOGNwF9FAXvgWY0UZ4e+4hToqVrUIph+qeOLOJVkdeE7aMvRecf8VzH0kJuL6WfEkRfLgE9Uf</vt:lpwstr>
  </property>
  <property fmtid="{D5CDD505-2E9C-101B-9397-08002B2CF9AE}" pid="95" name="x1ye=38">
    <vt:lpwstr>yO4WpN/HfFTSSfC0KZhykmI992f7Tdcd6f05XRAySuHinF4nfPmqBsDD5kj62d1OtxWK6payoEoK7WTZ541tq2Gcg6Hs70NAQm/tGHogVXINwXxhbvZpOvHbcLeE+J1vfbs5Iy57tI4g7+wk8qyq0e/osjqMG1nIGDqXXG5xQKbCD+yo9VL6OidajTp1xEW/h5LubXHeAkh5Uvy3SVU3reqvqNciomX0uJ8in2B3m/9/0CnUipS6rkjd/pPwpo+</vt:lpwstr>
  </property>
  <property fmtid="{D5CDD505-2E9C-101B-9397-08002B2CF9AE}" pid="96" name="x1ye=39">
    <vt:lpwstr>N9bwi+Vdo1Nl7CSN/dJ62lKF2LEpDEe0X/K8/WJITh18K3FELvRgw1H0vJhwTnaM96QhFJcCPAjsY0EmFQufCSrMmSPcxKUVGk/QflTIvvvGmg7zS91FsNPPDXlJ3BXBt0ZTeYMctBQRPzqVPqL33RmpNImm7yVL+md8QoIIUdrGnUVD3n9YyMCyHgYsmBQvobLFmWTok3gXt3iJ8APmSqTLAO5CdsCOINsZt6RR+zG2UiEo9AUazvXAS/iby8B</vt:lpwstr>
  </property>
  <property fmtid="{D5CDD505-2E9C-101B-9397-08002B2CF9AE}" pid="97" name="x1ye=4">
    <vt:lpwstr>WRYW+Rbn2B8N0+3jkQtiAO7VLlT6IXrAoyRNFgfAplcZ2dK869EMIDVNkNQwqT+OP+EEGs3mLQiw8fjnyEN4R8qb98+Ne7ebq1xRb5utQ+VdslMPSKuH9DFnqq++TGzInX/TUvCa3wF1u61Zf0cwqC0XIIekQDtYnNGO4cES6oz+8zZpsOAODEyyhzTiY7SG3yQQOiO9ewAPsqguBuMuCWw9U8UcEvELdN99ldl/K5A+FvWOQJjcDRyYaOhk0IY</vt:lpwstr>
  </property>
  <property fmtid="{D5CDD505-2E9C-101B-9397-08002B2CF9AE}" pid="98" name="x1ye=40">
    <vt:lpwstr>t7EHxRUc37bqA/x+r8pDqOG2gUjZuaZBQVWc8F8VPSeIt38awVcG9ZunP7DcG1LBASkDHomdEg8NQU4q2qRWqqYNZzzoAOrte/faote2taVxXL+UB629Zk70jCGq/alhyEF1nr9xzfbhaGI3C2w/deF8lllBn7t8ILtb/W1h9/UlN+ovkhmkS/iwYE53co8WNRiJSfxh76e0o1yRmWSHxIHm2aR2Stl22SqVzW7NTeCSczScWmJkjQ84a4h0Tzg</vt:lpwstr>
  </property>
  <property fmtid="{D5CDD505-2E9C-101B-9397-08002B2CF9AE}" pid="99" name="x1ye=41">
    <vt:lpwstr>7k4mblXuyAAmIqD/aYYUCc//k0eNNUehwv+LKMgrGWb2Kelp6J26CZfhc2O6bKuqNDjCI9wM8Ez7OgHli+rnnXvLsp60n8XoVGA3mEuAhOthwj92kqD8nI9siweSHO3N7do49hG4tFvC1qct9Rk9y5rHbV+4daB4s4mLXzE5+Sjhiwj2GZxJ678h9JXbsD8/XYJ/OONtWgmSKp9IFSZijmn7lpbTq33ck1gN9ut41l6r4XAswy/IUcd/+UJt+Hx</vt:lpwstr>
  </property>
  <property fmtid="{D5CDD505-2E9C-101B-9397-08002B2CF9AE}" pid="100" name="x1ye=42">
    <vt:lpwstr>3DF59epyRUveMARI4qmzRB95ok1YmP0eGxfr0v7PuqFWZPJi7rW0NOOY4QRv2+8Ve5hBhKQIb8xt8kV3LZ57+maZB4IRYTKmB5ollb7R9/1syKgXuvnXAwmM31ndDTtRIfpbz3bFZgUSlGj0aw8sWESQR3IoJ5YYn9j2zVOvzYaTcj6A+wdtXBrtoOpcyPkS6xXc1P0r0uD4bRxEqKVSWupm2n+p77VbMA/a0eUYm7rGOy30t/U9sPu5XuwDO5Q</vt:lpwstr>
  </property>
  <property fmtid="{D5CDD505-2E9C-101B-9397-08002B2CF9AE}" pid="101" name="x1ye=43">
    <vt:lpwstr>4zeUMY//jkLjjqy35kpiVMJfv9eoiHS86R7sVZHX90RbplHGDzIXdBX93KDmMS3p8Gx0fyHkZuUDoFHwk3cEaGn7oBufpD/WHLGr4+5r5gXWliHyiOEgBivGJRvokDHgXZ3YAT0PQ0D3CM1IiGB/sWyHxbTHwkN3wY+jxcclXe24heqcazIbQse7m9uuxdLiwKnJA22ZofssJpPZd6sscwayFOThCOpIZnwTVuqhGsqcHOFOTM5Vyn1XQg7teGr</vt:lpwstr>
  </property>
  <property fmtid="{D5CDD505-2E9C-101B-9397-08002B2CF9AE}" pid="102" name="x1ye=44">
    <vt:lpwstr>MVNFLDFNyueyQBrTt8p7Tfxpwb+Ad1aNiuW/foQ0V7wgFbV9ph6gq1MOJ6fzdLuilvyDoSUOi8eVle1jDD5NAQfFgktswQWcezX/vdbT035YCjY51LZMZKZeWFQoyjr5Y5AmAgnUvFTA5Q3axahN4Fg6GiDvWburUCy4H0djAWvLLvhhI/SPvd6HRPz6RIFw+CsGYocnMXGr78ACLPjYgStQBY7D69h8JeNQpcaZSbQhuOLdFycOLH8tl2w37M/</vt:lpwstr>
  </property>
  <property fmtid="{D5CDD505-2E9C-101B-9397-08002B2CF9AE}" pid="103" name="x1ye=45">
    <vt:lpwstr>9/rjp8a+W8LTNujulphL3FjKOc9azi4b4Li0OBoh443mIxXQthjkfDho/3EUJGMJvTcN4gN3nGumfaTTOIPngmmhdXtyGAf3mYHeijp7+skPM1oLgMkDrD+A0+Be4xiIqjN5CuScx/iL6pWJBr92Ll1eF1teTswLLvJyBbOF0o/p4eZMmCTsDvvC/V4WZPQuJ5NyUT1zEHB6+t5Oahu0VkUAsyX0qaGjnJEwEFF+sDXXDmteofr7/tDl+mD7EXn</vt:lpwstr>
  </property>
  <property fmtid="{D5CDD505-2E9C-101B-9397-08002B2CF9AE}" pid="104" name="x1ye=46">
    <vt:lpwstr>eG9AXSTiuk4db1U4f2PyN+dYnQEaqeUGEeInht+rBDFpdRWmrdLl+EmA8IcFppwgPftxgBoSsdoLw91hoPYz9pmBZRaoc3EAynTnCllBALjyQZEKK/0AvDlS7plV5VSy2O/n9X6nLN/K7CaUwBcQpyRu7jg7Mb4Uw3W31jaSgO2JF2VGDF7PX9fH0u97zcPc/SvQ/vyf6hAszxSembTEH8XuSZDTaZYAHgdMzxCFmDl/j6QQjyMVmUnpmVf4Y2T</vt:lpwstr>
  </property>
  <property fmtid="{D5CDD505-2E9C-101B-9397-08002B2CF9AE}" pid="105" name="x1ye=47">
    <vt:lpwstr>dKHKca7LoY+ncTUcCJZGYZBy3bmLuhyRvpyW39egMuLSKakKLzVipLhOAf627lde+8k83fc2YEBYCLD6vn8Q4bugrmfkpjIXXRAj4LksF6IdsLFH7QQcTYq++y4Kwx4PsUg6nnfsWqS6ATqy64MwampoS31fZ0bGCjoETW9RVPAoyxfOllize0vKrL3YruJHLcrF1sb6hp5SjVc33wyPPjAWo2RTjTjqGNkGyUU4BH9OWdRZkbXGGPX/Qb1d2Wq</vt:lpwstr>
  </property>
  <property fmtid="{D5CDD505-2E9C-101B-9397-08002B2CF9AE}" pid="106" name="x1ye=48">
    <vt:lpwstr>g0JoXUDJR4p/0F23jgV11zf6dr4gmNDjoxPP0gIbMyT3qY5RAEUrPmX0dSHz8HTHIl5Z3csDxvU7UQaIP53MM1jzzHzQzDS+BvSnVAGM1cBV/d6CX5BT4lxnNE2wl2dwTiTvtFfWGfwtQH+UtYJ4zUFc8JHtJQtXfwyMWJrSvhlWeNMl/3Med8AOhlqXZifVeLGAHs4vuGI0GgMTj3YsVSnBT6tjkl0/PXipP/uLM1N0ABkUuZv+OUU2wsWd8Zn</vt:lpwstr>
  </property>
  <property fmtid="{D5CDD505-2E9C-101B-9397-08002B2CF9AE}" pid="107" name="x1ye=49">
    <vt:lpwstr>JGb3nKzpUO7o4tT3/TtbCnspdpXhzFCHsAKPR+iNTIL8Rdtwl8/ByIXDeitdgraK/os4sUeMFPhf6jDR9pvr9IVmJUTp10kksuuWOuDCKmxdwaZpf0LozxjZ6e3/bmrUEidIOAOiv/oPPjMfZnQtreNu+ybUde5doy369Vj+New6rUdBGdoLCq47pQy/4OGQZvzpumKU7bwNPC97DROKh/XxQ+eZxnXiUgC34PP1L7O01Kr4ubEUFnMvTJpJiX9</vt:lpwstr>
  </property>
  <property fmtid="{D5CDD505-2E9C-101B-9397-08002B2CF9AE}" pid="108" name="x1ye=5">
    <vt:lpwstr>xWEVMTmlA/orZafeznRradxnTN1Ck22Xi+URWEct9XUOs1U9n/ArXfL9c+IAo3MLjQ8skY69Ni3A4OZglAcCy0FfmAZHoWIzpGxURF1e6yKBvMCVBItJj8lfTX/BwE5O3YmDza3pyXhq+LDlauqTz11NQC8INtfMM6n3XdEX0SsPEyJeMNdfyiTj58NZXByFtqb1QzNPanxG0NWfNi1yyatwfEw3WzuhFJoD5PoYguub9cRAjx/RQOoCoEsbkpq</vt:lpwstr>
  </property>
  <property fmtid="{D5CDD505-2E9C-101B-9397-08002B2CF9AE}" pid="109" name="x1ye=50">
    <vt:lpwstr>k0AcbR7tHuBNHHhzhJM9z5SwUZQpwrzl6Fh7MhPOGoMCs9gNm2+nviqo/GvvKU+AerQu+nQmNscw0npxDUy7YTr9BYebYvBhh/XD0SHh1ZL/bUAQdttgO/YELxf/70StiZrCvLw2sgJ+2SDFBJKES8ZAj3wcqGt9SAF7MGzg8WSG7IeIBzBB5Udkxl7oHg7IGMy3c3Eu5oa+HS+B8IJjn0vUxarXaDWoVQ4heg9ChXbM9yuDIbUobIz+vdN5O9H</vt:lpwstr>
  </property>
  <property fmtid="{D5CDD505-2E9C-101B-9397-08002B2CF9AE}" pid="110" name="x1ye=51">
    <vt:lpwstr>w+E3a7K/ekbF7D43eH+ZOk7SshJxAMr0fzsZPX+srUueOjXWCiE5HMnylLU4imTdlUITc41g91b1NWXbprxctI4PgmLoUzXACDnRv2gcF3gKUEDqLPDMgwYFHoMfNk6UnrQuL5/hHDUcV2Nk/5bWteLZc/AhGDFrdIO/i1kIlU8twnU/P1ZCbgotxFrMHUdJlbLyDvTF06PuSOHEJB0sFDXmx99898Vtm/VnsVYJmOScgCz1ceV93V9+A3wFxJK</vt:lpwstr>
  </property>
  <property fmtid="{D5CDD505-2E9C-101B-9397-08002B2CF9AE}" pid="111" name="x1ye=52">
    <vt:lpwstr>8RnAo4IBuHG4BNbzXdnZT+TAViU/gUrWIRUtx9jfZC8HLI7MJ0tNCbY4XfefpZSVq0O5uka0dgoHFjSXOyuYLypSbM/pgHfKca7BslALeaKE6gVNgxtwwJHziHU+SpBRMkBF0khD0jGxBiwu08lmN+zhOIqrgf4YMn1z+Eo1Ef91UdDrfk/UPlBs4G69L01qf7g2YtNfnIMe5qJU17KUkywCqDxAavElwC2v6rLsSMQEIWxwvjq6o/7O2Sjpug9</vt:lpwstr>
  </property>
  <property fmtid="{D5CDD505-2E9C-101B-9397-08002B2CF9AE}" pid="112" name="x1ye=53">
    <vt:lpwstr>XZQzZv+ign4DU99xtmxxuBVGmKW01IPjG0Ge2mb/KaGASb39M9Jola7qypc8KlDPi0RcJgWhbPtwWjLcxNf7g6IMdkZVo+C6xaNGxj2pm/y1CKm5dIDH6NH/p3Wao5m+4ywFiJX5OSQJpLSuEk/J62C1yzlZ3mr2jX7AIRfrYg+3UmgxDlHMk26p99819/AZSgfOTZGp66GlR5r/jxGCrtSD5fqDhG+uMipGKVxybk+zYvaJrLE8wAAs/DUDhnW</vt:lpwstr>
  </property>
  <property fmtid="{D5CDD505-2E9C-101B-9397-08002B2CF9AE}" pid="113" name="x1ye=54">
    <vt:lpwstr>I1SPOpGiWGhx1XcGoy1foKlETqoHcBM/hLKtjEgmyEfAxMCbOOgK2RVMYZUbq65b2siBLR5ysz/tiSkjBd1UjY4qV7QJ/7rKgnJ7dh7hsqQZMI8Az2MDm4jH9gMV8DBtSIeR5h5BOlK4V448nlvqp5w6A/phQFO8K+7KMGKLNJ2mMjsE+zM5Xtg9Ttc8gq8NwqaUlQUsNSOKgqMlLCCXJOmt9oydYU7jMljvQD41B65eGBdtags0i3SsznIWmv/</vt:lpwstr>
  </property>
  <property fmtid="{D5CDD505-2E9C-101B-9397-08002B2CF9AE}" pid="114" name="x1ye=55">
    <vt:lpwstr>IZ9tfIceRz+ksLb84Hfp0sOKgj9G2a8vhvu22yZ3UfCMJWvVoon1FpYzz08SIGY9OpfihHUPuzZ4v0oW8hRG8EZTxLhgGozAVcsq6brM3W1tyehSAk833l7Cgxw8vWuL34HhiGZgFmXij1TX5cNlEPCX3ue7ZMEuUWC42jhypJTz4xyrTf5xdawiJdiihA1Ge+bfdoTqtfa+8+quLMe3iqbt26xGI+9/0zUwKAotajPwDFzsw8M/nOA7ssbWVGD</vt:lpwstr>
  </property>
  <property fmtid="{D5CDD505-2E9C-101B-9397-08002B2CF9AE}" pid="115" name="x1ye=56">
    <vt:lpwstr>QGj6CEFmjZ+eYVDi4meaf4dx9p4SRPK3mXwYkF68E9LFEIhATYj40EKP84JRYNAoJXkDvbJJYP2T3LnIwcFNZOfDnNq/pRDvXD40VxV1urlt/o+tAoPK7PSDvd4z5mU1/0IuH4ofxwJ8OMCQz9Fe5uO3B2m4aGcfnJ/9HE637W7IwbaATgLbc8pVI/t7oJFph1yY1tyz+a4ZU+GHhNSp8PNt7UYufRkQNAJQ7P7u49hJI/5r5/rQG9wkWFQcwox</vt:lpwstr>
  </property>
  <property fmtid="{D5CDD505-2E9C-101B-9397-08002B2CF9AE}" pid="116" name="x1ye=57">
    <vt:lpwstr>OX6Vl7L8x6KH+q58a+4PnR85T3QWGraKtN3h+/llM7hbDN4mCn/LddhA6TVcTJyE/aGPPduLbzou8tBDwOdxhNjaVYrUCJXanShuqLhrlGB7ngw8yfmTj51uByFo2uEt4ZYKBi06O38l0rQrbhavH1w2kN5eQNDrafPgujyP2lBQwwSbjDlbwaTCHzenNv/EV2sfO/rDTM5aWJgOWCCHSZEZS8Ed6TOgMYx1e1507uAO3P8BSr6BVF+1fcK00Rf</vt:lpwstr>
  </property>
  <property fmtid="{D5CDD505-2E9C-101B-9397-08002B2CF9AE}" pid="117" name="x1ye=58">
    <vt:lpwstr>x0kUoxLgT1ff2OJSxiAKf6z1IjTuQH06R6mXSRA2bkbenaxXgwhzOgiTpRMycs7HiVAKzT2Zinl768GwMGVrWs/ptwnMBzlacNdqKLI6n+7q/Smyr+OyAOOeKXKdAL6AkwsA4gLWBvyNYm1P9l/QwO8C7OkZqKhacRaL9EpP0XRN6khYkZuX/iIZNUsxZy+ifgDlZ7Na2NdUd60eNna/iDi2JvvYVdPdUGNoOm7aoennJYsxCl3HOKEXmIapiEZ</vt:lpwstr>
  </property>
  <property fmtid="{D5CDD505-2E9C-101B-9397-08002B2CF9AE}" pid="118" name="x1ye=59">
    <vt:lpwstr>6aZuzvb20sIMDIrI5fmrPKZLtHZS0Z+7Q3B7f/NjLAXv2XZF5Vz/PDPE/5NHhadmDsANbO/CBv+/wR12HVtVHj9D31zTR9hGLcnFj3Z9e5KrlZvizFmQkGS9E5ML1MY5bF97CvUZydnK6wCtJl/tEelSvLFszXjeovyptXlFYyM68H6PtbNljhd37YBAfEj8kbJcA29yJRGKKoIlsPuDpEEUejJq52PxO8GyfJVruVr55r58QhzklRv2brkJjTr</vt:lpwstr>
  </property>
  <property fmtid="{D5CDD505-2E9C-101B-9397-08002B2CF9AE}" pid="119" name="x1ye=6">
    <vt:lpwstr>CEj0RVDdEtyIwptyjkAY4utetjOYcTofhezMNVF+owuzwaGYaTNyQG4FF1VBtA+mijpK37llivcyXKkMTkoSQrCwEgAApxzMZg1WlSIJ1QbnPRIQS4SCf7lE4/QEEPfOQZ3KpBG2fLUrzPxCMty31Ut6hm96ornZ96A6rg3pW71FptHM5Ahq6gyzP1yhIl84mIKOPfkd/27jip8nw8duXF5UjtDS5pVrQWRR/MuAHissw3N/wg2ZUeGSQbkUwaK</vt:lpwstr>
  </property>
  <property fmtid="{D5CDD505-2E9C-101B-9397-08002B2CF9AE}" pid="120" name="x1ye=60">
    <vt:lpwstr>S3FcU+Ivc2WJgMpY5npl3t6GMARvmyqvOfyioxvHNzE5/0VoJXdFLg6mXI3eDD+BatiIgO1cZqn8j+EV2RVWYQWkWREnZMikNGnyrEK3wkvua0cnhr6MTSKQrAJkNvmLVCFZAHZJAaC3Kd7vlpH6W41L8hpntUdoKprA0q7JfGryHfC/9Flx4/h6MjmJ/78UmIheXFjiB17FdwuiyNHxKSQptMJDGxmqImyLaoEQ1/eRQ7UBu5vsxDTZPYKjkd3</vt:lpwstr>
  </property>
  <property fmtid="{D5CDD505-2E9C-101B-9397-08002B2CF9AE}" pid="121" name="x1ye=61">
    <vt:lpwstr>+JJ3Or+UGQeRhMyo/tbaJ2phAEvz87KBsqNPVlXjoT5gS1ENxQ110s3zKDsk087INxQxmlcXezzmT0+bIwwjZLl1eSYcNk4vn2IS/Vla64DY+Ti0CQsvYMsA9vwKxLlJbYSgtB4HOsD5tKLme0qAjaF5iYlWYQ/1pCRcrZviXt7L8ZyUrW1u4mOUpBb2JOJ/5L+W+kqZ04WNExCltuK1gdkiWqkHhhVtHF5YB8g3yRm8lUyX/2qJB+6yriIA1kA</vt:lpwstr>
  </property>
  <property fmtid="{D5CDD505-2E9C-101B-9397-08002B2CF9AE}" pid="122" name="x1ye=62">
    <vt:lpwstr>6L/Fxea4ma47F1pB3KijdV4iEs/w4jm9MbwRqZixUBVrnZd98KfFtEv/zQ6QNNHKrKkHvm09UgokTJsVm7LR7QGEjSYsLW5a/FYAL986V+NVabIGd/DvF7Z79u8hWvn9ezADaQ1RA4rFSRsjO78tfFP3gCEqLFLe5G3XuHo5lakmzGKgW5fFl3L+DCxPju6bhnVPLnY5g1L7cIptpNMv1THJY1hA0VjSXPz5ogQAoJ7rLgVu3K/E3XH/kV+ietK</vt:lpwstr>
  </property>
  <property fmtid="{D5CDD505-2E9C-101B-9397-08002B2CF9AE}" pid="123" name="x1ye=63">
    <vt:lpwstr>0nwqoPRlSr5L2r/OL8J2tDXgj5sKbjoOgJCeguSqpYaNUqwFMQtGARaCmLwgoShb7ma2RC99YvmunQIQf7vIS+NQisMI3cno6eIr6bmomkgk/2o8th/shHH+h+XMVahfG7fN8ZR5mPb99+1PTIJ5b5GxmJo+R6ss8IU6WrzcAtqLSPeQrIkG7hQRcv0UruWP1sk1IQc3DX3KejedLbs+08l9n7OnHcU41hJeCGrJo4PSW0076iNGtK3S8pdwD/J</vt:lpwstr>
  </property>
  <property fmtid="{D5CDD505-2E9C-101B-9397-08002B2CF9AE}" pid="124" name="x1ye=64">
    <vt:lpwstr>vxSW3fpB35bNeJU84UGVYExy9838noNFLY8tH5H3oP0AUO6yLpK4gGH1ZAPKds4yr4jGUhyv/hP7/Iu8iqkbnw1wtt5PWJJCHj7PeUt+2hwBrqAjv00jCOwQAa1ZXEdssbwIdaqGiHjCui/Cu+i4Zv9W3hUqQ0OZKTN+yEFZ9qEDHirXlpf3BEhW0jcpraSGANtgarong8F0B0ojIsaB50uRKJsY4wDf7NJ9wwT7Wgy4g03iAQXefkUz6h8jj4D</vt:lpwstr>
  </property>
  <property fmtid="{D5CDD505-2E9C-101B-9397-08002B2CF9AE}" pid="125" name="x1ye=65">
    <vt:lpwstr>/8A51gkYX78Y4adVbjpFe7FpGvV9PdB0IVwqKFql8zbPyI5sKC2cxcZaP5KlVwIusaLgadFX3Z5ZulwqCqE8A5T9dx6Ybdv1EgsH0gUBzVtPes8z6+vh5G3nP7NfPrIqUH2i4N43cxrUKmIuAfPS3W4jeR3/TAD29gt75ow/zL4IapUHvbTxwDqoeValdB7FEY5qCwrQDt0BKj0lSL7lMLTbY5PT1E3G6fGeGIxWxeWI9HUDfpaiPTDyPVVQviq</vt:lpwstr>
  </property>
  <property fmtid="{D5CDD505-2E9C-101B-9397-08002B2CF9AE}" pid="126" name="x1ye=66">
    <vt:lpwstr>NYTl51C7VAZ9/WM+RywkcK+O3LWo9KpnonfOh9Zi2/EySDN5KVCaXYqOo/Uctd5Fvj02Vl3KgjRxYKj7rjwPRFpgD/VvC0ym0OH4MX8M3MBPSQIduYoAOejq1LFO3XkqU7p1bTG4qsofM8e0qkOACWfcC3yu1LCT0hip9SRP8oOos1B2EojD4QC9yWaIsXlx3u7jz9MOv5pi3Jzf3PaUMIR3pXiIyRZB+zSK9TvZ7uXVMPKkiYycCVIBUr2r5/E</vt:lpwstr>
  </property>
  <property fmtid="{D5CDD505-2E9C-101B-9397-08002B2CF9AE}" pid="127" name="x1ye=67">
    <vt:lpwstr>PB6hkuSynvehf3JEPXipUrVH4qRGHlv2SWFU4776OVEzXLqRhqJWZDVwmNejk+4skdSKps/wKRcd3rxOg2YBQVPNz8xY+gCI/yebgU7MX9WlkKY7UnFMZQJupAdn4qjkfjSdMl6kxjeRryyM4Zgjb2go4R3xjSm0mRrilRkgAzVUcSZwzC9fTFHSoSnUBX9XptfyacCv498E/OtDaWjAvGlXcZTdHVk7PrRFcvyuHryY4i4kNouv+0mAQoxKncG</vt:lpwstr>
  </property>
  <property fmtid="{D5CDD505-2E9C-101B-9397-08002B2CF9AE}" pid="128" name="x1ye=68">
    <vt:lpwstr>MAjADvuNNIFEpN4mXkswGQoUOH8VP1SqhMDcn8j60fM8Q00Nq9OdiM2TpwQKbvwcPWRRAOA7QKoGoKV3mIjNkddR0DxZPIRjmfbcrOEXVgwtRsOmrqGwZXuLA80npqCRdfqKUX03hpoVz58qpefGpKxQJyJuzmBkyXCy8z70YPzfZllJQYIPgK2zX8WEkDidn0+dN0VY0TSaSuxjfSxpwYdfQE6rJQmiccCMTiorFqrZj/sqv1JQCGtJxoEt1Vw</vt:lpwstr>
  </property>
  <property fmtid="{D5CDD505-2E9C-101B-9397-08002B2CF9AE}" pid="129" name="x1ye=69">
    <vt:lpwstr>MBiG6O3DeyKC8J1O02fiFCY2K5XZjxyf7YT34S/Nc/gJAhH6chr0ktl/PmsRZ2QRiUrf6T6r1F7I1p7tOnkvLrOSNnsIu8Se/HVdgS7eDsC8ROPAacrtScTCPysqzoJ6yxpS4Fj5IknuVWeSuacy8OOOccO0lgPe7Do7q2eetmBku4NldnUbUC86mir2j2G0Hz3004MW6D5qJj3DtHWNzGbPahk3KXKgmDpPNm780tSRmRq6K88OGRkUX9JdEBO</vt:lpwstr>
  </property>
  <property fmtid="{D5CDD505-2E9C-101B-9397-08002B2CF9AE}" pid="130" name="x1ye=7">
    <vt:lpwstr>GmzuJXfoNhOs2ClJzGw6bdP19K+HTXoWsKeV1JCDEfekE4RfrUL/dLqkRTt5H0UpemvjzyK64/1ZURo8bDakwq4wsaaN5lE06SqmxmaZSaC45QBNJwq2EMTOqqJ4Y/u4/TXPvP4mArPs3i6b3ZhavOqEX+pVZJbQ+8uTOoC/6zUOLWmlHHerxB6qS1+uy6SpW3B9iMj4dUbDS2k2le9EAG+n/vKabe8v1XOg19nxkuDoybdaLIjX0Xf7ZeF/iUa</vt:lpwstr>
  </property>
  <property fmtid="{D5CDD505-2E9C-101B-9397-08002B2CF9AE}" pid="131" name="x1ye=70">
    <vt:lpwstr>Yfbd/uxRdge0iLfCiHqdGjyI6oK6zx2GErHyEbOL1+fkR+fEOv0xQxgV6CtO256/jnXUCxrxMK+qTo9e3ugA8QktwWRvBzi+lnX6CaA99CfCpcbEkk7CoPCXZ96jrzvAJCbCnbD8CZ0lYUTkdH7YIE1ZXxt4wxrZ3EZRYWP09Fp0Y0WuxFXBpH3ardxKNgRd3iiGmAF+BTXLCqx+RmvZp1/lbltsaRwOfLimVhCpidSgneCV1RxwaTtoQ29XLZh</vt:lpwstr>
  </property>
  <property fmtid="{D5CDD505-2E9C-101B-9397-08002B2CF9AE}" pid="132" name="x1ye=71">
    <vt:lpwstr>JP7fgxrID0tqbRqASnz689Q5bxOdwKp7p7SagjO7NhD7Qr+Ni+7HPAEpHZsdwFmRZScbZxOP+HECzhk3ztMn/2A8iAZ9neX4Ga33kppSJUFWvC7MwMAN0mE1Ez91lIrDRj8RYMJlYirktQwf7QPJHdUjndweo3M8gZ8bnR2ICddbIifuMAlHAbqeTsNeJ1+GoHRXHn9bzDlQxS/g+k2Ou9HXXI63KjI9nZp/mxCzXL7Y/Brqh13Dr2fx+SGIO2x</vt:lpwstr>
  </property>
  <property fmtid="{D5CDD505-2E9C-101B-9397-08002B2CF9AE}" pid="133" name="x1ye=72">
    <vt:lpwstr>t7nTUUDku+khKx0qb7xsm12LZR71BbvIMw2CipsWX4dVJkGhvbg+hf/bkT7fGb3K6BvjrqPTOyAOEpe+yhPPal6bcpU3YQkCJEkBvR1Ft7zMfcAQHv7mHMEN9qeW1sB8huIrqvfvDKjNAUu2RFquY02F4masY+bpxqaPauQlKmO94O5G2nR+5EkGgwgeBiZC0glieAZivuC43KfR83EYPZNoBg3LfRL3N6jmGxHV9i1xeFgPciXQzJS17qcYllY</vt:lpwstr>
  </property>
  <property fmtid="{D5CDD505-2E9C-101B-9397-08002B2CF9AE}" pid="134" name="x1ye=73">
    <vt:lpwstr>Cw0P6ZLX2JVuzF/NNU5WS0NNuWtmYeuZAoZjWvKzz0m/7heq6IIvu0Mtw49RZJoensHddOk+ud+rUwpvOflZTvaOrYAIB/gjMjmogLxdshFeYZG9p59SjdjOGsJyei6z9+ZjAmszrB1F1c+iVpOw+FHQz+MWkBhYfPDe0oATAZeEx4omLfp5uY/EuoasH889lCKxAMch3mqHfyZ4D8HbQ4aFMTQTtGA2kHyUbZt9/mEyLj/fK956LM8upgHqDQN</vt:lpwstr>
  </property>
  <property fmtid="{D5CDD505-2E9C-101B-9397-08002B2CF9AE}" pid="135" name="x1ye=74">
    <vt:lpwstr>z32sn5ub52Qsk2VPFEDJZLCYxQFibLSEaRQgnwofdGzjGBRE9zC9eKvRkvDO2fIvkE8ns9+LRn7tuS0lEjcJgEePppf5Sp6hLx5qUrYs4IWMPjYx3/hRkMFz3DH40OiVHyC7HpJ4ELvlTl7niLbzQiHyT4Oh5xFEsuJbNFlzYJTvOik5DMZC4YifopWrCS7ofzGgx4lKdYKKlNkZNuDZHDBhdC+PiUex+rhCK7w5zxKRiwZIagggn3C8isQUDH1</vt:lpwstr>
  </property>
  <property fmtid="{D5CDD505-2E9C-101B-9397-08002B2CF9AE}" pid="136" name="x1ye=75">
    <vt:lpwstr>P44cjbsNpLBWZEk5GqFisIURpfxTuOOU9hycT0lgym02Mc2lJD7/5Gl7fKXAOx7xKXNorAPbZAOrXOGhevP/3EWCQDdJH8/tLMeEVysXxS1uVFGVQRdEzQyG1ULTDcyFEZeILdhOb5+O2ojf39h+KW7r/aCx9CvoQB/j2Av7cmnn/cziM9cJdihQTtCGSZjUFYxDWu7EkDvFh88Ofd63pV2+pRQkTbfSdFIrzhcoC7Dqqs/kifYs5w4eaSdQB+Y</vt:lpwstr>
  </property>
  <property fmtid="{D5CDD505-2E9C-101B-9397-08002B2CF9AE}" pid="137" name="x1ye=76">
    <vt:lpwstr>7RbJmWFXLJN/zTV42lYb4NXikW8TkAQalHW+dDoDCVoOnhoyNctqo/jicmIWuNRxoBI2f4b4SPb52QYkdmFrGLl5+qJrLfBygwKr/70YGXWGH5Q7+ALnH3r5psRH6V2jJ4igqw6ttXWEdmNZleH+pe1iHXIcuavZZSm9u4o0mr+7unaDm3AoVuXSaEJn/DMD62wWdJ97OYrp2bxoWk4wwMlSoeo7hQykwiaqAX/CJjSkeQ3BT+KmBHOmae6BYMM</vt:lpwstr>
  </property>
  <property fmtid="{D5CDD505-2E9C-101B-9397-08002B2CF9AE}" pid="138" name="x1ye=77">
    <vt:lpwstr>yx2I8OTIyHyfy7XoXn9bDArPubCiiuj53V0HTrcibbQF9C395KQMYYy7UxJhwZCEc5OYzSlGctoTyTqPBX86rzP0vrYPKJMCrMT8IU+F2ySwAsIaVH3Tc7HMrG8cYLAm37aWlf9P2leOBLK9IJxe5ZPfbd602+JFHyQAZrGvs1+8OI75ySe3OVpCqDWDr702ftrAgcyYfosPgRqObNqZYwFfMZ1uvibDLS8PLrakHzMWfypnu0JjttLBNPq5v69</vt:lpwstr>
  </property>
  <property fmtid="{D5CDD505-2E9C-101B-9397-08002B2CF9AE}" pid="139" name="x1ye=78">
    <vt:lpwstr>4Bs/b0aSqbIekzBX6ZR/pAqUMlUpBA6ueN/VQguOxgyjg+hGhyd5WzXpg6cPJ13m/+WsZ0F/Lw+1o+lhZOILHShvgc7TlHHWpNgT5BS/96x6OeA3XMqMqBCoaGN96XJNffhqDxU25nTQXkkH35wgOENGjWRQx1Gy+wGc8okuaacYbtT27QKYRXnlIiHZqq+QVfNcUFzcniNiBMMuHdur5zlwkCae4qnARFd1HfrodFozJcVeHNcjC7ybVrG7uFV</vt:lpwstr>
  </property>
  <property fmtid="{D5CDD505-2E9C-101B-9397-08002B2CF9AE}" pid="140" name="x1ye=79">
    <vt:lpwstr>SuMEG2ZaAldtiecm7SRNxMZm/vtW5Ob9LQGQenFetxHGUuhvoptl9RBfV/5FVwPvz7M2oH4zlsUv8VPRjc2vAjKQPnxnAOH18DCk64GbMl3Rp4jw8AcNwrrEv2OpgM+5f9O3LeScLTkkac7Q7fgrGpqCLzFoSsCHST9kdGT/o62ILp5vLjjhVY3SLiHVyB0M+M7wZ8HZ/f/M80wi3df1Hs6tjy8Nw9I/wrqappeu/p9ESovtou+GR6XDUKr2eHo</vt:lpwstr>
  </property>
  <property fmtid="{D5CDD505-2E9C-101B-9397-08002B2CF9AE}" pid="141" name="x1ye=8">
    <vt:lpwstr>KVjrr3Jq0yYPSqrXc5UWpMYJrCX386W/d0zgv3u4YxfeY4oBvtiqIUg3v741qk+q/946h8w7HVbqjAiCqJOx1qhVfGW8cCX4GVH7AcUE5kABpmBPYVTCZQQaS9Z1IPibpVp1iLqxGdSVqZKRmXGNcw1OdPnKkU2vZ2+mYC9KuoOzB3h/2a0mq0xiym8/W0X4d66GgE3F/oE3ev5BwPTCutJ4H+ndP0m/QfLCzEFNoUYYHX9G6wCjPzMCNcKtpPZ</vt:lpwstr>
  </property>
  <property fmtid="{D5CDD505-2E9C-101B-9397-08002B2CF9AE}" pid="142" name="x1ye=80">
    <vt:lpwstr>b3NxeTrlVmytFe1Xxt2y0sfb1HhTRuC5objuaoTsnXJP44ZnBn+2SjjM9XHnr83uR9ps9opcMWXSoey1R+/g197KkfSN7POtceQl8efGP7WdMGk5AOkdXoYzpWq1mg7Yz5Hqk2vA8ADIUPgENLF1v/zQLL93FvhcJTxmenSm1bg+6C9bNTyl2sOwwKnku5YFHtglHFacshjCSL3L5euOdEGn4k0qLT5RBo9EaFGLOSdVK1s6a6a8RR9bsZI1nPT</vt:lpwstr>
  </property>
  <property fmtid="{D5CDD505-2E9C-101B-9397-08002B2CF9AE}" pid="143" name="x1ye=81">
    <vt:lpwstr>Tf0M3fNwumccU7wvgq9RcooedhXBGXpyQJvlDtDScPzI4sKv06vo/DPEm5Zsoo5l+lqtAA0NLNz1QOk6IssYMghGyXB2bazHgRxN+PGwMGxeqhx0lLWRR9t/EbRY2d6fQmV8ZGOxq91pGnPhKGDlmCeDWImiIqIVCf4L9aLHuA9PCNx6z9vUdLUDNAR2+93oL88xhbeJ24o8lpEMQ1He4izwLj+JlgzAEvO/OfqaqlzJL5oTyx0OqwVCC5jIOEM</vt:lpwstr>
  </property>
  <property fmtid="{D5CDD505-2E9C-101B-9397-08002B2CF9AE}" pid="144" name="x1ye=82">
    <vt:lpwstr>ojY0QQiCwBev7E8gN3rHQWswzP8q0FFi5KeyEzmI+Ut8PDu53bYQJeWvaF4DBE2Fr9fNITf4ROMR+SXyEDxmlsNvaTzkI7cg4OeEYsZ15EMJnHZooMbSG4oo6IBfjw8KJ3WYOEdNckLH/G6WBV1yN4ixbTldFB4LBWj0NIX/AqvOdJvAzd0DkTJ7yltTCc6/AfrEs9U38RC7X3aO1mq4J2YKp0sctwSVGCFfyAdYJkb1dpj9gRJQau+npwB4ahB</vt:lpwstr>
  </property>
  <property fmtid="{D5CDD505-2E9C-101B-9397-08002B2CF9AE}" pid="145" name="x1ye=83">
    <vt:lpwstr>VFzMp1H5qkL5FkxP8xHbnvtXmoHGC7H7rox47/fCwx0g9tzSVgLgKjuHhUVeeqri4E9PMwphxW+z6HPmvcVf9rFQ83BGM9uGG25UXhS4WHm99ObMryQfvC8MyDUlN8XEyq+bs9Jw0dPfhaFH5n+7NkbjEAWk6JitrOp/DHJN4dCdjsk3rxTxQGfm6g65iRp5QTMZteLKriQlyYyVPcpuzq5LS8C3ka0e/0EbJ69LD2GutxhIe/C1PP7dqjqL4/7</vt:lpwstr>
  </property>
  <property fmtid="{D5CDD505-2E9C-101B-9397-08002B2CF9AE}" pid="146" name="x1ye=84">
    <vt:lpwstr>Lf2M+9oMCyYEi+mrdQ4s98HNxNwZwidnPE0p9IIKekIqEMPugPUfKWSr2XhMlYlpiEuHsGZTBqVgI0fPTM0rpcXe9XvX/hZQGmHkI2cvyhQCgUsWRwrNd2vQNFn5tF895hT1PL7uH8tY9ukbpdALtyv7hgiEiWK/9B/9jCmeHpC2Uy4f8dc78M2eDyHvk9dLuZJvocQMSRqKBLXgCZCzDRMGkXu1R7bbG/jrTS71KGPYSDycch0AH/st+wAItHx</vt:lpwstr>
  </property>
  <property fmtid="{D5CDD505-2E9C-101B-9397-08002B2CF9AE}" pid="147" name="x1ye=85">
    <vt:lpwstr>pcRPVgKZX8+S6slZuRQd7iL5H5qc0oCQMe0W1hc4AMzBu/PNZHgGn8o/UeYhN9ME4ubSOisXH+jl5VzvzhOr1rVC54pi6ql+fzJvZxCK/pAF+cR7itNl7rzey5RPn+nt20GGi6o0k2GTDmqU6B44Bt/6zIsd414gna7X1KyiDRCG9RStUl6kiY2XuZfmk4qlkwE3geayNk3JnLVd/B72Q7t3r8im+NQaV3spIM+bRq439Db6M50SLmUuVAaxYOu</vt:lpwstr>
  </property>
  <property fmtid="{D5CDD505-2E9C-101B-9397-08002B2CF9AE}" pid="148" name="x1ye=86">
    <vt:lpwstr>xP/0qxcDRf7F88Y9A8AEwfphYF23z/xajueurSftM3O4WC9jnMrpOSj+jGRK63J4ltaIC3+d1pM0s98Ykbcz2nH2JDUl/JeDxMJwN9Xfvcopq3G9sm5U0GFd/QJR4p4NPct4/ySP6H8sAhkVn1v/37MEHZt3wGFUY4G+gs79zTou9L2Q58H7phA9zLTLZb++6lGaYAEvOBZ+nuMO6B9uMMPtzmOXtJrHk6ir8miQ2GmRWtMCXEqFMHZ1uKvnbUN</vt:lpwstr>
  </property>
  <property fmtid="{D5CDD505-2E9C-101B-9397-08002B2CF9AE}" pid="149" name="x1ye=87">
    <vt:lpwstr>BA3E13kpqayP7bdUzT4fpGzo3lTn2BcIRM9v9KucMvINEjJUH46GOPr2pajzy2m9lzYeoeRxLd+AeamSA2xcwNrjJ5OKTir6An3mHNDLJ5QeVHlePHkb1bXeCHU5Nvz+zrdxMsBdd4cpqICeni6NAzieQRueJeUQZnr4AlnuF62WLguMP9Bm2Thc091pt/TPmkuFpwi4gXy9NesFGSmfTKWQW3Q7/NjOv2vqQfmJ48OcV/AhttW3+MNpwyO6sE5</vt:lpwstr>
  </property>
  <property fmtid="{D5CDD505-2E9C-101B-9397-08002B2CF9AE}" pid="150" name="x1ye=88">
    <vt:lpwstr>BuFyqQG4ODe28sG1AbzSAy8CNTCQKbKjZ5s0CgfOud5siCEFlPuJMh0lW96wTVr+1kT9cFJbfYOWVEEXBDi2Te3r/5bVN5x4f5fvvjm/0je/wW/jyoLLOSnOQXgzalsFIRZ1WjtZp/YQDTNCq2XPw/Ne5GuvONGPtLny5aaLDJUOcrvpI4flOSTHfJn7WqaDjAm7zY6iaIQYZhxZzZM6gElGfZdA5zoGXa90X+LyZ9BDcMsOJrGIuzRD/vxmwKd</vt:lpwstr>
  </property>
  <property fmtid="{D5CDD505-2E9C-101B-9397-08002B2CF9AE}" pid="151" name="x1ye=89">
    <vt:lpwstr>eiI59/UlgWcPmVc06VjfQEQc9cZPR2l+RCoT8sUKOeOH0YEmL+Fi1XLG05Urc91qHtBg52U/ET6Dz9QqvdgZ4N+eSNPqLzKMUv1jAlVP77QdJd9VthwIt/iZA0W0SPtoKRo8nJBxQ3k/5TtIq8nN4dDghKRKo9juRu9YJgcMDQiXSZwn8DPSU5VA1dV/9Xfu3z1pT64oQNu0pV4PJfyOjqLXjR/lZnlUEedYzffGzCcG/Q892FxnSKmCkF+t1Pg</vt:lpwstr>
  </property>
  <property fmtid="{D5CDD505-2E9C-101B-9397-08002B2CF9AE}" pid="152" name="x1ye=9">
    <vt:lpwstr>RpB1FK8RlVMo/iCODBce/EuB353QND7CK0rH6hXt6Ir5/p+H9vB97iZmFn2OcdHPN3QkKQz/ODLiHa429GtFBnOIRYCwv+wsIRmu5AUKNPukd7Wc5EaG1y+n1WcbYCvvr7PEE7CH8gtx30phx8Fh9UGwMRo4zDJGhSCmS6+t4ZsCt3n7+K0vlFmFB3w4wA+twclkHBLEd61IL9394ApEtCU1GAKxwG/z9d897OqyUtXLoC8BUhcv6KkT2mSk9pi</vt:lpwstr>
  </property>
  <property fmtid="{D5CDD505-2E9C-101B-9397-08002B2CF9AE}" pid="153" name="x1ye=90">
    <vt:lpwstr>2ZqrpJxh+bzt6oix3Sk887cd1stlE7el0JIUBZQx73UvwZJusGIHIiSaN3YnCBmIzi5FhmDC9Vu1O/beN+Ho/2Ylu0VW8WA5JtBpnnCJdb3QYbZ1z92pg9dm5DeKdnRM3sDe7csKw0jngEfmuZ0MU4PCTaM5TH8Lmi+85+/8GOMZx5VsRdri2s14s8H0SUdq170gC0zhS84djK9M2Fn5ot44L0v126kRnc9S3lj0peui9ytaeYANHDedWH0Hh0u</vt:lpwstr>
  </property>
  <property fmtid="{D5CDD505-2E9C-101B-9397-08002B2CF9AE}" pid="154" name="x1ye=91">
    <vt:lpwstr>QI+evND4s5L9vgkLWv+BuarEHHR3tq1W6mEHQAy9c8QNdasxDO9JxArd+PBaCiSZOFN4B6cdJQc7HuWAQGPeU7Gg3C0sPGmYbBYr2KreJab3dkwqHmWhS3nEx8ECAC6vbjTD1cRmtVyV3w74ELE8z4Hnus4IK821kn0x7Hkt5zJ2tUGIhsxZIX7n6BZ129NDuQxOmYKl/f0s4bcpv0cqQlmeC3XL7jcyfgUyHNIpj6xGD02sOb6OqOJy/fcZByd</vt:lpwstr>
  </property>
  <property fmtid="{D5CDD505-2E9C-101B-9397-08002B2CF9AE}" pid="155" name="x1ye=92">
    <vt:lpwstr>sFCdIqxsdbS/29sy+UGjHdXBbUw/6rjp6vUsDFrdEViYjERnCzOiS1dCGzkMNMGi0Y/Q6/9NFVoYeAjUM4w/k5sF6QRM//wWBt5l2wcvgNvdIogJ0Y9zMYIhoABLPP3yYs78GUIpe12YB+txSmAdRhjdpQtjXZ2/Vzglkptb+yeIEGiFfrVzmbDQhn29bYUjXBU0AUiQ96T8OiV4XZKz5vklG80S72p8x/KKfX0P/Bp+4XuCkGMnA8554zR5g2T</vt:lpwstr>
  </property>
  <property fmtid="{D5CDD505-2E9C-101B-9397-08002B2CF9AE}" pid="156" name="x1ye=93">
    <vt:lpwstr>oHBJxDdgMsgKTCpfxcB+Ov9qxOBIF9InLmAokN8s3Keg0KFzuGS6n6G3X3wiCaJfwtC++8SuwW/G2Io++wz5UYXsjf3rPIOchcWJP8nnI0Hcf7ICY2tevUVjtNLqgR38o++2fTbgJ1RYU3znZ2ydCBpjszzPrpPL4OURB5QcvAvD6a59RYxXNtRGXdMK+g+t+qGSwYstYGHkSESIWvDn1oL9FbLli2ElU0YdZ0EZ13N1zfHjp3mbLb+5d8qMvnK</vt:lpwstr>
  </property>
  <property fmtid="{D5CDD505-2E9C-101B-9397-08002B2CF9AE}" pid="157" name="x1ye=94">
    <vt:lpwstr>LYy6rOK+8CB5eIeZgAoicW1l7ZyUwRSDajAuijConmGHl2PpgI6y/cG1pcBdtf5sqheP6q4XkFXG9kQ+zyDn1/DEc/IVUn0l5O9HpdOA+unfcPhMNvtBlFFac7ceNpCH8KkgGPn4ZvP0OLvIL6MbKuNx6xpeWxBqwb1JuHwEvqmz8gf+2JamQazq5TU01UQZqODdDTZzQP+246Z+cj/UwFyhQmMbMWxS+r8l7bZmOtLDH2vol1N2mlwBlxks7tM</vt:lpwstr>
  </property>
  <property fmtid="{D5CDD505-2E9C-101B-9397-08002B2CF9AE}" pid="158" name="x1ye=95">
    <vt:lpwstr>Vwq8qo6FI45X9WFL8w8ls+dbJL3QqktBN0zABmr5O9FAJ0c0EweRylMcEHOtPOmaCekRwPxYs+foKnLNBf6Tifq9eX3NZ3fZsR5Ez3HZYTVAZKAcN19it6zoOPRWW2AEd4K15tNwcinM1H8rurg49AmcUnjKxKcqHIf7kaezKV7T8klMCmkSF1EFsctTt7XU9fhNdIf6PcgUdYLPtCbhrnxvv6/FePnxJRUrGmexKGAr6Fo0gBCEoga76+4MeBH</vt:lpwstr>
  </property>
  <property fmtid="{D5CDD505-2E9C-101B-9397-08002B2CF9AE}" pid="159" name="x1ye=96">
    <vt:lpwstr>y6vFPG0bwdcKtVMdlgjZa4I2fcpSbh38NhixCe7PF3MbE1BvMXZJ6xAek5gvwamYHDZvF4c4Zlh42cwVVVZjHpcsUXV9p7gevnKnzcf1gks2kKKk8JQpvvHLVEr9u51wbk/lBfW5n+JHNngATtPgD1u/b6BTqXrf/a++R4PkrH5mFB3tT1IAE6UlTBB9tvBF1hD9kiKn5PSxhoTRoBTSFB+gYcHHzx4JiCVguSpzxROaZe6NJ9PQB+mRy+6Yivh</vt:lpwstr>
  </property>
  <property fmtid="{D5CDD505-2E9C-101B-9397-08002B2CF9AE}" pid="160" name="x1ye=97">
    <vt:lpwstr>xi5bK9GHJ3ElgcnIn95nFsJYkhDeqE7xSuJC27qfUkmDOPxFrvFDm4qAg9QSjFz0c5w9Ts5qjOog0Zm5Q3RpzL194kdg995YhabWdfkOwFOzc+2zE5ndl8qDy7/8cOyer3IDPxyvOIMmfQlLwP7aFVQmEQQPdGygsrGXn2/Vh/0ANYh3dfFNY+DIwkX00PvvSiH30IcxCxhNX73Iq4MuKHRIBXx/lmhnHaa4NQv8uSSqcrq8U5I/GaHpsm1s8Fc</vt:lpwstr>
  </property>
  <property fmtid="{D5CDD505-2E9C-101B-9397-08002B2CF9AE}" pid="161" name="x1ye=98">
    <vt:lpwstr>1OI3rD1xvcMVaZDJMrlHJChm5FxrmotAIWG8JZeZxCZQ8Eqzpb9Hc+p2q3Cxuk2U5liISfJ02peKGfbf37rnQUdHQfXE0LFnBL5Iw1WGU2stpGHmLSQhX++cIkd2jlCvbGiXIn/lKtNewCfU71lRwV6rfPwdeSlHV4FRjpzmyrtQ0eLCz0Ahc2CUTztwzfMmxWqmUl+MCkUoSJ+WUb7CCpH48wTz8lKMC1cCulimWBZU4wea8DqUlBZ37odL8qR</vt:lpwstr>
  </property>
  <property fmtid="{D5CDD505-2E9C-101B-9397-08002B2CF9AE}" pid="162" name="x1ye=99">
    <vt:lpwstr>w7IBGgF+8YtP6Zwkx8NfUm7KTlyu0QmyjMEMxJ+sYmhVmxol5ILaeoclhFcgSb3VuRdjxeyYqDx2AVRn04pGPfYOc0ZcYEiLY3fHgGDeKHCxXkhuCbO83xp3YYcFWpPwRA2gt8iMyRxzISOuOa2tgXjHbXjHO3sOjuI0YXArxBt7sN9hCdFKA1N6qlguHFOfyhvGfUD8R9c0T5vR1OEonMRfJSdZj/tMOaN7QMe2eg+VIuBc/vdoaglDs9uNFBq</vt:lpwstr>
  </property>
</Properties>
</file>