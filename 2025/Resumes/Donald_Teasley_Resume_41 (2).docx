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nametable"/>
        <w:tblW w:w="1152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520"/>
      </w:tblGrid>
      <w:tr w:rsidR="008707F1" w14:paraId="2B45294C" w14:textId="77777777">
        <w:trPr>
          <w:tblCellSpacing w:w="0" w:type="dxa"/>
        </w:trPr>
        <w:tc>
          <w:tcPr>
            <w:tcW w:w="0" w:type="auto"/>
            <w:shd w:val="clear" w:color="auto" w:fill="576D7B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672E87DC" w14:textId="77777777" w:rsidR="008707F1" w:rsidRDefault="001D7E6F">
            <w:pPr>
              <w:pStyle w:val="documentmono-1asposemonogram"/>
              <w:pBdr>
                <w:top w:val="none" w:sz="0" w:space="20" w:color="auto"/>
              </w:pBdr>
              <w:jc w:val="center"/>
              <w:rPr>
                <w:rStyle w:val="divdocumentdivPARAGRAPHNAME"/>
                <w:shd w:val="clear" w:color="auto" w:fill="auto"/>
              </w:rPr>
            </w:pPr>
            <w:r>
              <w:rPr>
                <w:rStyle w:val="divdocumentdivPARAGRAPHNAME"/>
                <w:noProof/>
                <w:shd w:val="clear" w:color="auto" w:fill="auto"/>
              </w:rPr>
              <w:drawing>
                <wp:inline distT="0" distB="0" distL="0" distR="0" wp14:anchorId="0F5E1A21" wp14:editId="281D210E">
                  <wp:extent cx="443953" cy="444199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53" cy="44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mono-1asposemonogramany"/>
                <w:color w:val="FFFFFF"/>
              </w:rPr>
              <w:t xml:space="preserve"> </w:t>
            </w:r>
          </w:p>
          <w:p w14:paraId="7F1EEBAB" w14:textId="042FC41A" w:rsidR="008707F1" w:rsidRDefault="001D7E6F">
            <w:pPr>
              <w:pStyle w:val="documentmono-1asposemonogramanyParagraph"/>
              <w:spacing w:line="20" w:lineRule="exact"/>
              <w:jc w:val="center"/>
              <w:rPr>
                <w:rStyle w:val="documentmono-1asposemonogramany"/>
                <w:color w:va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089F15A" wp14:editId="433FDDE0">
                      <wp:simplePos x="0" y="0"/>
                      <wp:positionH relativeFrom="column">
                        <wp:align>center</wp:align>
                      </wp:positionH>
                      <wp:positionV relativeFrom="page">
                        <wp:posOffset>355600</wp:posOffset>
                      </wp:positionV>
                      <wp:extent cx="259080" cy="508000"/>
                      <wp:effectExtent l="2540" t="0" r="0" b="0"/>
                      <wp:wrapNone/>
                      <wp:docPr id="35204886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9080" cy="5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A2AB51" w14:textId="77777777" w:rsidR="008707F1" w:rsidRDefault="001D7E6F">
                                  <w:pPr>
                                    <w:pStyle w:val="documentmono-1asposemonogramanyParagraph"/>
                                    <w:jc w:val="center"/>
                                    <w:rPr>
                                      <w:rStyle w:val="documentmono-1asposemonogramany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Style w:val="documentmono-1asposemonogramany"/>
                                      <w:color w:val="FFFFFF"/>
                                    </w:rPr>
                                    <w:t>DT</w:t>
                                  </w:r>
                                </w:p>
                              </w:txbxContent>
                            </wps:txbx>
                            <wps:bodyPr rot="0" vert="horz" wrap="none" lIns="1270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89F15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0;margin-top:28pt;width:20.4pt;height:40pt;z-index:251658240;visibility:visible;mso-wrap-style:non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" stroked="f">
                      <v:fill opacity="0"/>
                      <v:textbox inset="1pt,0,0,0">
                        <w:txbxContent>
                          <w:p w14:paraId="57A2AB51" w14:textId="77777777" w:rsidR="008707F1" w:rsidRDefault="001D7E6F">
                            <w:pPr>
                              <w:pStyle w:val="documentmono-1asposemonogramanyParagraph"/>
                              <w:jc w:val="center"/>
                              <w:rPr>
                                <w:rStyle w:val="documentmono-1asposemonogramany"/>
                                <w:color w:val="FFFFFF"/>
                              </w:rPr>
                            </w:pPr>
                            <w:r>
                              <w:rPr>
                                <w:rStyle w:val="documentmono-1asposemonogramany"/>
                                <w:color w:val="FFFFFF"/>
                              </w:rPr>
                              <w:t>DT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6043FCC6" w14:textId="77777777" w:rsidR="008707F1" w:rsidRDefault="001D7E6F">
            <w:pPr>
              <w:spacing w:after="300" w:line="720" w:lineRule="atLeast"/>
              <w:jc w:val="center"/>
              <w:textAlignment w:val="auto"/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</w:pPr>
            <w:r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Donald Teasley</w:t>
            </w:r>
          </w:p>
        </w:tc>
      </w:tr>
    </w:tbl>
    <w:p w14:paraId="174E1BA2" w14:textId="77777777" w:rsidR="008707F1" w:rsidRDefault="008707F1">
      <w:pPr>
        <w:rPr>
          <w:vanish/>
        </w:rPr>
      </w:pPr>
    </w:p>
    <w:tbl>
      <w:tblPr>
        <w:tblStyle w:val="divdocument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6"/>
        <w:gridCol w:w="6630"/>
        <w:gridCol w:w="310"/>
        <w:gridCol w:w="310"/>
        <w:gridCol w:w="3750"/>
        <w:gridCol w:w="310"/>
      </w:tblGrid>
      <w:tr w:rsidR="008707F1" w14:paraId="308B9B1F" w14:textId="77777777">
        <w:tc>
          <w:tcPr>
            <w:tcW w:w="2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86D338" w14:textId="77777777" w:rsidR="008707F1" w:rsidRDefault="008707F1">
            <w:pPr>
              <w:pStyle w:val="leftboxleftpaddingcellParagraph"/>
              <w:spacing w:line="300" w:lineRule="atLeast"/>
              <w:textAlignment w:val="auto"/>
              <w:rPr>
                <w:rStyle w:val="leftboxlef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66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61DC1F" w14:textId="77777777" w:rsidR="008707F1" w:rsidRDefault="001D7E6F">
            <w:pPr>
              <w:pStyle w:val="divdocumentdivsectiontitle"/>
              <w:pBdr>
                <w:top w:val="none" w:sz="0" w:space="15" w:color="auto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Professional Summary</w:t>
            </w:r>
          </w:p>
          <w:p w14:paraId="72463D64" w14:textId="77777777" w:rsidR="008707F1" w:rsidRDefault="001D7E6F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Results-driven CNC Machine Operator at Team Up Academy in machine setup and quality control. Demonstrated strong safety processes and procedures, ensuring optimal equipment performance. With 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attention to detail and ability to collaborate effectively, contributing to high-quality production outcomes.</w:t>
            </w:r>
          </w:p>
          <w:p w14:paraId="0BAE2502" w14:textId="77777777" w:rsidR="008707F1" w:rsidRDefault="001D7E6F">
            <w:pPr>
              <w:pStyle w:val="p"/>
              <w:spacing w:after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Detail-oriented individual with exceptional communication and project management skills. Has the capabilities to handle multiple tasks effectively and efficiently in fast-paced environments.</w:t>
            </w:r>
          </w:p>
          <w:p w14:paraId="32CE84FC" w14:textId="77777777" w:rsidR="008707F1" w:rsidRDefault="001D7E6F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Work History</w:t>
            </w:r>
          </w:p>
          <w:p w14:paraId="37D0876C" w14:textId="77777777" w:rsidR="008707F1" w:rsidRDefault="001D7E6F">
            <w:pPr>
              <w:pStyle w:val="divdocumentleft-boxsinglecolumn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Team Up Academy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CNC Machine Operator </w:t>
            </w:r>
          </w:p>
          <w:p w14:paraId="55E805D6" w14:textId="77777777" w:rsidR="008707F1" w:rsidRDefault="001D7E6F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Warren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134C725" w14:textId="77777777" w:rsidR="008707F1" w:rsidRDefault="001D7E6F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05/2025 - Current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20C8BF91" w14:textId="77777777" w:rsidR="008707F1" w:rsidRDefault="001D7E6F">
            <w:pPr>
              <w:pStyle w:val="divdocumentulli"/>
              <w:numPr>
                <w:ilvl w:val="0"/>
                <w:numId w:val="1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Properly loaded and unloaded materials in and out of machines.</w:t>
            </w:r>
          </w:p>
          <w:p w14:paraId="5069F172" w14:textId="77777777" w:rsidR="008707F1" w:rsidRDefault="001D7E6F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Performed daily cleaning to keep machines in good working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condition and prolong equipment lifespan.</w:t>
            </w:r>
          </w:p>
          <w:p w14:paraId="0B607F1B" w14:textId="77777777" w:rsidR="008707F1" w:rsidRDefault="001D7E6F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Monitored machines during operation to make adjustments when necessary and produce quality parts.</w:t>
            </w:r>
          </w:p>
          <w:p w14:paraId="0FF8D660" w14:textId="77777777" w:rsidR="008707F1" w:rsidRDefault="001D7E6F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Moved finished work to correct staging area for disposition.</w:t>
            </w:r>
          </w:p>
          <w:p w14:paraId="5844D0C1" w14:textId="77777777" w:rsidR="008707F1" w:rsidRDefault="001D7E6F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Input instructions to program CNC machines to control machine movement and produce parts to specification.</w:t>
            </w:r>
          </w:p>
          <w:p w14:paraId="63095893" w14:textId="77777777" w:rsidR="008707F1" w:rsidRDefault="001D7E6F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Learned and followed safety procedures to keep machines operated safely and prevent accidents.</w:t>
            </w:r>
          </w:p>
          <w:p w14:paraId="7897DEC8" w14:textId="77777777" w:rsidR="008707F1" w:rsidRDefault="001D7E6F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Lyft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Rideshare Driver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54AA79F" w14:textId="77777777" w:rsidR="008707F1" w:rsidRDefault="001D7E6F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Warren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C0D8076" w14:textId="77777777" w:rsidR="008707F1" w:rsidRDefault="001D7E6F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10/2018 - Current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3D0618E4" w14:textId="77777777" w:rsidR="008707F1" w:rsidRDefault="008707F1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14:paraId="2DF5BD7E" w14:textId="77777777" w:rsidR="008707F1" w:rsidRDefault="001D7E6F">
            <w:pPr>
              <w:pStyle w:val="divdocumentulli"/>
              <w:numPr>
                <w:ilvl w:val="0"/>
                <w:numId w:val="2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Followed company guidelines and policies when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interacting with passengers.</w:t>
            </w:r>
          </w:p>
          <w:p w14:paraId="47735C5F" w14:textId="77777777" w:rsidR="008707F1" w:rsidRDefault="001D7E6F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Assisted passengers with loading and unloading luggage for enhanced customer care.</w:t>
            </w:r>
          </w:p>
          <w:p w14:paraId="2FAB7AEF" w14:textId="77777777" w:rsidR="008707F1" w:rsidRDefault="001D7E6F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Achieved high customer ratings on post-trip surveys for timeliness, vehicle cleanliness, and customer service.</w:t>
            </w:r>
          </w:p>
          <w:p w14:paraId="6097F52B" w14:textId="77777777" w:rsidR="008707F1" w:rsidRDefault="001D7E6F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Picked up riders at designated locations and greeted upon vehicle entry.</w:t>
            </w:r>
          </w:p>
          <w:p w14:paraId="40A5645D" w14:textId="77777777" w:rsidR="008707F1" w:rsidRDefault="001D7E6F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Ensured passenger safety with strict adherence to traffic regulations and proactive driving habits.</w:t>
            </w:r>
          </w:p>
          <w:p w14:paraId="24081349" w14:textId="77777777" w:rsidR="008707F1" w:rsidRDefault="001D7E6F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>Maintained excellent rating of 4.9 out of 5.0 from passengers by consistently delivering friendly service and timely pickups.</w:t>
            </w:r>
          </w:p>
          <w:p w14:paraId="64D8A6A4" w14:textId="77777777" w:rsidR="008707F1" w:rsidRDefault="001D7E6F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rapport with passengers through engaging conversations, fostering a sense of trust and reliability in service delivery.</w:t>
            </w:r>
          </w:p>
          <w:p w14:paraId="667DDA96" w14:textId="77777777" w:rsidR="008707F1" w:rsidRDefault="001D7E6F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Completed daily vehicle maintenance and repair to guarantee dependable.</w:t>
            </w:r>
          </w:p>
          <w:p w14:paraId="053793BF" w14:textId="77777777" w:rsidR="008707F1" w:rsidRDefault="001D7E6F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Safelite Auto Glass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Auto Glass Technician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02BC567" w14:textId="77777777" w:rsidR="008707F1" w:rsidRDefault="001D7E6F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Eastpointe,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6A40D10A" w14:textId="77777777" w:rsidR="008707F1" w:rsidRDefault="001D7E6F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01/2023 - 12/2023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53A0578E" w14:textId="77777777" w:rsidR="008707F1" w:rsidRDefault="001D7E6F">
            <w:pPr>
              <w:pStyle w:val="divdocumentulli"/>
              <w:numPr>
                <w:ilvl w:val="0"/>
                <w:numId w:val="3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Collaborated with team members to ensure smooth workflow, resulting in timely project completion.</w:t>
            </w:r>
          </w:p>
          <w:p w14:paraId="494BC424" w14:textId="77777777" w:rsidR="008707F1" w:rsidRDefault="001D7E6F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Maintained high-quality workmanship by adhering to industry standards and best practices in all tasks performed.</w:t>
            </w:r>
          </w:p>
          <w:p w14:paraId="7AB085F2" w14:textId="77777777" w:rsidR="008707F1" w:rsidRDefault="001D7E6F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Kept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tools and equipment in optimal working condition, ensuring consistent performance on each job.</w:t>
            </w:r>
          </w:p>
          <w:p w14:paraId="610F9231" w14:textId="77777777" w:rsidR="008707F1" w:rsidRDefault="001D7E6F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Prepared surfaces by sweeping away debris, scrubbing glass and applying chemicals.</w:t>
            </w:r>
          </w:p>
          <w:p w14:paraId="2D68569E" w14:textId="77777777" w:rsidR="008707F1" w:rsidRDefault="001D7E6F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Offered recommendations on preventative maintenance measures to prolong the life of windshields and other auto glass parts.</w:t>
            </w:r>
          </w:p>
          <w:p w14:paraId="16CFA5B2" w14:textId="77777777" w:rsidR="008707F1" w:rsidRDefault="001D7E6F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Conducted thorough pre-and post-installation inspections to verify correct installation of auto glass components.</w:t>
            </w:r>
          </w:p>
          <w:p w14:paraId="37145D47" w14:textId="77777777" w:rsidR="008707F1" w:rsidRDefault="001D7E6F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Receiving Clerk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AHGroup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234B4ECD" w14:textId="77777777" w:rsidR="008707F1" w:rsidRDefault="001D7E6F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Troy,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1B1AD86E" w14:textId="77777777" w:rsidR="008707F1" w:rsidRDefault="001D7E6F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02/2022 - 01/2023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6FEDB226" w14:textId="77777777" w:rsidR="008707F1" w:rsidRDefault="001D7E6F">
            <w:pPr>
              <w:pStyle w:val="divdocumentulli"/>
              <w:numPr>
                <w:ilvl w:val="0"/>
                <w:numId w:val="4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Self-motivated, with a strong sense of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personal responsibility.</w:t>
            </w:r>
          </w:p>
          <w:p w14:paraId="0CD852DF" w14:textId="77777777" w:rsidR="008707F1" w:rsidRDefault="001D7E6F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Skilled at working independently and collaboratively in a team environment.</w:t>
            </w:r>
          </w:p>
          <w:p w14:paraId="61EFDA40" w14:textId="77777777" w:rsidR="008707F1" w:rsidRDefault="001D7E6F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Responsible for logging in repairable equipment and components.</w:t>
            </w:r>
          </w:p>
          <w:p w14:paraId="4994ADA7" w14:textId="77777777" w:rsidR="008707F1" w:rsidRDefault="001D7E6F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Act as a liaison between Repair contractors and vendors (GM, Amazon, Tesla, Chrysler).</w:t>
            </w:r>
          </w:p>
          <w:p w14:paraId="67D6C8CA" w14:textId="77777777" w:rsidR="008707F1" w:rsidRDefault="001D7E6F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USPS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Mail Clerk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35E1E784" w14:textId="77777777" w:rsidR="008707F1" w:rsidRDefault="001D7E6F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Troy,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367B8FA4" w14:textId="77777777" w:rsidR="008707F1" w:rsidRDefault="001D7E6F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02/2018 - 10/2020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3D425481" w14:textId="77777777" w:rsidR="008707F1" w:rsidRDefault="001D7E6F">
            <w:pPr>
              <w:pStyle w:val="divdocumentulli"/>
              <w:numPr>
                <w:ilvl w:val="0"/>
                <w:numId w:val="5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Safeguarded sensitive information through proper handling of confidential correspondence according to company policies.</w:t>
            </w:r>
          </w:p>
          <w:p w14:paraId="34B0AF1B" w14:textId="77777777" w:rsidR="008707F1" w:rsidRDefault="001D7E6F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Reduced delivery errors by diligently sorting and categorizing mail according to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recipient names, departments, and zip codes.</w:t>
            </w:r>
          </w:p>
          <w:p w14:paraId="793A7B44" w14:textId="77777777" w:rsidR="008707F1" w:rsidRDefault="001D7E6F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Enhanced customer satisfaction through timely and accurate mail distribution within the organization.</w:t>
            </w:r>
          </w:p>
          <w:p w14:paraId="5397E573" w14:textId="77777777" w:rsidR="008707F1" w:rsidRDefault="001D7E6F">
            <w:pPr>
              <w:pStyle w:val="paddingdiv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 </w:t>
            </w:r>
          </w:p>
        </w:tc>
        <w:tc>
          <w:tcPr>
            <w:tcW w:w="3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54A4F76" w14:textId="77777777" w:rsidR="008707F1" w:rsidRDefault="008707F1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ED71DD0" w14:textId="77777777" w:rsidR="008707F1" w:rsidRDefault="008707F1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75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address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30"/>
              <w:gridCol w:w="3320"/>
            </w:tblGrid>
            <w:tr w:rsidR="008707F1" w14:paraId="5544CD61" w14:textId="77777777">
              <w:trPr>
                <w:trHeight w:val="280"/>
              </w:trPr>
              <w:tc>
                <w:tcPr>
                  <w:tcW w:w="43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D9F7406" w14:textId="77777777" w:rsidR="008707F1" w:rsidRDefault="001D7E6F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right-box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  <w:shd w:val="clear" w:color="auto" w:fill="auto"/>
                    </w:rPr>
                    <w:drawing>
                      <wp:inline distT="0" distB="0" distL="0" distR="0" wp14:anchorId="46FCC650" wp14:editId="6A50C2E1">
                        <wp:extent cx="140148" cy="102158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30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1933049D" w14:textId="77777777" w:rsidR="008707F1" w:rsidRDefault="001D7E6F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donaldteasleyhrs@gmail.com</w:t>
                  </w:r>
                </w:p>
              </w:tc>
            </w:tr>
            <w:tr w:rsidR="008707F1" w14:paraId="71A50FB2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87F3FB" w14:textId="77777777" w:rsidR="008707F1" w:rsidRDefault="001D7E6F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3751128C" wp14:editId="3C415269">
                        <wp:extent cx="127463" cy="152923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39A7B3AF" w14:textId="77777777" w:rsidR="008707F1" w:rsidRDefault="001D7E6F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9475171330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8707F1" w14:paraId="70C9A28B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645818AC" w14:textId="77777777" w:rsidR="008707F1" w:rsidRDefault="001D7E6F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31035FE9" wp14:editId="69833859">
                        <wp:extent cx="114779" cy="140232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22B765D0" w14:textId="77777777" w:rsidR="008707F1" w:rsidRDefault="001D7E6F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vanish/>
                      <w:color w:val="4A4A4A"/>
                      <w:sz w:val="20"/>
                      <w:szCs w:val="20"/>
                    </w:rPr>
                    <w:t>Warren, MI 48089</w:t>
                  </w:r>
                  <w:r>
                    <w:rPr>
                      <w:rStyle w:val="documentzipprefi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Warren, MI 48089</w:t>
                  </w:r>
                  <w:r>
                    <w:rPr>
                      <w:rStyle w:val="documentzipsuffi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026DA15E" w14:textId="77777777" w:rsidR="008707F1" w:rsidRDefault="001D7E6F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Skills</w:t>
            </w:r>
          </w:p>
          <w:p w14:paraId="42D431CB" w14:textId="77777777" w:rsidR="008707F1" w:rsidRDefault="001D7E6F">
            <w:pPr>
              <w:pStyle w:val="divdocumentulli"/>
              <w:numPr>
                <w:ilvl w:val="0"/>
                <w:numId w:val="6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Blueprint reading</w:t>
            </w:r>
          </w:p>
          <w:p w14:paraId="61871DC0" w14:textId="77777777" w:rsidR="008707F1" w:rsidRDefault="001D7E6F">
            <w:pPr>
              <w:pStyle w:val="divdocumentulli"/>
              <w:numPr>
                <w:ilvl w:val="0"/>
                <w:numId w:val="7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Machine setup</w:t>
            </w:r>
          </w:p>
          <w:p w14:paraId="178D39E6" w14:textId="77777777" w:rsidR="008707F1" w:rsidRDefault="001D7E6F">
            <w:pPr>
              <w:pStyle w:val="divdocumentulli"/>
              <w:numPr>
                <w:ilvl w:val="0"/>
                <w:numId w:val="8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Quality control</w:t>
            </w:r>
          </w:p>
          <w:p w14:paraId="1FF2FCA8" w14:textId="77777777" w:rsidR="008707F1" w:rsidRDefault="001D7E6F">
            <w:pPr>
              <w:pStyle w:val="divdocumentulli"/>
              <w:numPr>
                <w:ilvl w:val="0"/>
                <w:numId w:val="9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Computer skills</w:t>
            </w:r>
          </w:p>
          <w:p w14:paraId="47D3732D" w14:textId="77777777" w:rsidR="008707F1" w:rsidRDefault="001D7E6F">
            <w:pPr>
              <w:pStyle w:val="divdocumentulli"/>
              <w:numPr>
                <w:ilvl w:val="0"/>
                <w:numId w:val="10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Safety processes and procedures</w:t>
            </w:r>
          </w:p>
          <w:p w14:paraId="15F65D64" w14:textId="77777777" w:rsidR="008707F1" w:rsidRDefault="001D7E6F">
            <w:pPr>
              <w:pStyle w:val="divdocumentulli"/>
              <w:numPr>
                <w:ilvl w:val="0"/>
                <w:numId w:val="11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Hand and power tools</w:t>
            </w:r>
          </w:p>
          <w:p w14:paraId="27698937" w14:textId="77777777" w:rsidR="008707F1" w:rsidRDefault="001D7E6F">
            <w:pPr>
              <w:pStyle w:val="divdocumentulli"/>
              <w:numPr>
                <w:ilvl w:val="0"/>
                <w:numId w:val="12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Safety procedures</w:t>
            </w:r>
          </w:p>
          <w:p w14:paraId="16C1CC30" w14:textId="77777777" w:rsidR="008707F1" w:rsidRDefault="001D7E6F">
            <w:pPr>
              <w:pStyle w:val="divdocumentulli"/>
              <w:numPr>
                <w:ilvl w:val="0"/>
                <w:numId w:val="13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Basic mathematics</w:t>
            </w:r>
          </w:p>
          <w:p w14:paraId="23C312AC" w14:textId="77777777" w:rsidR="008707F1" w:rsidRDefault="001D7E6F">
            <w:pPr>
              <w:pStyle w:val="divdocumentulli"/>
              <w:numPr>
                <w:ilvl w:val="0"/>
                <w:numId w:val="14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Computer controlled devices</w:t>
            </w:r>
          </w:p>
          <w:p w14:paraId="0DB02408" w14:textId="77777777" w:rsidR="008707F1" w:rsidRDefault="001D7E6F">
            <w:pPr>
              <w:pStyle w:val="divdocumentulli"/>
              <w:numPr>
                <w:ilvl w:val="0"/>
                <w:numId w:val="15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Forklift operation</w:t>
            </w:r>
          </w:p>
          <w:p w14:paraId="39630EB0" w14:textId="77777777" w:rsidR="008707F1" w:rsidRDefault="001D7E6F">
            <w:pPr>
              <w:pStyle w:val="divdocumentulli"/>
              <w:numPr>
                <w:ilvl w:val="0"/>
                <w:numId w:val="16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Hand and power tool operation</w:t>
            </w:r>
          </w:p>
          <w:p w14:paraId="2837503A" w14:textId="77777777" w:rsidR="008707F1" w:rsidRDefault="001D7E6F">
            <w:pPr>
              <w:pStyle w:val="divdocumentulli"/>
              <w:numPr>
                <w:ilvl w:val="0"/>
                <w:numId w:val="17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Preventive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Maintenance</w:t>
            </w:r>
          </w:p>
          <w:p w14:paraId="6D0D9630" w14:textId="77777777" w:rsidR="008707F1" w:rsidRDefault="001D7E6F">
            <w:pPr>
              <w:pStyle w:val="divdocumentsectionskillSecscspdiv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 </w:t>
            </w:r>
          </w:p>
          <w:p w14:paraId="3D479677" w14:textId="77777777" w:rsidR="008707F1" w:rsidRDefault="001D7E6F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Education</w:t>
            </w:r>
          </w:p>
          <w:p w14:paraId="7E6423C6" w14:textId="77777777" w:rsidR="008707F1" w:rsidRDefault="001D7E6F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06/2025</w:t>
            </w: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</w:p>
          <w:p w14:paraId="62BD6D3F" w14:textId="77777777" w:rsidR="008707F1" w:rsidRDefault="001D7E6F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Team Up Academy</w:t>
            </w:r>
          </w:p>
          <w:p w14:paraId="1814EFB8" w14:textId="77777777" w:rsidR="008707F1" w:rsidRDefault="001D7E6F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Warren, Micigan</w:t>
            </w:r>
          </w:p>
          <w:p w14:paraId="763D138C" w14:textId="77777777" w:rsidR="008707F1" w:rsidRDefault="001D7E6F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CNC Machining</w:t>
            </w:r>
          </w:p>
          <w:p w14:paraId="2023DA6C" w14:textId="77777777" w:rsidR="008707F1" w:rsidRDefault="001D7E6F">
            <w:pPr>
              <w:pStyle w:val="divdocumentulli"/>
              <w:numPr>
                <w:ilvl w:val="0"/>
                <w:numId w:val="18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Elected to CNC Operator for Team Up Academy in 2025.</w:t>
            </w:r>
          </w:p>
          <w:p w14:paraId="1A7F1EC1" w14:textId="77777777" w:rsidR="008707F1" w:rsidRDefault="001D7E6F">
            <w:pPr>
              <w:pStyle w:val="divdocumentulli"/>
              <w:numPr>
                <w:ilvl w:val="0"/>
                <w:numId w:val="18"/>
              </w:numPr>
              <w:spacing w:after="4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Awarded CNC Certificate</w:t>
            </w: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9CB8A76" w14:textId="77777777" w:rsidR="008707F1" w:rsidRDefault="008707F1">
            <w:pPr>
              <w:pStyle w:val="rightboxpaddingcellParagraph"/>
              <w:shd w:val="clear" w:color="auto" w:fill="auto"/>
              <w:spacing w:line="300" w:lineRule="atLeast"/>
              <w:textAlignment w:val="auto"/>
              <w:rPr>
                <w:rStyle w:val="rightbox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</w:tc>
      </w:tr>
      <w:tr w:rsidR="008707F1" w14:paraId="507760C4" w14:textId="77777777">
        <w:tblPrEx>
          <w:tblCellMar>
            <w:left w:w="108" w:type="dxa"/>
            <w:right w:w="108" w:type="dxa"/>
          </w:tblCellMar>
        </w:tblPrEx>
        <w:trPr>
          <w:trHeight w:val="1000"/>
        </w:trPr>
        <w:tc>
          <w:tcPr>
            <w:tcW w:w="210" w:type="dxa"/>
            <w:shd w:val="clear" w:color="auto" w:fill="auto"/>
          </w:tcPr>
          <w:p w14:paraId="76CACE53" w14:textId="77777777" w:rsidR="008707F1" w:rsidRDefault="008707F1"/>
        </w:tc>
        <w:tc>
          <w:tcPr>
            <w:tcW w:w="6630" w:type="dxa"/>
            <w:shd w:val="clear" w:color="auto" w:fill="auto"/>
          </w:tcPr>
          <w:p w14:paraId="5D5A2CBA" w14:textId="77777777" w:rsidR="008707F1" w:rsidRDefault="008707F1"/>
        </w:tc>
        <w:tc>
          <w:tcPr>
            <w:tcW w:w="310" w:type="dxa"/>
            <w:shd w:val="clear" w:color="auto" w:fill="auto"/>
          </w:tcPr>
          <w:p w14:paraId="6772CF08" w14:textId="77777777" w:rsidR="008707F1" w:rsidRDefault="008707F1"/>
        </w:tc>
        <w:tc>
          <w:tcPr>
            <w:tcW w:w="310" w:type="dxa"/>
            <w:shd w:val="clear" w:color="auto" w:fill="F5F5F5"/>
          </w:tcPr>
          <w:p w14:paraId="3A7D6296" w14:textId="77777777" w:rsidR="008707F1" w:rsidRDefault="008707F1"/>
        </w:tc>
        <w:tc>
          <w:tcPr>
            <w:tcW w:w="3750" w:type="dxa"/>
            <w:shd w:val="clear" w:color="auto" w:fill="F5F5F5"/>
          </w:tcPr>
          <w:p w14:paraId="773BF7EB" w14:textId="77777777" w:rsidR="008707F1" w:rsidRDefault="008707F1"/>
        </w:tc>
        <w:tc>
          <w:tcPr>
            <w:tcW w:w="310" w:type="dxa"/>
            <w:shd w:val="clear" w:color="auto" w:fill="F5F5F5"/>
          </w:tcPr>
          <w:p w14:paraId="52A2F3FF" w14:textId="77777777" w:rsidR="008707F1" w:rsidRDefault="008707F1"/>
        </w:tc>
      </w:tr>
    </w:tbl>
    <w:p w14:paraId="0EC824F6" w14:textId="77777777" w:rsidR="008707F1" w:rsidRDefault="001D7E6F">
      <w:pPr>
        <w:pStyle w:val="div"/>
        <w:spacing w:line="2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color w:val="FFFFFF"/>
          <w:sz w:val="2"/>
        </w:rPr>
        <w:t>.</w:t>
      </w:r>
    </w:p>
    <w:p w14:paraId="2F3E981B" w14:textId="77777777" w:rsidR="008707F1" w:rsidRDefault="001D7E6F">
      <w:pPr>
        <w:spacing w:line="14" w:lineRule="exact"/>
      </w:pPr>
      <w:r>
        <w:rPr>
          <w:color w:val="FFFFFF"/>
          <w:sz w:val="2"/>
        </w:rPr>
        <w:t>#HRJ#b704f0ac-a6bb-478d-a5dd-423a443cd868#</w:t>
      </w:r>
    </w:p>
    <w:sectPr w:rsidR="008707F1">
      <w:pgSz w:w="12240" w:h="15840"/>
      <w:pgMar w:top="360" w:right="360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1" w:fontKey="{60BF17C9-3F6E-407E-A316-FEC8FAC91A6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2" w:fontKey="{B09719D8-2400-4524-A9D1-77BAAFF1CAD1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3" w:fontKey="{5FCCE275-9D7D-4A30-BB16-9F51FC850B20}"/>
    <w:embedBold r:id="rId4" w:fontKey="{65477F69-12F3-4C89-9085-3B82959BB8A6}"/>
    <w:embedItalic r:id="rId5" w:fontKey="{3303B3E4-92CA-407F-937E-4B19C3EC94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06062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F2AD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EE7D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2C82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7ED3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C21A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6038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C8F5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DEF2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2C0D0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8431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7D0FE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90CA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E8D7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60F7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4D6ED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9E7D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98DF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F463C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8E6F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6782D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D0B2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ACD3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B1849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DE3C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D5EBF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1621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4A841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205F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DD458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D460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5CE1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E805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0CAA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11819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36F2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25ABD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C2A0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C209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4E17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4AAB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28EF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7666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3A6B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F8A9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6DA18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2CC3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B02B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5082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C47A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854BD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AA11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EE42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D9A1E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07A6D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7A80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21887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E2EE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7E31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E6D1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EE37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CC6A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89884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8A0AD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FE9D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2E60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1855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D6D2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D023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B029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6E03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4A2B5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5A471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1645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442B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8684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B25A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D2C1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4201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CCD4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C8BB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0E5430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96A9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802F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4027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7AA1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1806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6E9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8ACB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509D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72A824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CA30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F80D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AC49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300A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C0E4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86A27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806E1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E8DB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BBE4AA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460F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DE3E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38CB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E866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B6454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9073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EC49B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7437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D3DC23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6691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4703A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F678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14CC6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9026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06A0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C08A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5A3D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027A7B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DAD5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4B697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48296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04E8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EE4D7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C8227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CEC9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B0EC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E2FEDB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9A3E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AE24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A6E8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102F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5ADF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26C8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55840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96CA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C94AD2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7E03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1620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2289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6089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FCAC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D2C8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2478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8C6B1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05D61F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5A4F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443C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AAEE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5824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BC8EF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6445B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E0C5F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25690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DF02EE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CAB8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4277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22EE3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425F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CAA64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B083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B2B7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FE61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040929180">
    <w:abstractNumId w:val="0"/>
  </w:num>
  <w:num w:numId="2" w16cid:durableId="1421634958">
    <w:abstractNumId w:val="1"/>
  </w:num>
  <w:num w:numId="3" w16cid:durableId="210043946">
    <w:abstractNumId w:val="2"/>
  </w:num>
  <w:num w:numId="4" w16cid:durableId="1564871469">
    <w:abstractNumId w:val="3"/>
  </w:num>
  <w:num w:numId="5" w16cid:durableId="1024016972">
    <w:abstractNumId w:val="4"/>
  </w:num>
  <w:num w:numId="6" w16cid:durableId="307321916">
    <w:abstractNumId w:val="5"/>
  </w:num>
  <w:num w:numId="7" w16cid:durableId="1323460517">
    <w:abstractNumId w:val="6"/>
  </w:num>
  <w:num w:numId="8" w16cid:durableId="227230822">
    <w:abstractNumId w:val="7"/>
  </w:num>
  <w:num w:numId="9" w16cid:durableId="1364675088">
    <w:abstractNumId w:val="8"/>
  </w:num>
  <w:num w:numId="10" w16cid:durableId="1315715180">
    <w:abstractNumId w:val="9"/>
  </w:num>
  <w:num w:numId="11" w16cid:durableId="1614895996">
    <w:abstractNumId w:val="10"/>
  </w:num>
  <w:num w:numId="12" w16cid:durableId="941297865">
    <w:abstractNumId w:val="11"/>
  </w:num>
  <w:num w:numId="13" w16cid:durableId="155271192">
    <w:abstractNumId w:val="12"/>
  </w:num>
  <w:num w:numId="14" w16cid:durableId="1586458371">
    <w:abstractNumId w:val="13"/>
  </w:num>
  <w:num w:numId="15" w16cid:durableId="1614823091">
    <w:abstractNumId w:val="14"/>
  </w:num>
  <w:num w:numId="16" w16cid:durableId="1764565757">
    <w:abstractNumId w:val="15"/>
  </w:num>
  <w:num w:numId="17" w16cid:durableId="1827892480">
    <w:abstractNumId w:val="16"/>
  </w:num>
  <w:num w:numId="18" w16cid:durableId="4303225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F1"/>
    <w:rsid w:val="001D7E6F"/>
    <w:rsid w:val="008707F1"/>
    <w:rsid w:val="00BE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C62427"/>
  <w15:docId w15:val="{39893A10-6BCF-41AD-A9A2-86F18D0A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</w:style>
  <w:style w:type="paragraph" w:customStyle="1" w:styleId="divdocumentdivfirstsection">
    <w:name w:val="div_document_div_firstsection"/>
    <w:basedOn w:val="Normal"/>
  </w:style>
  <w:style w:type="character" w:customStyle="1" w:styleId="divdocumentdivPARAGRAPHNAME">
    <w:name w:val="div_document_div_PARAGRAPH_NAME"/>
    <w:basedOn w:val="DefaultParagraphFont"/>
    <w:rPr>
      <w:color w:val="FFFFFF"/>
      <w:bdr w:val="none" w:sz="0" w:space="0" w:color="auto"/>
      <w:shd w:val="clear" w:color="auto" w:fill="576D7B"/>
    </w:rPr>
  </w:style>
  <w:style w:type="paragraph" w:customStyle="1" w:styleId="divname">
    <w:name w:val="div_name"/>
    <w:basedOn w:val="div"/>
    <w:pPr>
      <w:spacing w:line="720" w:lineRule="atLeast"/>
    </w:pPr>
    <w:rPr>
      <w:sz w:val="52"/>
      <w:szCs w:val="52"/>
    </w:rPr>
  </w:style>
  <w:style w:type="paragraph" w:customStyle="1" w:styleId="documentmono-1asposemonogram">
    <w:name w:val="document_mono-1_asposemonogram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documentmono-1asposemonogramany">
    <w:name w:val="document_mono-1_asposemonogram_any"/>
    <w:basedOn w:val="DefaultParagraphFont"/>
    <w:rPr>
      <w:rFonts w:ascii="Playfair Display" w:eastAsia="Playfair Display" w:hAnsi="Playfair Display" w:cs="Playfair Display"/>
      <w:b w:val="0"/>
      <w:bCs w:val="0"/>
      <w:spacing w:val="39"/>
      <w:sz w:val="23"/>
      <w:szCs w:val="23"/>
    </w:rPr>
  </w:style>
  <w:style w:type="paragraph" w:customStyle="1" w:styleId="documentmono-1asposemonogramanyParagraph">
    <w:name w:val="document_mono-1_asposemonogram_any Paragraph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nametable">
    <w:name w:val="nametable"/>
    <w:basedOn w:val="TableNormal"/>
    <w:tblPr/>
  </w:style>
  <w:style w:type="character" w:customStyle="1" w:styleId="leftboxleftpaddingcell">
    <w:name w:val="leftboxleftpaddingcell"/>
    <w:basedOn w:val="DefaultParagraphFont"/>
  </w:style>
  <w:style w:type="paragraph" w:customStyle="1" w:styleId="leftboxleftpaddingcellParagraph">
    <w:name w:val="leftboxleftpaddingcell Paragraph"/>
    <w:basedOn w:val="Normal"/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  <w:pPr>
      <w:pBdr>
        <w:top w:val="none" w:sz="0" w:space="20" w:color="auto"/>
      </w:pBdr>
    </w:pPr>
  </w:style>
  <w:style w:type="paragraph" w:customStyle="1" w:styleId="divdocumentleft-boxheading">
    <w:name w:val="div_document_left-box_heading"/>
    <w:basedOn w:val="Normal"/>
    <w:pPr>
      <w:pBdr>
        <w:top w:val="single" w:sz="8" w:space="0" w:color="C4C4C4"/>
      </w:pBdr>
    </w:pPr>
  </w:style>
  <w:style w:type="paragraph" w:customStyle="1" w:styleId="divdocumentdivsectiontitle">
    <w:name w:val="div_document_div_sectiontitle"/>
    <w:basedOn w:val="Normal"/>
    <w:pPr>
      <w:spacing w:line="340" w:lineRule="atLeast"/>
    </w:pPr>
  </w:style>
  <w:style w:type="paragraph" w:customStyle="1" w:styleId="divdocumentdivparagraph">
    <w:name w:val="div_document_div_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character" w:customStyle="1" w:styleId="documenttotl-expr">
    <w:name w:val="document_totl-expr"/>
    <w:basedOn w:val="DefaultParagraphFont"/>
    <w:rPr>
      <w:i/>
      <w:iCs/>
      <w:color w:val="FFFFFF"/>
      <w:sz w:val="16"/>
      <w:szCs w:val="16"/>
    </w:rPr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paragraph" w:customStyle="1" w:styleId="paddingdiv">
    <w:name w:val="paddingdiv"/>
    <w:basedOn w:val="Normal"/>
    <w:pPr>
      <w:spacing w:line="400" w:lineRule="atLeast"/>
    </w:p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rightboxpaddingcell">
    <w:name w:val="rightboxpaddingcell"/>
    <w:basedOn w:val="DefaultParagraphFont"/>
    <w:rPr>
      <w:shd w:val="clear" w:color="auto" w:fill="F5F5F5"/>
    </w:rPr>
  </w:style>
  <w:style w:type="character" w:customStyle="1" w:styleId="right-box">
    <w:name w:val="right-box"/>
    <w:basedOn w:val="DefaultParagraphFont"/>
    <w:rPr>
      <w:shd w:val="clear" w:color="auto" w:fill="F5F5F5"/>
    </w:rPr>
  </w:style>
  <w:style w:type="character" w:customStyle="1" w:styleId="documentaddressiconRowiconSvg">
    <w:name w:val="document_address_iconRow_iconSvg"/>
    <w:basedOn w:val="DefaultParagraphFont"/>
  </w:style>
  <w:style w:type="character" w:customStyle="1" w:styleId="documentaddressiconRowiconTxt">
    <w:name w:val="document_address_iconRow_iconTxt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ivdocumentsectionskillSec">
    <w:name w:val="div_document_section_skillSec"/>
    <w:basedOn w:val="Normal"/>
  </w:style>
  <w:style w:type="paragraph" w:customStyle="1" w:styleId="divdocumentright-boxheading">
    <w:name w:val="div_document_right-box_heading"/>
    <w:basedOn w:val="Normal"/>
    <w:pPr>
      <w:pBdr>
        <w:top w:val="single" w:sz="8" w:space="0" w:color="C4C4C4"/>
      </w:pBdr>
    </w:pPr>
  </w:style>
  <w:style w:type="paragraph" w:customStyle="1" w:styleId="divdocumentskillSecdivparagraph">
    <w:name w:val="div_document_skillSec_div_paragraph"/>
    <w:basedOn w:val="Normal"/>
  </w:style>
  <w:style w:type="character" w:customStyle="1" w:styleId="documentskillSecparagraphfieldp">
    <w:name w:val="document_skillSec_paragraph_field_p"/>
    <w:basedOn w:val="DefaultParagraphFont"/>
  </w:style>
  <w:style w:type="paragraph" w:customStyle="1" w:styleId="divdocumentsectionskillSecscspdiv">
    <w:name w:val="div_document_section_skillSec_scspdiv"/>
    <w:basedOn w:val="Normal"/>
    <w:pPr>
      <w:spacing w:line="400" w:lineRule="atLeast"/>
    </w:pPr>
  </w:style>
  <w:style w:type="paragraph" w:customStyle="1" w:styleId="rightboxpaddingcellParagraph">
    <w:name w:val="rightboxpaddingcell Paragraph"/>
    <w:basedOn w:val="Normal"/>
    <w:pPr>
      <w:shd w:val="clear" w:color="auto" w:fill="F5F5F5"/>
    </w:pPr>
    <w:rPr>
      <w:shd w:val="clear" w:color="auto" w:fill="F5F5F5"/>
    </w:r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Donald  Teasley</dc:title>
  <dc:creator>Margo Letwin</dc:creator>
  <cp:lastModifiedBy>Kevin Letwin</cp:lastModifiedBy>
  <cp:revision>2</cp:revision>
  <dcterms:created xsi:type="dcterms:W3CDTF">2025-06-10T15:17:00Z</dcterms:created>
  <dcterms:modified xsi:type="dcterms:W3CDTF">2025-06-10T15:17:00Z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b704f0ac-a6bb-478d-a5dd-423a443cd868</vt:lpwstr>
  </property>
  <property fmtid="{D5CDD505-2E9C-101B-9397-08002B2CF9AE}" pid="3" name="x1ye=0">
    <vt:lpwstr>+HsAAB+LCAAAAAAABAAUm0WCg0AURA/EArclDsFddrgH19NPZhmH7l9VrxJCMyKPCTCGohiK8wxGwzDOCBzJowSGYzxTnKhS33fNL1+fER/dtMcIHjv1O/h3GBx3w3zcpj0dlrHTMbiYj5PFbrEY1QKKDWiF2BqwJdZwyGZmBHzhTWVA7mozaH/ip9Cc056f3qdxq+fAeq0sYjfUqA0QK6bu7eirT3VVCmYPkvq3ac5PZqHF6oVARu4GvTHv1lc</vt:lpwstr>
  </property>
  <property fmtid="{D5CDD505-2E9C-101B-9397-08002B2CF9AE}" pid="4" name="x1ye=1">
    <vt:lpwstr>pjZ3TegI5awhpKccZTZPZKtw+i5xuqIvheZFtkI7Ul9Ftnpk8C5ghIyxPhWgvx6Qv1yYsFBbf0/g0d0Iqvo5Pk7yhWDYbVj2rxgXZpbPf/m1lfCkFjlG/7LwPc1VeugLKaPepvdYL3eTsRA+zSx7yuRvU4aDOQMftjJbbKjucM7Wm1Ou5VoboqUxrtlbQW7Q6dLGeRiadhDi7T7fGNUzc174M6OtDGTU/2r7hgCkDJxTQKNbHbl3ffI6OE8fjlf</vt:lpwstr>
  </property>
  <property fmtid="{D5CDD505-2E9C-101B-9397-08002B2CF9AE}" pid="5" name="x1ye=10">
    <vt:lpwstr>XtXLLQOe/Xk7FXE0BJCioAOSnmZrohGXh6yG68mcZwB8n6qJjP+Fq4fqkJNFewo9jDmmVd+yXhUD0EQN6YeCzklRekRSpzfrwagjoN7WcElwglwRoe7F448N7lBs1qMOjCyLeY8rDD0RGnC92tLfTMVpxELW6SudHDO1SScjPTEo1K1KSkDN0dU7jDOe2kFGqxao89s+Y9fjQ4Mi5TWaPq+d9ycOTISTf9R5egiUZH8jUln6wpxBXb/VMsp+pGK</vt:lpwstr>
  </property>
  <property fmtid="{D5CDD505-2E9C-101B-9397-08002B2CF9AE}" pid="6" name="x1ye=100">
    <vt:lpwstr>bkvayuiIZvwCbVIngqGhEOSjzD7StfON5IEOoNjc4XVVKC+UZmvLL4Aavj+9KbH68yBlVcpnRv8+LrWDFYbA2RuagU+ve20PfB+6n91gjtHeBFzRNGt6T04SfOIpMkgv373JLyLtrujk0pe+zXbdHTVQjywGUGxHbLkUIiWHXbjxayOmuFc16sIRWPXadvedKCh5FfHoPAKD4KI1zo1pP9VRve4Ip2wJNqdFDq0vFLPEBm6qJ4reRwxesKabUl0</vt:lpwstr>
  </property>
  <property fmtid="{D5CDD505-2E9C-101B-9397-08002B2CF9AE}" pid="7" name="x1ye=101">
    <vt:lpwstr>BL7Iuc4PIpbv0X1QeRbsuamh/TrJb2bOMcVfPfh2bGDIVMynW/MghaeR5R0HFMFRcw9XijkwnQ2YDzpW+IDQNKarT/RkRoGjGOoLer1rCIizVwvvRtHMRUrk4O2q22PELbMEkQZexWKdc1UU8OOvK9jZWG0ItZCpEO7Gokhgiz9PpLcah9/Ev27a3Mny4eZfqQ04111WUx7A9BcSU4h0WaXmFTt3f3pmNTb5r6tV6W2DFgdNwJLgZ1kOleLpCT6</vt:lpwstr>
  </property>
  <property fmtid="{D5CDD505-2E9C-101B-9397-08002B2CF9AE}" pid="8" name="x1ye=102">
    <vt:lpwstr>da98d/QUBLHrdeouCpLffM8Phwo09WY9IQcRBOTJVUJOevXaxe5SS4TSoQYwH2/CSeY1RZibYIXvIycMR6+KBJHEIkHTwQQxUqYUxu3VToVvgiyku+6WYWWj+74ynINCKn6RoeobzqKQ7B1Vn1JE9yuuoTVgTuXU4GRxgYwxvg27jc6s1sd0JgAjHrF+cGAXVpuEPrIWjVTk/hVT0XEZuULcjbp+s+z/KLjYxSJelrLUamsD3dd7f6bNpH8QESt</vt:lpwstr>
  </property>
  <property fmtid="{D5CDD505-2E9C-101B-9397-08002B2CF9AE}" pid="9" name="x1ye=103">
    <vt:lpwstr>Rc6KyLlU9ashnUoQuC8oA1b+7wm8RBxi8ddwTKo+ymiSnFsgqApZ4ta2lhB+M3JEv8zTy8TNmwnu6/sLMy0RWXspirI3DaetAYkGL9afvqssr8r4hJ0Li+9kDU7b8LfLhiogU00vKGgYVaoe2hUMvNZgYEgius+L+DjhoTIEm30wt6Q9ix+EY66q+s1+S4m7yOxGXi3lT3Y/m52Va1w0Po8+c0RrtF3+i6F/tS8IXItVPbuSvB7m1kFP6JM496D</vt:lpwstr>
  </property>
  <property fmtid="{D5CDD505-2E9C-101B-9397-08002B2CF9AE}" pid="10" name="x1ye=104">
    <vt:lpwstr>TxgaERRN532cxE73RtRFn2Ja8VZenR/5IjmU9sFlc52KtBtMHz8ki9AaFnRlehOhRSo2n8NnFGLD11OpybD5bQFZXX6KuwDE5+Lo04/7NJDMBBYIN0iLDtvtwehYfQCQX7MsoVsq0xY+DmGA1SkXCwR1i2jTOVOiuqZtAlUtntLi6EjPaKrMqruUb/ryZ0ljrib5zsL09czw0+V1ur6hrP58PS07c060d/AGqoYZIR/iOSX1M0RV0zuiK45YOjH</vt:lpwstr>
  </property>
  <property fmtid="{D5CDD505-2E9C-101B-9397-08002B2CF9AE}" pid="11" name="x1ye=105">
    <vt:lpwstr>I1iyAiUNPVAKhXV6xsfOwwl2/oJXipM6f4o8XPXeqbdbuKvaegUWncN9akiFhX2hegvRsar4hpE0TlI7exxSitH35Ujn1pfOQSQ4L5WuEtMs4L1IfsqRcPLrSbJ2bcuUJNArRczm7Y88FO7bQfokOMDQEeGb/vSsHq/UcIfIjqYaKYj7LgqZfnCiHVuniTY1pcn8cVcqHk+XtI7kuAF8V7YWgrMrvp1I0VAl/omoLCAt+TgDL0CZ4p1U00WAyhe</vt:lpwstr>
  </property>
  <property fmtid="{D5CDD505-2E9C-101B-9397-08002B2CF9AE}" pid="12" name="x1ye=106">
    <vt:lpwstr>BzxSBUeIgSxmZS8hPo37vzMSWpccKJyENr3/MmbaDPwkG79sWzkDZwAJIuwRJh1u1wAoCTejStZmVepL/Rmsa+eMLtrxu4o4753vnJOCrE1akOAUGj7bSigSkloaXDr1r8EO3NTh2TVxsaNFnSivgQpWn8RaFSuWTB5Ug8rD7OaFBhxu/9dpvXjrGIXfh4Yr4SEiY+GoBCAGtb6fMhDvDEKDNjfsa/M07sQ1CVmmLGO9Biw3gv69Dctm7JxFykU</vt:lpwstr>
  </property>
  <property fmtid="{D5CDD505-2E9C-101B-9397-08002B2CF9AE}" pid="13" name="x1ye=107">
    <vt:lpwstr>NknLuef9HOza0tSpwqY8Q0jXQoT6Cddlq+GSJKjaefEPI9HnInhRjByxwUALbUDDXxkWwVQXGLsT59DgDTp06qvgyc9fJw6Es+mQdzAUiBa/7QW37GtXgL8WTYqDgMffza1kWQqrv3bjh29KvmaeK21fK9AWKSMwn2pmBHveVGLcs2EjAmbQ+r/3tyAbZt4Mlk4WzJTjXWv4EuUObDpF3mp3QiakYLYJdvWVZt/s96T+5sgglJrrbAmGd3b25Ob</vt:lpwstr>
  </property>
  <property fmtid="{D5CDD505-2E9C-101B-9397-08002B2CF9AE}" pid="14" name="x1ye=108">
    <vt:lpwstr>nrfCXzxY+lEt/qXo8MhWS+oJ/WmPWfdm6mdizmUdn6g/On57g/EHiQfnu+1eSZajy3YpbtOtiCFXFH/UYbpBsehIoDsf09BKQ77sztvFWkzXr49t9aPzBlzVPlgAaVhce+5ZZGIGue9bT0W3FFT05LY+P02pS96HpqSPWV16AoM6IVH/oIEYK8WB/SDeeE1Bb3V8hAM5utX2W02MjYUBhLOjkiaxUGhokSsQci8bqPqtKrx1nxmx7WPn+yd3Wi6</vt:lpwstr>
  </property>
  <property fmtid="{D5CDD505-2E9C-101B-9397-08002B2CF9AE}" pid="15" name="x1ye=109">
    <vt:lpwstr>deWz8Q511C6hJNurDKli6Gq2BqPs5i8RXmdTxeB2vv0BpyqppAlmUNPz0xbT73cCOZLf5dbbLCVgxUfKAN50VnT87NS5DIY0pe+sf9at0Gwv/MjKGIB7q57csiBFdRDExaKlNWP+aA/QL5Pn8EcM4aZPGYHoOY1nZSptfFnBXvDkdo5BkFX7LgkWj1MtfA/pMQlYOrM15FJLVye78UETinqgo2oMykyPQgkFcKPfiPqVw/xgkZQBT4wCTx+xG9a</vt:lpwstr>
  </property>
  <property fmtid="{D5CDD505-2E9C-101B-9397-08002B2CF9AE}" pid="16" name="x1ye=11">
    <vt:lpwstr>BreofRiIcRcDVyUg48nitbpbKsZ5GCNCZTAgab2TkGzYmubIJRKlU4LQVkRDV7vwzCTd4C2njkrE0p6P6NXFCN4OKoT9Xwri42od0PL2JXEpDBd+Kf2iOpUQ45RVUNilhX6HcS8E3uBfZheLa7g5yiEBcPalpzvnjSsWu9na2hL8hWoWHYSfYzKTCJtlE9eHrlDwykWL8FgZOET2Xy56Oi5z4mE6mrspd5t7wPMqX22T03iaVHR9pBSXumlvDd6</vt:lpwstr>
  </property>
  <property fmtid="{D5CDD505-2E9C-101B-9397-08002B2CF9AE}" pid="17" name="x1ye=110">
    <vt:lpwstr>291I6fuHVGNqdep3EU6ow29/t6w7c+fb/tGStiVA2kIe6YF9NzG71Snp16+O7bLELz+spNCyIe6cRiJ2J1cuRB8fbFqJdzaxW9d7DXPIiICyQe1Dk9uXA4FAwukiGh0AW8HYfiorlmdZUT2nMXnTNKvF0tdNHBLWpeIw0pkcu46ePb1zjaSW8M9b/f+hOOx41vud3mywtqDV9nrcWICCmDYxQ3VsWFF215Whnp33LTvAtAX1Ul6qH+LW3cWR+b7</vt:lpwstr>
  </property>
  <property fmtid="{D5CDD505-2E9C-101B-9397-08002B2CF9AE}" pid="18" name="x1ye=111">
    <vt:lpwstr>JxQPZTBRf1RPP/ih3XsnhOoiOJLBF5hzXaahfdVleyK40ASBmbAlzDbPgDxVr8xQskA4VL7Fqiz50sm02lmKKQ0nvju63WTFJGtH1qp+b0+rqWzwUbg/6TSU1T8lttaMHGSl/GRRWm7r2RB+/5O0v1mvjv7mdzIRjx5Sa711ds1J4XWygsXjr9DJ8GXDHVdzOM/POlZXjgjG6rUBASysq9sCwooaVYGUPL3Zbfi8+yGCfpbMvBv7ReLZ+OS5SZK</vt:lpwstr>
  </property>
  <property fmtid="{D5CDD505-2E9C-101B-9397-08002B2CF9AE}" pid="19" name="x1ye=112">
    <vt:lpwstr>n6MsQdUQcK4aEmeGTdW7UXu1IidOCql2rOC7+ei+WmXPftuvGKzOoaPr1+79GhXDnMk/wobHJSw/nQR/5yhWLnBbXfvT/QiSsIuzAAF5tPRMwrwFdBqlGC9Yhb+Q1kKK2qagw0Ep9gKEoA4G9xNxu8Dfa8zkt6KcZDc6F5wcP3qgb2S4P/tlnQlmkwn1vjUJBBinx9/lKA93ESmOpkic1W7px+ZT+cvA2odb6vf3aRtIRxk+s+SRbd6Ts7teKg+</vt:lpwstr>
  </property>
  <property fmtid="{D5CDD505-2E9C-101B-9397-08002B2CF9AE}" pid="20" name="x1ye=113">
    <vt:lpwstr>+TILmoR+wi2RebrwQDMXPKvnsyX7LBGDNL+GuGQa4/LImXTkCefeG+ODTOdVScYAxY7pSqYR4hnRb0SqXZpH+O2FJON+FHr4WjCKk66+Y/DGUYEgJKsW+EJdiFu3idtQBrts7okbEOUt7nVLmLinpIWyrjAjAsoZ/V2FuRD/Gcs9xtiZh2aspHGvSIIELR6CAvDirHR9SHXKmjrCkWslmTj4bea0fev1Qksc3hOFwnB5Q5kNwMxeiPUCKvLQ2Lt</vt:lpwstr>
  </property>
  <property fmtid="{D5CDD505-2E9C-101B-9397-08002B2CF9AE}" pid="21" name="x1ye=114">
    <vt:lpwstr>r4RVzXmrbLAmq6CzSSaAIs1Pk+OaMQh6Q6y2gkQeW1QLAU0L7EtBzYus87GjuCEgH08bTaKGtjNP881jYmv1vfLT1CFFSlID9He7I3FVL4DG5zA3rzqNqHCJFuLSSaBnF1u5xBjJEQxcyMgg7uUcIJmm3xtUKeyoeF2pH3pevQClwS35o4jkTDqyPgt9B9Ab806xeBZ4ibRukfeiC7lwbdA4VCF6CsB+OO+zfcPNKsyM1tovr1bxwumwOVXnUbL</vt:lpwstr>
  </property>
  <property fmtid="{D5CDD505-2E9C-101B-9397-08002B2CF9AE}" pid="22" name="x1ye=115">
    <vt:lpwstr>ueSOYCL+/IUfmHV0FOnRe/Bys3H9zqnn/rcI+5CO/SQeArQ+ThrbS0HGT/npEP9PLqIMvPFNfPn/PIvkMVA3SEVrWvSzISbq9Cxz1+xlp9Cr8gMUkuCUm6EaotfzRskXmnnnj4YdIUabdYkWxeTY3atAfVeEulcRFBIZtMyBOguntpWnLlKhrV+VPwNTULy4DeKJL/WOObL2C/mg1HBVtvC1xBxH/wsvKFmiXqNzyzwKcnupq6kzEttNjDwyFGR</vt:lpwstr>
  </property>
  <property fmtid="{D5CDD505-2E9C-101B-9397-08002B2CF9AE}" pid="23" name="x1ye=116">
    <vt:lpwstr>oacQGsiOXys//HoMPiTv2A9/e7M9fWj0ckmUk1Tovn0alZfr20/Xc9SPGyAwkCPLRmlxvQUCVQx2X0tHqmmF6p2qFV2Z+vQC4ieQvME2rVWFSI2zURVbxdxQ7F5sryF6BnogtQddwoCuIw81eF5BkIQB+HRYar7aJDfb113QZOc0rcebj9IARUC6EFXdtUI5L8hEUtaWzUj5OpjGm+lORMD722xhn6E6O2qY9fJGyDe8ftNgqb/4mNVHk2/+UnS</vt:lpwstr>
  </property>
  <property fmtid="{D5CDD505-2E9C-101B-9397-08002B2CF9AE}" pid="24" name="x1ye=117">
    <vt:lpwstr>W5B1KSMr3e/4KFYBW8y2+j4WuM7Xncazzp6w5/5ujIUJCPVToq1ygxBHsV3NRwHFqsiULm4pwZsdQZZqGju7gcE5QID/Mb5EkUfA6L52QmzDNX2Yary8vF4Az5pOU3Bwim1CLM1w9xFaHJtkgSrKndUp0fGy2PHnaWp5yIVqLgjJIEjFws1X3NPiSIM7WyOhX56QC5DXxtTXVKQ/8QU7I3Rrw5ZpE/cb6CwywEqh+x3kx5pUU9CEd2SA0LloHfk</vt:lpwstr>
  </property>
  <property fmtid="{D5CDD505-2E9C-101B-9397-08002B2CF9AE}" pid="25" name="x1ye=118">
    <vt:lpwstr>hOYBeUhb+LrvzqAGVeM8zZA5Qo068/lUrgWYMPp2ldDXEh6Uj/zClJjDjg/xgs+FiS7lL9vaggPLfAxJ8GfBOkIlyxHp8h+GP1RLHaXIyZXjSU5vsxp6a6Qsb5rPu1uGGo7KEu0RmxvyuRmTi86e3Rlz8mvFd6WLRTW9nnxVafLqtIH5/6afRh20vbU4mw4T1XBfCpjlKApj8KpqqLDAg5mKqeebjAeVPavLq+ewXq1isVuCThoVJO3cu8lg0Lj</vt:lpwstr>
  </property>
  <property fmtid="{D5CDD505-2E9C-101B-9397-08002B2CF9AE}" pid="26" name="x1ye=119">
    <vt:lpwstr>LjjAtHs8rL/qCvCqeZ/z8+f06cGUh3oX3gxdiBBIxVrk8kXmRhLgmYQaxY7t6sdKdlDbvUJfuokfnd3/UrUgE02glN+PQPf4VUyOqNneBvrVBmNXGnO2hEUwKwl5xNvrscR56uYVW1OsEjJ329K82iMCBLn+lzbYSta+FWGVcEMC9Fn11greCsa9H7UCLrNvPpnzSsaGU4dlK9reoBDxH+F1eovxlCng5hz5gP3FOKRS2hTNzGvmTR7/GJEMzWf</vt:lpwstr>
  </property>
  <property fmtid="{D5CDD505-2E9C-101B-9397-08002B2CF9AE}" pid="27" name="x1ye=12">
    <vt:lpwstr>92RQcWU7lBugBiOUxxFgPrKP4FddSSJg4VHtmbuLzql/5kJC4Qwc5msGZC0XCFe2+9xD6u6K/Um/Gn3BHNB03XJF22tvDuVe9aSLUSOQGzgWrLsuG6IANjgzzKUojRAzdW2Oizdp2dguzIQBRibv8vNwp32vBO2Vd2+lf8nU2N4+N7vOyyvl2DO5C+M8hRSN/mI6J76rIkQGSOOWDKT8Z7s5ANlwPTUhXzOx9Qr6QMCyDT2qttnQ7o7WS4JoE9q</vt:lpwstr>
  </property>
  <property fmtid="{D5CDD505-2E9C-101B-9397-08002B2CF9AE}" pid="28" name="x1ye=120">
    <vt:lpwstr>mEq3FrY4P3sKdAIFRNcUHYYAKJ0EL6pu9AYWsUAgGiD88qGdvwSpnDievwlgJVBekEVOLb6FPX6RvC+gzDqDdO+f6m2LXRYafDE8Mk9m90TrS027ZSfmKpugApW38OUM+e27l1QMx2smgOi5GyMjONzCwtzvtndGmWA1TJxKGmx/tyuaLDacod0clhoDaXy8mgiA5lr7RASkS+6yudAv6Ghb03aEB9sufo1MeILiyoh9noaOPnk5IUAOH+oKWqJ</vt:lpwstr>
  </property>
  <property fmtid="{D5CDD505-2E9C-101B-9397-08002B2CF9AE}" pid="29" name="x1ye=121">
    <vt:lpwstr>t9LhETDo7IJbvI7N96UxXorUP1EDlf1tYfWlbHfQdG+MV2VZ2zr4I//l1yn3DDQJv+JkttGmVWyZjyAbJhNS2Ly73NGdx3hcURAzGEEOezhsHQencHJnMIalouiMzkuLV/BVjoKsQ8UWGz7mDIzgK38RrImYE+nuUPVXi7UvQ1zQIfnJhgdzCI+ZDrMcPOY4DL6o+Zp8uvU3PDdqDNtCG8KBx0z2r3CMJw6yLWdO0TCcQGL9GmbP+RpduTBffxX</vt:lpwstr>
  </property>
  <property fmtid="{D5CDD505-2E9C-101B-9397-08002B2CF9AE}" pid="30" name="x1ye=122">
    <vt:lpwstr>WpC2eZftUDK1TjRQqmqYqM2HFWwZQjAYHOCVN37xyC+Zftp4Mm16wPEPAb6qWKr7OhCk5Iv7puUY7zunGCF7G5bz8nzbIsMu8gmnoHsgZOcrHGKuwIVpDrBzCOAiUJi9UrBQJhFp+lJtbHjT0w+Tifr8aQxYebw+k4NgT4IXO3SxbylBUpjhjQsTbZr2W1W32J2B+eivkAP9rsLlV8Pe8R/CbrCDFxz/tMLHW71R0/g3oCbLkE0+GYBsLC+UEpj</vt:lpwstr>
  </property>
  <property fmtid="{D5CDD505-2E9C-101B-9397-08002B2CF9AE}" pid="31" name="x1ye=123">
    <vt:lpwstr>wJga6WhHvt72x8FR0RsQT3CFWakmPPm6SbtiSdNCPkXUJyrczqcuSnim2HM+GONMfxk3g4hcXvKXpn3TM+L5NPE0F21cpPfFHw4lIF+rA+x4bvOHRDVCekf+lMcFtXYAtl3zdkSAFj1dYG6cEhGEYMH5waulLOj+3zZT5KAXwLkkNNc0Ws8IBQW1G72aJPnOW2CGZah+/acdxhkDuvXmVySoj/FTSM+On4/aeot77PxDuMelTbgvGfsMzKkPUkS</vt:lpwstr>
  </property>
  <property fmtid="{D5CDD505-2E9C-101B-9397-08002B2CF9AE}" pid="32" name="x1ye=124">
    <vt:lpwstr>k0tIxf6trsx1zuMrgyXxtOX9GyEH0/tiVr8j41gCTHMFGlqTkJQK0BV3m+YX41v2TThoSGgm5kIrOUvJDzNSj1dc0s4D8Ntj/ibuh59sQT5FN+6Wj1NV3aY1KJW33pMuQgomqXa6rFPBbCVBAzv4OFEvutYAMWtbym7GK2BoFxWQ5reCJygrRQlrvhkVE29M9wPDpz0S9Nvq/VnO2TWXXRPmFwZMWKHMD9ay0j3ovz4Se3c1pIQ5Uko48CJCk3l</vt:lpwstr>
  </property>
  <property fmtid="{D5CDD505-2E9C-101B-9397-08002B2CF9AE}" pid="33" name="x1ye=125">
    <vt:lpwstr>ECFUROxUoFd81gEzBofDRzQH4NGCm2RjZ6EZvR8tjaTmvYGkOMRco1DtfIr+sCDWTy/rOv2/Smvl0tyr4/Dnq2NzfWo5K6hqiAuPWQExpYclZVKaw6u+hPGEEVzWWq6sUnw8bMtxGn099oiai7D/vsMhl/rSRwZZz9CmYE7FdDb8sh7f//fsPIPXMZvh7AAA=</vt:lpwstr>
  </property>
  <property fmtid="{D5CDD505-2E9C-101B-9397-08002B2CF9AE}" pid="34" name="x1ye=13">
    <vt:lpwstr>TS8pCuaa1ACnREJNZQt8JiHqqgcCL7vwxO7SGnVQMQOs+BeE+pyStSag5Q2PfRHQtlAK4wiF+jPPGd2USNYIY32hWlNyE7pHWq89ioWasfw+1W3lzywgiw5czhYjGmW6jrsal4ASrfhnrRa0njG3h4ZAmdtvweYPhZ9r75p6qfgSUrzFV+Wk3UqUYEVxazwmjrTogl+ASEMlIUkwN3CVQdP6UBn69QQzRORzY4V2993oIB8vJNtScM55+tx1jNO</vt:lpwstr>
  </property>
  <property fmtid="{D5CDD505-2E9C-101B-9397-08002B2CF9AE}" pid="35" name="x1ye=14">
    <vt:lpwstr>enxRtePFKVi0KCOpM/LXSO6FXW+MwY3K2Yob5wfUU+v9h0UzcdnPgWsyxdwntmrUkmJed95maNRaC2XqBzwIzH61OEAQgSX3GjVKllW9VjfbQwGmuMRssaufrgbikNA8ogJw1SxZFsKbufKW+OMHvZEQsFCG/fjzaR7c1ikycI/FZC16FnNHsWSZSTbiWP7catXQv/Dlkk7gsbfYTfqs5/pMgP+6wKx2Qye5gZ059r0zd+faDOO+5uGxDUZfUPX</vt:lpwstr>
  </property>
  <property fmtid="{D5CDD505-2E9C-101B-9397-08002B2CF9AE}" pid="36" name="x1ye=15">
    <vt:lpwstr>nGA7PA09Y588UTlz3FVWpElQwJc0G0Pw1oYVqHeldOfUOA98fmtIZZ/VNScE60PPj/KWmWUTLGPSiRJGPQx/Em+WQkPx5IWfItt2WxzM+53KcQxoPLtBCeuvx8Xa0Pz+6SmhTun9InUC3l5a0CvcbbR4l1FmTolMSYGOcCChA1FaDtjzKk72xItrSeGNWq043ZjEh9r962VrkVsolL4RzLHRmV21UkO+deHdwTXnA2xRlIbJaC0aQw3viZ3Phhj</vt:lpwstr>
  </property>
  <property fmtid="{D5CDD505-2E9C-101B-9397-08002B2CF9AE}" pid="37" name="x1ye=16">
    <vt:lpwstr>wgCMF1TUHJuA4ABu9j5qhwcIo0TVuwTwGs8hzRBGW26KOaSfa8HT6XNvlYIoJMmM89tPx7u+yHt0ZJ1ts92AvK4CNsZTAjoAhRIEm9M+GeykudL4hqQtYhOIYuNv/B0GUg0BDJfsTFp1ar3zN9FGki7rL0lAkS2vrsrbNcwpaa6nshaoEoVYReCUd3URigHAhwS8unPmyGRqBwLWvrNX/vX9bc5Qv8/AXoWOUrz3XzAeL+sxLot8x7vgK1eVyoT</vt:lpwstr>
  </property>
  <property fmtid="{D5CDD505-2E9C-101B-9397-08002B2CF9AE}" pid="38" name="x1ye=17">
    <vt:lpwstr>qocie5A5be48uATlHE1T0TghRtEa+hIAk8RJ0pMOJmpnifrwrm1X1fIzlY7I0jALc6YEZGH8zs8FDAWAae0hww9Tg+kqbNp9D5XY0ZXjrDxcjCQ0Tlp9yz6wtXrVbPf1wjXGPVxSyjOcBxefUjAZNziif2pxzmlKYE3s/auSwRpsZwpAc49xwrGKW7BpB1qAmQhwSZdUo3HEF2pZlmHLf/fjVWWNCkW0ADafpzDBozIxYGh8envp2mR2/7SE8tn</vt:lpwstr>
  </property>
  <property fmtid="{D5CDD505-2E9C-101B-9397-08002B2CF9AE}" pid="39" name="x1ye=18">
    <vt:lpwstr>R20bVpK5QRPi9xVA3tR0BaVqdFbrGiOksgSFiFT4solmQSSW+zz17lNAggnSPWHKFJ6xsGpfTXwJeLPrKWT2lBBpDj65KE7V7auTmcvLhNDdkp8+3tMpa/LCPPiYqfjtdQff7bMfxTU+zdMD/XvYE0xWsf4Kpj8HQZxu4PBhHaddUZVwMDQEpuCxaODN9kcxNk7uQsaeBo5QmJ4vNLd4+/skQ5Qf8k3WIfC8Bdq7IsadO5o9Gs7p7sNEJltME81</vt:lpwstr>
  </property>
  <property fmtid="{D5CDD505-2E9C-101B-9397-08002B2CF9AE}" pid="40" name="x1ye=19">
    <vt:lpwstr>7KckFNUjYx9rk3tcwFsm7MCrcJ0Zzi2HmKBHoQej0cGc7Fbt+ddazcqpqheMC4YV5GqwzIHm3QhEB2XlnPf6zKzMHHSnsbkFKGxyJEg8HN+hquzWrOdoClRh6nJfnfCJSsoffDUkWyVHiBfyruAeXL3GVcIGVPeALWGEnOhC1wFJxdfTOhXdV7dlb3Nb/31K+GhuJh2fb6CpzxrLtUp+4y+zsRKPqJNcG7kSpA+XVUZ2dIKcMD6M5OrDfVOdm+q</vt:lpwstr>
  </property>
  <property fmtid="{D5CDD505-2E9C-101B-9397-08002B2CF9AE}" pid="41" name="x1ye=2">
    <vt:lpwstr>lS3BHWrwFU2YHsMR6xheCXF1qNTgIFsay0Fb+R8UJqcgmNnwPO6NywxfaGCKipzRj2lT196QsiRrg6YPOKuzCCdLYe8U2YR2SOJaaJvs720Dw8eodp7ppipgsG+UpO6uzUHvhcQ43NALqf+XqEmztFA+Wm0mEznqsheXULX213hPL+JH4Pn0PRPP2VjKFnAsjksYoD5uNZ9lvaGTHCoeD7IddE1YeD0com/S3lrLZ0Rq06iMfNS83AEoNHb9ajP</vt:lpwstr>
  </property>
  <property fmtid="{D5CDD505-2E9C-101B-9397-08002B2CF9AE}" pid="42" name="x1ye=20">
    <vt:lpwstr>BYaOw5q+lqDbbtpWQV9wrzU4+9ybsAGIKUouGx+dD7d6ZciWF/muUSlC1/sXBtSdKpwvgOeHmlEOjgAjPWOUCjNt39Jh6WWD/k1803l8cr6nQMvt2HOyZQQu7cG8PGbwLbptE1brKbXx/GdqOjN3yfktADeXRsNplzwUkefaEJGvD6fBk7bBkswPSMAB1mJ7+PX1Bo6NKs+YY7TV5vuW3C3dA9T+kcZvsaYFccObUkqvAy+ssdO+rOAPpIZ8sj+</vt:lpwstr>
  </property>
  <property fmtid="{D5CDD505-2E9C-101B-9397-08002B2CF9AE}" pid="43" name="x1ye=21">
    <vt:lpwstr>exwMiX157ivu/6EMKAikmUQD4QPRkvjxLYq1oddzngFSx1mXwGpzfVHLrDws6IfdhxtlRgRgrGoYjSEXHP/Q7ev3lXkZlZA5KIdqP4mw4d7OfOwq4LUrwS2lbYfBam2+ePwb04//asdanzXcIdMUnmG6lBIUphatQg7mvzO8+kmvJPtaQ/HBofBnPDPFBo1UvcFiHfW4hpiHmbueVNEsNsiwoPpE3MFfni4BTgoZ+S8aNjQTGK8ZS/gtbRlWGWM</vt:lpwstr>
  </property>
  <property fmtid="{D5CDD505-2E9C-101B-9397-08002B2CF9AE}" pid="44" name="x1ye=22">
    <vt:lpwstr>ejAxvinH5yq/5+8eXn484Xl07QNwIYoIvT79yvRggLmr9fJBG/NBhGSL9ZLh3khqJNl8a1HzDzRVbz8LcWSs52sfsL9crkawq/sK71O42W4pEmo/fPQ6qME30hPlfwbIbZGFkHK116WiYS3XJ6pu7CEJFjQ3xszsLOymg+uUY/66Kl/lezIK2DJAOxd5NkerSBuvUXLtqFQYjR8SZp1fqEtzvImpzIxCRx9kK3NLPlg2K8c1epPsZCovVre1haS</vt:lpwstr>
  </property>
  <property fmtid="{D5CDD505-2E9C-101B-9397-08002B2CF9AE}" pid="45" name="x1ye=23">
    <vt:lpwstr>EqgxpItIMOyzYH9PqBjGzzqk0lctBbfuAFniYA4woj6BkRQfuzrqa6xldj4WbdAD2qnNXEgckBPAM6icETNwH1wJz583diqy10Et3EO9mPgR21Tm+yprMbPb/zjlF7hOK3X76gbfqYv8NZ80aCUAEveyaFxmo+qbDfJj5scTuQlkD+LFGLd5g0WtlKCxRRX+8xCFDUYoieM/tXCJym/6zeWCUsREPCJ4N97IT/kPylU46TDIOZ8wOcxFAwDwW0+</vt:lpwstr>
  </property>
  <property fmtid="{D5CDD505-2E9C-101B-9397-08002B2CF9AE}" pid="46" name="x1ye=24">
    <vt:lpwstr>/+gdHzucTsKXxVK9cRVvIK8qV52XfCiOUGFmtC3k2B2lzBHVSlTlb2RISZYgc/gO4evO/ZAunbmGMYPlBlpfS0qkT260+pVqZzNAxluExArYBoz+2n3sj439K01FfyA1nCaFVdDv3sN6kHH09Hxo5qVIHRDS+nqQvQt9lNLpj1zFvexhLfZdtBtAJRs7x7LgL4DudxRW6qM/lDlKqNY5yF+AhXlIkfSp3yWD6xVnQDah9IKSioh1TEZlyc2S4oW</vt:lpwstr>
  </property>
  <property fmtid="{D5CDD505-2E9C-101B-9397-08002B2CF9AE}" pid="47" name="x1ye=25">
    <vt:lpwstr>Y5qkBe59fUXDUoJogx7z8evSHF3iC6wRqU5HZKCRBHKW4jwj6OqQ+JEqX2rYFs9tXr6MO5F5+thlVY6r/geAUztDcmApDt+XRYnXmRsvKwRkhuB9HYlKlSYolpSg4IB2jat2p++Tc5AdjYD0Cqy/w9UacrHDfgpjM4GtEwc35GFINougezGt3nfh9GaTMx9IxDheCht4ec6SafOiwPWXZOoKPYawoyHr/mfA9t2HrbG3lZthcMeAM2gdoiLcF9D</vt:lpwstr>
  </property>
  <property fmtid="{D5CDD505-2E9C-101B-9397-08002B2CF9AE}" pid="48" name="x1ye=26">
    <vt:lpwstr>R5dBeyMGuZBuF1CbtvE0Z3Zv3RETc5cppETQ3c9XlAoyp5nkCVp7zi0FQhEPf7KxtnEd0BPTg6uTMf9PODMLMOSZTcY81Tdicownn65DNgT/o9lxUW6dgK0yQmfNKt+1jUPHTfrzLWUoFwp9B5faqSHdjn3KnssPAdKek+0eMoRgnd80Q4UwtAXsnUSjaVyfqrbPF8OLKoiBUyXBxqfe6VXI42AXeO+hpPlHe+/U17hLkWEChQBkGbnMukdMD2Y</vt:lpwstr>
  </property>
  <property fmtid="{D5CDD505-2E9C-101B-9397-08002B2CF9AE}" pid="49" name="x1ye=27">
    <vt:lpwstr>xRh4VC26we59lEKTYhu0D4y0w8GetVA20Cifn4gH6OQpTXH5eLNXiheVuowx3GbpE9ks9HME0zfDeR9su+5quHLTQDOCBsHlpF/9bwH7kGe2GWdnGeHiLm2QvXqWnKJz4xst/SEjdI2kidiGwHH8no9RSMw/DZ2uYzXIDxkit4C69pKjhrXj/pmQNdLTG/7FpxL96RHY4hm+hERMa/30Nf+FX9Fh5unu8mry690UiS7WibbzDlnoU9ZDEuNnjcI</vt:lpwstr>
  </property>
  <property fmtid="{D5CDD505-2E9C-101B-9397-08002B2CF9AE}" pid="50" name="x1ye=28">
    <vt:lpwstr>8vjigChFsoA4IbZPVy+p/YONclO3B41xDr5LsmEITjXoWLKvdAjWxQs+CJ8D81JMWpHdF/8ho7oZsO9dQp9PhSrw2tvhHh7rDC9VjU/h1qlQDOu2IYx9iq5VEErvL82gqQzMVKcEtqOTWkGbLpMLgca6a/zhnV/BFdpICuO4sjfFMlbLSR5pgiEZStTfTj+OsMKPDIGqOcjNEtF6UH3AH9HFTdDlzBPIueUWNK0pviuYYMiM5O5dRnAef23n5+V</vt:lpwstr>
  </property>
  <property fmtid="{D5CDD505-2E9C-101B-9397-08002B2CF9AE}" pid="51" name="x1ye=29">
    <vt:lpwstr>gGFsKhAz1qExkEyGleS08gmQv95upmzdxd9LHT7nM37BQRi539jv+RCd5mXYXSRyNi84wKcy46zzySSBLJh50EvVyCllxR5CfCIJ2SJk4xAy7stHWanydSsVwgIAmX23oqYFk//Hs61/4J433H/wVjdwuXG+5FfQ1SYU0H4WhzLL7tR/lF4btGfaxAYNQDbk33N6UWsHJ5D7fr2yGEytqZ0kDIxKrPvwoMSjiS2F4ML7/kACObnjkiViIJnSgWs</vt:lpwstr>
  </property>
  <property fmtid="{D5CDD505-2E9C-101B-9397-08002B2CF9AE}" pid="52" name="x1ye=3">
    <vt:lpwstr>NsO0Qq1bVQuUKNUXiXex2aLOMMWOpZkz3uzpba+FB7U92W6yOPsImmRFGMOwjjKYtemNZY7HmUE2JpVeaqv9DLoFyLrQXbWroBtPg+pp29aqHodMFJ0Qlcoasb3H1UWgvR8B5JRJFEFn+pEFHCHj9Yo0wF0+sBzUMfnRSuJgCEUAwv8NpMOFDTyW6vCBdJlFDDPAv0lCjQmM20ci9m1LuDv8Gm66S4HeD1Zy8C92IMY0Z0hqTBbaxsPJ2C6rkqk</vt:lpwstr>
  </property>
  <property fmtid="{D5CDD505-2E9C-101B-9397-08002B2CF9AE}" pid="53" name="x1ye=30">
    <vt:lpwstr>9862s67bH9nqmdL2s4Ha/lhOOMIZ8msuDoAAuK0zQsk4KaX1o0nz76x9T3toiyw8kyaiODMZU8o0uVT4IDXAo36y9UmuDrs3AQq6Cam8kS7gdx345RyKzGI+wM6feKMfc0aenALSZcYNlJKKH7c1vjDaEbTW7QmHXe9uIihuDmG7BxievuuD1tNvblfdJCqQi0rhtFhvTwdDO1ksWiiUZwgiRjGmIY5pjZdhP6eEiqdvDJF1f9MpqpT8HBTT7oe</vt:lpwstr>
  </property>
  <property fmtid="{D5CDD505-2E9C-101B-9397-08002B2CF9AE}" pid="54" name="x1ye=31">
    <vt:lpwstr>bKTU9pM3oV8j2Q9+p+oM/wuyTTpVHbjsQ5YuGrXfRSWBkJlaff4vSSrGnPnpxH8Wu69gmmCqiupAeXazXWAtMORkFLExStTabqvCvc009XPUffUtnTRW61LSv3UT0o4wi81+94RwQi+UVN6cA5xmUmlnQWi7W9IxdeoAyJO+yG3qp6a4/v4cw9agmqw7If3SYBrSI/DnavG1fSTRNBISL8ZmE5PTLzjkJPbyDorF67GlhsmKUOJyvaTVs8E6s2L</vt:lpwstr>
  </property>
  <property fmtid="{D5CDD505-2E9C-101B-9397-08002B2CF9AE}" pid="55" name="x1ye=32">
    <vt:lpwstr>gpRZBlHuIOTBmmLi9ZsTMEPr8armx1zUM8YciI+bOdEu/anUDhL5yByF6z1weQEF7i6YDYUNgsGjq8QyT4veTwvisdfxST7bHAktZPphjl5ldk7IC5omeYcqyrEzjwEewYyw3vVSKL4whlzq9dBsgqgQ3elXI4t3Jzy3Ka53BZdwAD58ghQvRXylhivaTSphjqEvjUaqBlqbnjmZ6wWWGtHm51PUT3zaoTJYA7vg+IO7qJGoMiliSXmprfHh+Y6</vt:lpwstr>
  </property>
  <property fmtid="{D5CDD505-2E9C-101B-9397-08002B2CF9AE}" pid="56" name="x1ye=33">
    <vt:lpwstr>QzeeeKHmO5Bt9GvyCw0vQn1z5ectkwvkueqMtHNp+dcKYeC3NJ+qmd6lcz8uuN2VqjuCJ1LhI2AaU/YhK1eZdhooUqwVVBBa/n1rGKU+bFNTfmPwKGjWo8NfOGVtSUyaH2WF6HVlpJOe2Fe0XB7HmD/iB+nVh7Wl0aeGUcIr4DXftB5rR89HMkv41ADh49ovcV+Dj+3HXqzTzBcnUbz42FUNC3Tkj85P4DUTJ8uHItgwLqvJNsPdwTLhPJjIJYM</vt:lpwstr>
  </property>
  <property fmtid="{D5CDD505-2E9C-101B-9397-08002B2CF9AE}" pid="57" name="x1ye=34">
    <vt:lpwstr>79eMyvbUxWWcPDW/z2Gep/Hz3GKn4xd4idfUsMfxUtFvsZgMFaw1CPG7fsjOuLcVchxtm1BjzIkGQ9C+SLrgRD/qggYgi2t3YbkKdknOhYZIrYjksFbaPCJymxXq2ta4s003RFY1UGYVFvPWCWX+vbK9/A2lMvIYEIH1AmIw7duXAMzOB9r079LZK6Xq7wBMpSOcWmbZkd0k2r+jKuRIr8opvL5RlBfilw2PdBlJzXft81Ic10BDTI/L5IViMep</vt:lpwstr>
  </property>
  <property fmtid="{D5CDD505-2E9C-101B-9397-08002B2CF9AE}" pid="58" name="x1ye=35">
    <vt:lpwstr>NgS8LZRKJ1PO6hiMPiU4FY6aN6TIZyG/M15Hhil51j4OkLUUPtITTM5cMaIffgNowizrflIalBx4rDRgG6ndWjh0uoEABbqZ174aM64c59Pbz6pmB+JB4w9WOiXe//Ua/qUS65m92g/Ii4625lvlJ7nGGyiqT4OkKlNnS+3YfO8/rZHMqSkZZStXyHZsIOE4mRr+JdpA0z9uXeLONJTr78ZBBfY/u6NWuoh5v+m04UxsYwusKT2Bt30mdmO00Bn</vt:lpwstr>
  </property>
  <property fmtid="{D5CDD505-2E9C-101B-9397-08002B2CF9AE}" pid="59" name="x1ye=36">
    <vt:lpwstr>dJxZwpvb0fb2JsojMyrH55TSF51/1S7FbWOKgclpcTySCA7AJlq/bYJ+0NbjzeZz0rbjnZD5+YjqQZb9LgzAuFztjgsV9OMQFCe/Zt6Lv96hQMnqrCMXatda8pdz/Lq//H7rUPjgGqD/zI6xPRLNcqmGsT6XfGn/KRyD6VYKvl5xgU0lDKTi1Xm4MWBA/NLGhANazBCfVxQB/pwidhTON4WuqZ3Qa5ldmtvkSmhc1pPGHctVLsZRncX5iVHPH2h</vt:lpwstr>
  </property>
  <property fmtid="{D5CDD505-2E9C-101B-9397-08002B2CF9AE}" pid="60" name="x1ye=37">
    <vt:lpwstr>2R91DldnWSvdQBDtrwa+L2nWl9GbWAPBTHIi6gDA6BMelpOkxPUw4aosDyZGNk/z0DZi0aJWiJkx8yZtEeFs43NGZ8atT5gsdxuVyRuO3Z3evD73rCHmpjDGHyozN0ienwOo4NDF/k1XRUAetPcWoVWA4opRf8UqPGvfg4pMllM6EP+S6Wu3swOgd7axzDUKGT4ZPjiWZpIC8Hxe72mDc6dOl9hmeexxpTDniRf8LJ3Tm7p6/+wRl1Y/XiUoR4N</vt:lpwstr>
  </property>
  <property fmtid="{D5CDD505-2E9C-101B-9397-08002B2CF9AE}" pid="61" name="x1ye=38">
    <vt:lpwstr>0OeW0klehs33kF4xDqRYPYR4ZBWE3ZWEsa2tgVXmwInWXFddranVRogAMoM0sIT1uvC7R67VP5rhrdfwjgvhDKasmEFq+L7PuSFiAeQWNtfvXBfyYaOLihem+DVA960SZG+s1cIBPKRVh9GYBvuGLX1Qz9V095jxTKO1jkxT/OLSC5JUBQoO+XcuFVjML60pLhveZKuTak9mTA335fUA+7+eaQsO9VLt/fh8LByiRlGWpCGhSclWjdpGwX3iYPq</vt:lpwstr>
  </property>
  <property fmtid="{D5CDD505-2E9C-101B-9397-08002B2CF9AE}" pid="62" name="x1ye=39">
    <vt:lpwstr>1DxBjCK6EJCva5g54+6V0dtLXbf1dsmObsnXlxLBJV1p9mkUc5uFZ5e/SShraW7xUsNMeeGWNqWsdbSBLoZmOJb0CroZduIOLmY2qEqmJ+8RQrJuzkeJQLoO2Hms9gCF+9LT6Y2p26eqW3mE0xayGNbo9tIscULANi6j6XQKNn02TZ3xURbJ6hAnoMwNkWFhWN3wFu3ba+11NzMBpqk5s4XUylHDwBGPtkdV5MMdeY5qqgNjUiPTH3GHdnf+A3B</vt:lpwstr>
  </property>
  <property fmtid="{D5CDD505-2E9C-101B-9397-08002B2CF9AE}" pid="63" name="x1ye=4">
    <vt:lpwstr>iQGDGJzqzcImSEHXGZxOwf+60j4r7TjFKj2fk/jtvLctdUOvTjCDP8Eifu8qqpjdFbLSkykpp7Ji/IRXyQukdk2J/D3l3rXDj/LOuLxJAFtrexCAa/M1+PHDp7ElmfHhGLuKwRwcIMfBDRiPHD3xZHhcj5BhDgCriRH08qyVsSbSshYxX6mSgOPN0tuSXK+yfTEZKbP9s2/awpqAPTKOrxxCS0UrHyDAi+aNIX+rdjH9Nk6A95zwA7oJsNv8ZF7</vt:lpwstr>
  </property>
  <property fmtid="{D5CDD505-2E9C-101B-9397-08002B2CF9AE}" pid="64" name="x1ye=40">
    <vt:lpwstr>dQkk4uWB2xvmC1YYRr1igvGTnBKpuV8n7cLhqy3Pjp4/FztJFwf5DlPWgeRvyQ33CkGLy75Q1kZLogN97B0Q7BsMd24WQGpVzkSf1nX5DrAjdiLegzVV8kHN9sN2Qxw4zL20MrO9E2FpLpxYzj9jVH5RF9lH52/bLsW/dIO23HOd804vs8So4CTIlWsjao290BFEP8/lSopd+IM1zj1GzxVLHRDbcmjtBqc3Mn3B9vhBeVkoa41OQi67UdQUuX/</vt:lpwstr>
  </property>
  <property fmtid="{D5CDD505-2E9C-101B-9397-08002B2CF9AE}" pid="65" name="x1ye=41">
    <vt:lpwstr>ja7EwY1RomqvzeQbVic0mPSP1c1meHu12Sl9AchBBUzKmQkDrHHmYe/2YR8LWSo1HDAx7qaGU6/HtX5lYUWQxQFNJScDMEJR+tTXSm+cT+r/NOfl92euvuDC39pYVme1PX78dVjP06CKwcyqb1pwy0noL3z4ODbGi2grlUP74H/oUCidFEn+xJXo3ULSpVVxR7CkMEkMJy22ExqZn0AyP8sEGTN1eRsrDH5BXpGPnDk//euIOb2usVd0PLwxW07</vt:lpwstr>
  </property>
  <property fmtid="{D5CDD505-2E9C-101B-9397-08002B2CF9AE}" pid="66" name="x1ye=42">
    <vt:lpwstr>UdK/6/x+Xv6NdOPFkFpyR2weSL4kG+j62DksagfgvkwYJduWVpenCA8ivDyx/Yke/F+bKgVn5xFtsXgR5805iecJJehobnkoBuM6btuNuHorpAxyi3yMy42grEvDffj65dPwwoHK3zBWrO32uc52MNtQPA6lJkTAusqy9X8klMjSbQfXjhVGRE6gGdUgVy4hB/nMG74KGGEz+jBX+rJA93Apkt2K4c5PtMvzRe2wGIdOdXCe9DElvfyQEbdMVeR</vt:lpwstr>
  </property>
  <property fmtid="{D5CDD505-2E9C-101B-9397-08002B2CF9AE}" pid="67" name="x1ye=43">
    <vt:lpwstr>jNIBULWKeeUUQ4ZCxinSCXgMxNtn7X2aCqUCdxh8TxI4S4k/wr1kg/fi80maK4QqD2Do5BedZ31NW9XrwJhit1CpGL0YmjYJrI9s8a2xO8D5pYK+Vlow2AQ2epRwFY/7kYgiakjwmfOMz0/UyQjiW/rOA6kv2LMpTRoXbaBPIihFgcG+7SyzaLtbJf8eIO7urLbvL3tvE9t8bVV9NxyEvg4HD62U3QzKmjHZV14DoVdtPNbrlDN3Z4V6L1bOkmu</vt:lpwstr>
  </property>
  <property fmtid="{D5CDD505-2E9C-101B-9397-08002B2CF9AE}" pid="68" name="x1ye=44">
    <vt:lpwstr>eOCog60/lelDR4O2SEHT+SXOJ8uc8AstHxuPlJHFhS2EzsXzrhEuH239w36yj+EpfwJ92Rl4iI1LFXnVtRxhO9+hYks8wiJU9/SUKq6ME+ZJ2gDkcq5PpgRFJ/8qzi+0bbgL+w4r/R4BkPDqXFXDjPoDEt2Rs03NbUiY1QpbtQ2Ji2bh/t6cxKaqdKIyGLN0ysC64UPeuCXsXYKP5pcNU24dznKnkmcRDPTB2c9mcV5vFTA8rwco21r3/j2I1bX</vt:lpwstr>
  </property>
  <property fmtid="{D5CDD505-2E9C-101B-9397-08002B2CF9AE}" pid="69" name="x1ye=45">
    <vt:lpwstr>YGtaHgx6F3qLm7Ed9l4kfTtnBVfiV1eTRUHJosbvJnhcnTvUYbJLgMa0Zi5mBcgd4ySpnEesDhGJVGJuzkAfl0Y4RJ9SU7MFzSyRRtPyo0qGVK3NO1L9tDbKBUMh+6GylX/rsBkdGBFtQIZaUfJ/xJz8TKXqLltedv8cwWemVVGL0g7rbPWfxdEPOvEwjai4NMKFGEzjW+fQ8IK4wypMYmo4QEPI0AISls85Fhs4vOLZV58IH8zlorHc7OjzLZf</vt:lpwstr>
  </property>
  <property fmtid="{D5CDD505-2E9C-101B-9397-08002B2CF9AE}" pid="70" name="x1ye=46">
    <vt:lpwstr>F/PusHR3TikYfvNAGAxGFGHv+phEQYv/pOLgVfK/hXj6PfXqeAMf6KwXE4QMY3/WjpDY4ItJTwT5l9Lzv25PZD2NTO1CCxUYdJMUTDuigOIqdDAQ1Ol6It0UhRJZuJVv0xtqDlyxYAZj9PejY9d0VtZeVj/gCfH7tv9A8l1rXl724S6eLEwWZ+ybHbmOCAWXcbmWUhr6HVl7qzz67B2FCoZzOcHN2TB1Eg0EaiDljcGDEmy3LJNp4MJRf4uDi1n</vt:lpwstr>
  </property>
  <property fmtid="{D5CDD505-2E9C-101B-9397-08002B2CF9AE}" pid="71" name="x1ye=47">
    <vt:lpwstr>Ru3+PfgZz3k4Bvz/0veftxti1OvDqdd3qPgR0ZlRdKOGB7RVt3vTuUZ66Sg4AD9DxV0F8ef5SC6MLQQchnyiWREkikunUsf0D0CtB8FItfMpgI5mZhDdqWCqZpmSfwAPLFigBAq3dXCLjM/RZbTtMwZ8iTG4u/kzHaHg1HDgSm/ytcDKZyy18U4JLP2mIeUp+FX7PeeeSJlvjDSg0pDaZff6UCFi7FoF97s5F+WMqlx40VAubsdLtw/krZSWFWJ</vt:lpwstr>
  </property>
  <property fmtid="{D5CDD505-2E9C-101B-9397-08002B2CF9AE}" pid="72" name="x1ye=48">
    <vt:lpwstr>b2EepXGcFhLlyXUrchSddXRC0xQdjb78fzU/pnLiXWaIyGTIUzKo/pJK3ta1KXQPjQPzyudTzRw93YZ+KtD/n0dy2NKCsz6MygftW/+//vvUK1gu2x8kMFnJnCmV0VoIiV8oT6JQ968YOtQNwLjSp4npw7cDdGPIe8rYDvRN0lBq3BWKcEm/zluCHFf9ABq07ofGBS5KwMBKH0DAnr30CLX0CzONdPhBrZe/rJPYcPZFrwpRiq0kQOa7NmiP0fO</vt:lpwstr>
  </property>
  <property fmtid="{D5CDD505-2E9C-101B-9397-08002B2CF9AE}" pid="73" name="x1ye=49">
    <vt:lpwstr>iyn4e7HZDdKzZ6sOb2BR899HdmVQdX+RFKn0l6T5oLb4iESMsaj9spgRohN9fFIWSFs9FLIVcHY3WO+drmN4WaAEVhjwzqh8bnPU43wCtVoIDGy3fJAAZUPSkb2VDX33CWuzJfk+K+8senqLOR2r9qYX1R3/7SDMsSMa5CLzw6O5MxkCVj14q1Ea8nSzCxMxAqS0/d2shFhGuUdHuXS3+MSlYMTku5htYdJYL5EozA74yoNPEw7SCR9kFJUm3bH</vt:lpwstr>
  </property>
  <property fmtid="{D5CDD505-2E9C-101B-9397-08002B2CF9AE}" pid="74" name="x1ye=5">
    <vt:lpwstr>UVOPnTT2A6FbKBcUUhWC9NZMq4uo0MsH13YByyn5cxLFHd+RMiTADujpsd+lI3qtkW0G5UrNySBTcbXgY5f09f694GRz5qRScWZbFyQUIQfqQ7RP+dvRbw+IEHdZQCPxZ+i73bCHk0epE4H7e50aYZSlQlCe7XRqSasD85eeHycTI8ZkodchDpyej7TU16SNgjKr2AZXOxMFvb43VJyZoT1Ucgc3URnjR756A8oYBnK2O1axxNAgi+47TVqSyxu</vt:lpwstr>
  </property>
  <property fmtid="{D5CDD505-2E9C-101B-9397-08002B2CF9AE}" pid="75" name="x1ye=50">
    <vt:lpwstr>0ShPMKUXXW013kOG1oTPFDJ/XLWQV/JtZPCkiywfYSa4M1ICyQqwR6X67YIbgT7QqikczOldZnmU+UHDLylUtuhhC47mHQM/eCXq8jBT9q2/ZeXnZLhVj3gEHADTXik8LimqGoNkSJsp43GfUAOez0Lhm3TzL1bTrdXZOGUIKHVS2Budri//WObHFPATGUpT8tqbVXRQslH81g2/mbg2EmXYKLMIj3/Cgj8L19fwK5FEXjt/LSutc6yCOFbU9CT</vt:lpwstr>
  </property>
  <property fmtid="{D5CDD505-2E9C-101B-9397-08002B2CF9AE}" pid="76" name="x1ye=51">
    <vt:lpwstr>+j4LeNd0vWZH+Lsc6hIk3fwJrTqpD3Qsk4podMYLpPfMfrYXzXr6y82Globgfpp3wct08r6GKfUj1+a8g4kkcEHGbxcxochZQfp6///gWQ2LWexrdb5qRZ20uJz6qnCTyJhT0joBfc3qgvvrX8ni/eNdEBdRu7p6mwhfy9SbsiS2F9l6vQU3BTyfn9EU/UuO4MV8f1RA0w1i8GpElymTbVq0xxu7wMX5wJ6G5VHc/lCoY3i9vVzrtuCkm4vvDbF</vt:lpwstr>
  </property>
  <property fmtid="{D5CDD505-2E9C-101B-9397-08002B2CF9AE}" pid="77" name="x1ye=52">
    <vt:lpwstr>MsgtfH65HJdBGdsvRUDkbfAR72IG7j3Uvw6nEN3tLud+SstBLPTYzgVyuA1ckJVsvEzGRQxVn3ysiAqgZlLto9gWCli8O5Wvzw1BGHkXe84aUojbtXniap9jz91NsCWQc9P6LhExJgqm5Hp0pQ/6U9aE3j3wb+nvAeDssZtP8zSAjcEqcXuigpCXiNI8AQ+lQpBStWjAzdhz9Lvx8dRkoJQEJuE+pU531GNX5gbT4KL4MH7hTY2+zyzp6K2yYPA</vt:lpwstr>
  </property>
  <property fmtid="{D5CDD505-2E9C-101B-9397-08002B2CF9AE}" pid="78" name="x1ye=53">
    <vt:lpwstr>O5QUVEOnC/pymy7nyv7lD7jhWSCZV4pMSZ7S/KOpOuGBnJY7MH4o063WllogUZ7yQUhwMmBkdDO16dJDNMUKXqJrPOIUTw9ST8Bb8MerRsxGxm/j0jchZHpm27G9gpOzwLk17XkrXGHPC80rQULMR2/OdrmBdAg26WShYHVH8hK4wV+UclVFqAO+7p0WyBqge4SOmcNrhe68Fu9sF4DE6+wUO3DJl0/+ww4wgpZ6oRi4m/FE5nsvRPiQOTqXrUQ</vt:lpwstr>
  </property>
  <property fmtid="{D5CDD505-2E9C-101B-9397-08002B2CF9AE}" pid="79" name="x1ye=54">
    <vt:lpwstr>D5aZ7T7E2CrrVd8Zify3Gdnu+T5Ttk+zblNv4tI4BV+CNuHimJTC1l/LSue/PMGkDw8duSfKTGAvDXlFLH/dbkyz4NHUfbqsBo5DasXWU3t4JIxHc/YlCH+TcrDBMEL2BT95FGKeTAfE1mGy7DvpZ4CTa+RDPLWu5XbtVOLB7j+cpxQqymZVexXmlMiykOKBXEPeHt72+4gAXFN1Z/sfo8gOti03xsfz0VjxQMhn63g3z98OZP11/kKlzuK+QWJ</vt:lpwstr>
  </property>
  <property fmtid="{D5CDD505-2E9C-101B-9397-08002B2CF9AE}" pid="80" name="x1ye=55">
    <vt:lpwstr>n00u1wJ7lVxf0KeyANnvtaQedfTQG0zbui24guK59eEO0CBm6yryccyQTQnHc5nRqwq8wXgsASAUVDDxr0H7PG2NhHNu2d8YaeMYlNeN1mPqB5/ADo1s8iE9CyD8EuEzPw3LQgaPiXkf81IRpEx9uE3jmwQxEtu27CYFkCXiwO3uRu3VqhokTY63lanvjFUdTodJ17uTVelwUjp+goONiU9eM+JYgfW50h728bDh6WTj/1jg/KeZsk9e/WQknop</vt:lpwstr>
  </property>
  <property fmtid="{D5CDD505-2E9C-101B-9397-08002B2CF9AE}" pid="81" name="x1ye=56">
    <vt:lpwstr>3wvaXX+FyWNN0J6AaTX0JkrutSr6ody+FPlX/Ipv7vnK9xU+Iwcoeew+DiEUiDARdLQEkG4SxKcck484d9SOS1K/2T2yG2Zz5KSfy3cixFV5DW68tnYkju+nV7cGXzFq81kemxEdPM+6me9JZLbY29fPB9PAnHkhiC9OaY1Hd1u0ArpeYgqmblumnKhQgstjKwNa6JPFP0Txt9PAu4dg37f/yFfNGuzSnEQccaOAfIKnnWl6R+WUZDn9u6BrqdQ</vt:lpwstr>
  </property>
  <property fmtid="{D5CDD505-2E9C-101B-9397-08002B2CF9AE}" pid="82" name="x1ye=57">
    <vt:lpwstr>GD5tNQdFfsr2CDGYYSMTvMo7ow808l+d0bFi/N0pYPrJgK51hTJqa9EqP8fYhbdafu7PLfwRMZGl/54okkbT1KV8h18lRGKv/vhT/it5FFrsA0hIkpF/W7rXHadOILtehQEFg+1W6bCyuefTZAVWbAQw0sh7Cq02cNPB+wgklxQCLHMAK0fxW7C4peIHbXARbe++jAETNE37QBu7C7yayRWvDhnflLdAfQwuysaDY3zA7P1+2egQufc7yJWKT0y</vt:lpwstr>
  </property>
  <property fmtid="{D5CDD505-2E9C-101B-9397-08002B2CF9AE}" pid="83" name="x1ye=58">
    <vt:lpwstr>J+j7mynK2YvUU2ar7FsJmffLB5ddPp6FQ1t0vU80Fy1o53BSjTkdl+DbEIU4pY9Zm4IDqmgdlFAWYYVO7WnGyVKrzsdtXH8Jirm0BoljXQvz81R3S76vvLusLK/Jxt2n7CaksHCiGatX0YEZhU/aXu8/2Iz2oMi/nay0qG4z2A5erQOXXgOYpS+uptB1g4TmXH8dfN//+V9DlLlbzymgc6y1zIdA3oAbAymqeLb/o9axTyxLOf0hldhIynr/MEt</vt:lpwstr>
  </property>
  <property fmtid="{D5CDD505-2E9C-101B-9397-08002B2CF9AE}" pid="84" name="x1ye=59">
    <vt:lpwstr>d7wLwlF0KahRjExzNHsvJ6seuC+S5rv/J7g1s+ujhZ0fSN9rqJvppjXPAchNVTYz9C2OUocv/RcjQMJvP3J4eSj6WuhX4ftF0Hgu/r/ovYfcw8ENmFxAmYgklwPPe6bIONa9myrwLxRsXENP89VviIri5OpP8WW+NmIKYMqKuQUsItTteVyz7suFcfr/JYILfj4m3jzGHsbPUhGBMtoYtPemWXhS5I+D7CPwb1RtScVUUTNTKNRL/bpY1kWj9aq</vt:lpwstr>
  </property>
  <property fmtid="{D5CDD505-2E9C-101B-9397-08002B2CF9AE}" pid="85" name="x1ye=6">
    <vt:lpwstr>7cehx1OxMBzHbjYi1G6cUuhSfghqGuGX4N6RZ5XHEOvCl+sMV2SWa8LQWGgq7MU7a0xYX6qAYoQSjmvtjt6bY0+NyqpsAdJSVif1UT9dMehLgAuiET8wXraixqQo+OjUazE/vnu6zsBMyVBNxTkvUyyBjfMjZfwXIdrdJIfSy7Y4kQ6cZVLKepEc/zVXglPUq7t7tkvgohFe9Iw+LsRwUeEa7ZTPbn1auYwC9/n8HkB6XIZTe37L3P7VxFHzxYq</vt:lpwstr>
  </property>
  <property fmtid="{D5CDD505-2E9C-101B-9397-08002B2CF9AE}" pid="86" name="x1ye=60">
    <vt:lpwstr>jhFNIps0HqfPm4G1KXylaFFvZiMUdscTLQ42F/6bycbOnJKKSqXK+quYh8rbxqzG3X2nSBBKFgFPNyTK3iV6ZtSAsgaJQeTg5Kg4SQaz9hK13JWjfgjho5g5Uu+q0pS/Ybv4dII2DIjPZv/ZWcVZOngtSU9X6kqZSG4er5NSWMoCR7bXAg5poO66IVB4AReHYpJ0cTtJl/UQkcnn7JMDScz9XDsPgJpLfScLNQSg6rcm8r5Hg+e1Y8Y7xPWnet7</vt:lpwstr>
  </property>
  <property fmtid="{D5CDD505-2E9C-101B-9397-08002B2CF9AE}" pid="87" name="x1ye=61">
    <vt:lpwstr>RnSMwk1zlsJD0U1bQa5fbQYz1Qe4bM5QrZCpf7/Rc7rJ+CPqN1FeMCmHNqR19vpCQ/FgGcxF1JWTm+gYKIiZmvY/Nbzkdyane78kAEoe+hXrlL4ddR1lszBc/fzLegpmZD/TFeP9GwYWLNTK0f/qoULoc4EhVpGZbd/pXXAXqNotFQwenJXY+zkzCqH+PTtWAZTliMh7j/FKBQJ0LJAli/q2OxLUv/OCH34faEwFRwhG0kU3G5poy8Cm9SoL2dg</vt:lpwstr>
  </property>
  <property fmtid="{D5CDD505-2E9C-101B-9397-08002B2CF9AE}" pid="88" name="x1ye=62">
    <vt:lpwstr>aYKI8A4hxnQG/iOU8H1aZ7J3hDlJj6u3yKOa6RJzuuog4uM5WpTM3FmoE1XDZbpvWgj6M3RPZFscX7MAEnSoEpVqNwfn/DfJ5kEsKRZKx+oPZma7rW5XG6GUsbpNV1JO01IxZAhNA9vhBX1KZ6IF9BnuPBrxzUe1avLcl4k6TpMWRlz7sDVPK6kxSdlGSP31HG99JkLdAVWGxRf0XeSI0YYcZIr3spGYufeHWh0qGZk+UIU3fnAxH0BFiP0gDf7</vt:lpwstr>
  </property>
  <property fmtid="{D5CDD505-2E9C-101B-9397-08002B2CF9AE}" pid="89" name="x1ye=63">
    <vt:lpwstr>FFc54lNrzqoH0s3nS58gBJdEVtKZ+6TYLn4ArTZDA7wWTi9AhXsGYTHmbzZHL470G7gf43fkJZPOfz9SvoJU8Su2fDPNNzMiD+EkcJsywI/OKB2KLnGdCBjUtaEgu+93gDtE0kQZvDerzAeiO8CzVTKJKw5WvvxnoG6jJRsDBlCJVn9HeyHmj44a2ptTnpZ/0UyaxLwVYr7/bcBQ8Z4rlCNdaKnellvht8wGOjHRsQtp20xKEbJz8jkcsrf4bRn</vt:lpwstr>
  </property>
  <property fmtid="{D5CDD505-2E9C-101B-9397-08002B2CF9AE}" pid="90" name="x1ye=64">
    <vt:lpwstr>qVwAzOyzZmnK0JrQDC3hYr0HVdAzQNGPARtiyi+F20394aekABL6m7FluI5RsTTFUzqjaTVisoPJcg/D7YYXehMY6r7keMqLulp5cLqdTOXnJt12ZqDUXW5CQKPjXHOylfvyILE5u3Bf3f6eSL5oXxQXoSMp8CjNwviVTwU/hIVoyPteO33Xlhc0KTJRlIfWHAon8ubNMiviUvKU2AtbiJwlEEVMZyn2mGslV4b3P+u0X1puUnmYLdw8EwJM2su</vt:lpwstr>
  </property>
  <property fmtid="{D5CDD505-2E9C-101B-9397-08002B2CF9AE}" pid="91" name="x1ye=65">
    <vt:lpwstr>sDfVHT+fPXYa9asD9rXCePHtykuP1GX9AeS5jmUa52L3u7ooAKX2J0XfrHcjZzhgfjJCzW9r56us03juuOJ2KdHVJgXbh/DTv0P5CezbC1Ro3Hsa+UtvCkIqygILZQxtb5q9ElJfWzWymYswjWpQgvzbInJDrpcEjbR+dQzdnm3mTP30xQVDFlts6Rj1S5oCO/kUkKbNf5Ds+ELohijIBhzEDRRVC4WissDTK8+QaR3tpl9B8T5FzWHhOtFOXPn</vt:lpwstr>
  </property>
  <property fmtid="{D5CDD505-2E9C-101B-9397-08002B2CF9AE}" pid="92" name="x1ye=66">
    <vt:lpwstr>1Kqb4gBhxtIfaWvvIir3R8iLQw4Kz2BvYGBF16dLfCy8pNxcwRrw9Od5ivYmK0hjKt4Sy7DB5vN/1qao+KrVwawkZ1Fe+3C8kyRr6hq1T4+Qpk451GJAckqJl59drn7zhCXcrLT7nc3rep+w7/DcQYlE7aeBAqkxqv9UrFYMuuOW4UNe0n19ICeuvLSLpw2Mnir6Kz1pYViILoBxEMLsELcHcnw91lGL7+cZPJgOnuc6p2QS8gox8usebILO4to</vt:lpwstr>
  </property>
  <property fmtid="{D5CDD505-2E9C-101B-9397-08002B2CF9AE}" pid="93" name="x1ye=67">
    <vt:lpwstr>DARmoqMSWuoR6KL53pspoqfFOwTCXLAqMDVrDHI5+MsfT9d+7SrI1DjbVQEGGuURl7CciTV+KaJxWIDMTq6b6CkJ7v7m6W2PYtc3U+CWjaKf0M4Uen6qX9cD8C6mdsNMNRAzPyGHOYOY5O+ljyUHsGmMXJpND5OPF3ntPhZ8SuoiyC5sIpHXhzxAmXLb7CpRmr0ie33hQkbJAAI9acjjbwlRxNIJa/qeRy0tUHSA7TXv/mdfAj3ektdfiRTRVbt</vt:lpwstr>
  </property>
  <property fmtid="{D5CDD505-2E9C-101B-9397-08002B2CF9AE}" pid="94" name="x1ye=68">
    <vt:lpwstr>FKszJevOshbqcaguLiqCx/yL4D8a9zPvg5KtQUIZ22727+93XuQwZ/SlQaFH253SE8Tn8o+t+ZQOWepk+wW3vEWETFW7BBJW/9L64es0FvfLGYsnfpcIpQs1P99ENqXbpypXAQyWXywmf6ekpZ4urCJG+WHGMBYZy2/LV14kAX8S7XUra205n9rVTC8HdUdvrX6SzkL/bvYdUe4MFlKr7OwXeEhVj6lnkevVisMWgLCLBrvVnxdiDsj3XzdjIim</vt:lpwstr>
  </property>
  <property fmtid="{D5CDD505-2E9C-101B-9397-08002B2CF9AE}" pid="95" name="x1ye=69">
    <vt:lpwstr>+IBPkQZaviq9Is1m93OlC6EmOxKcTS8JBpLo1D6Z8we0OJnI3Qk9ANN33MYnpx/1OCFFNscVT4SmU+keLcuBU1udUZqXuCKDkJcR/XcUqRnK7vXyA1G3L4mYBKU7YrcDOOqMm8irgJuFrDDpNk7TLmtqqQ3kavz4x0ANns4LEUSuCJ68m3/wX3+lqIqcEus1eJYt47X8roXPH1/1eKFatzbMDBPN7BcQazMF8NDwjjPBMA7ZbS3nCULXEQAG4ur</vt:lpwstr>
  </property>
  <property fmtid="{D5CDD505-2E9C-101B-9397-08002B2CF9AE}" pid="96" name="x1ye=7">
    <vt:lpwstr>c/MHsbnYTNzAwWMxh6g+G4fcZ9kzzBmEp226xa8oU79qPueUTOlnA/ysHaCTgSHxeayS7uERrRM7V2JuVLXuRfG3EwIDCEtlJPdDaIIQxamAsb5XGci0TCiWfhAcjxsk6t7aD5kYo14+mca11kBuv0jX5AhDd/mPghYbq1caefHJCSW6h7nbJiK9Cdcg5Lckg/JPa+0LaBL5cwy8Zzcz30w0YY3DNwEyWK+jgncgk2Qd62T8JPtq7rFqoWXcaNg</vt:lpwstr>
  </property>
  <property fmtid="{D5CDD505-2E9C-101B-9397-08002B2CF9AE}" pid="97" name="x1ye=70">
    <vt:lpwstr>BBQgQSpDvc/VB0vWhDvif7fESQa6qherDN8wO8mLTnGtFRoWAKUdVkkoK0oLwaRf169dzT0bIaaIInIoYtn9ReYd2ci3jTepo2gkUePQgI9hf074Gnsxd+W/0QQ1FtxGmXq+oTYm1RhkEGCKk1aez55k4Skmo+Kn4BhS2GHRJmOPIuJlW11nT/nkxa5Lh1PrNIDCUS9t61fDlXKNmk/S53nYZ/FlXswLx+FesO9cZ5XECC6WeeGPT+bhYFMmiK5</vt:lpwstr>
  </property>
  <property fmtid="{D5CDD505-2E9C-101B-9397-08002B2CF9AE}" pid="98" name="x1ye=71">
    <vt:lpwstr>bZ6Y679loTPV8i4hihCfLa6oxQslZc3k40Czuf3RSURqmfD51KNyumIiObhKBBwG9QUpCPOTCYD0ZXLyY1ZGQqnJi2vMjegzM8sqtpHeOFWCxc1MySCwnBYFnOp00tyBhoiILbghBoc5qO6YhhvthBBl2YGNHG0HXrHbupgmOW0oRINFCmTRrmsvBb+4ONl/vZCIaD1OGnDjxfHNGBkpYL50UqgrsCgZ6tmfioX+2UWasKMv/ZvNawRK37KB6j5</vt:lpwstr>
  </property>
  <property fmtid="{D5CDD505-2E9C-101B-9397-08002B2CF9AE}" pid="99" name="x1ye=72">
    <vt:lpwstr>3tSlrbnmGcn4HjEWVelaSfTrbEeJCC07zVCa/JjoLM7Lz6OVhJvl+gYdnUAjz6arQrZRwCaAQOJald4lWOc8Z2KaVVrwBEkbTcy0hiwW8CKaknQTUcKf6oy7uMjvhuRjUSzZp0yXUUbVScvskBKcRcczmoYJg3+xYQmorSdDbKRllYHPXZowFVUBeXtrDW7u1uWs5TjhmDRGkx5KdVfm0FfPcHvxm2b0ChwAR6gwpqvAcvH4/MRv5A3u/lh6/ix</vt:lpwstr>
  </property>
  <property fmtid="{D5CDD505-2E9C-101B-9397-08002B2CF9AE}" pid="100" name="x1ye=73">
    <vt:lpwstr>00WadKCdWgC7IQTrCXbTcKSiosfHLI9Mt/fNjTmKTI+tNIMSfzZORvaMfDi+h87PRWsM66jVDRVRwIBvCddlZlZn9osmq6szXwGvJ4t2f5Wwq3JttZ6JVo8hqOaxv4Rc2mIkjcBhPiTMSwM8sQe4DU+hSCIMaao1HYQlmk9++ur+VtPb3CXZ1ECPn1wz9eNx9HmYfbMnNavLXreQ7v3Q/TNpcHEqPuF02FrAUk6Oshh1oWIX8CrhcKS0veG3Xy/</vt:lpwstr>
  </property>
  <property fmtid="{D5CDD505-2E9C-101B-9397-08002B2CF9AE}" pid="101" name="x1ye=74">
    <vt:lpwstr>0Odri+BPrjrE5s2HZYfV00PKHixWm0fmlXgUX1LXEQRet90tJFhwAZybiabM9K3N3cu3xVXOgH5UVw2Q/zzZAGTiLh8LJRPzjaugYgT4swqN3h5op1gyJb8iP23D9HQfI0igj4TDiUoJImgfFxK8eGGPM1BFgN05qnDwizpsMeod+VW+FWJp64MFF7EwYUMh9p+dtQxaV7rc9W5Au7b369IpG3dCtlx7BAu0jw+eG33T8oWkAYux3p6GcEupbIF</vt:lpwstr>
  </property>
  <property fmtid="{D5CDD505-2E9C-101B-9397-08002B2CF9AE}" pid="102" name="x1ye=75">
    <vt:lpwstr>XXfMaRPojDd91uBFsc53G6DQs1kh70CbQYRSKPM3pDv2e+b85wPxI4HYwG5S1toRb02DsknFbnoYevXdBjHyiyd9NXQa/fBQ7KryZzgNxBXiShDsZTh77PYJwKVxOq/Xqj+RIpwNp7ZE6yKc1S7Rp/KWsfNuyEwb/jLQSPpqAx18s1XGtel2eoG2+v1Uk2jXGVcEqXXj3UkaAwxlN8IZ9vnFO1RcPGV8gH5r9Yw0Hcy9sdgOYl6rkrNobyrw6d9</vt:lpwstr>
  </property>
  <property fmtid="{D5CDD505-2E9C-101B-9397-08002B2CF9AE}" pid="103" name="x1ye=76">
    <vt:lpwstr>HM6nHSbMrwUXY54FvYUNU//Mv6XYZITUL/vHrBoAabtNCvZuf5M31smfDADFHJbSrYe1RwmcXz9EeOV1td5e8EzNZNXvx4xVxUdhZFubyec7dI0lOn2eufgbMzFcV5qg2g51LNllDQLzbwd79+LKpHMsdi8Tfhwgm8+t+LBrNrYt08lKdd2Q//n8bBfWPd5WULcHvSuQz+fjQMIn7e1B0KfCWX5kpLRMmbAvaTj7dwpZyqXtUnsIIHqHPkKUv5B</vt:lpwstr>
  </property>
  <property fmtid="{D5CDD505-2E9C-101B-9397-08002B2CF9AE}" pid="104" name="x1ye=77">
    <vt:lpwstr>g7GwbcSivpW5lDqNGguSQ1zB1UpIYZK/NyM740LaZk6SFVcfZhoEb+7BepJppMZ2ZRawsm3aH6XTZbXM24GY2T2DxHfMGQdm/wf/9iulL8T8AaMh5q5rY51dNYy6oE8p1+3ztafWl1vgyXsZgMKEcNKcmiqFceVn0CcPl8yUokB55U1r620QYh12ZOUeWDi2T1a6V1IXfDjHM7QjU61MDqOLLVq0wsyDTuGUpDe1dRRdwwKnDN/O4PMaHjzO2Zz</vt:lpwstr>
  </property>
  <property fmtid="{D5CDD505-2E9C-101B-9397-08002B2CF9AE}" pid="105" name="x1ye=78">
    <vt:lpwstr>x5xbAS/Jds6NBcx0/bx35Y0k2lJYNAY6a2h0ygTR9G3H8dA9IIO9XAwNCG3AuDWIZA2FCF/lvo35dMdDQfs4k1doV3QcD2PT1a6Roi8FMRstFaP5+1+R4KHF/3DG44Q2Q4uugwasv7BL5JrdkYqPUCwtVVihgFoigOYTcNRYj3Cwubx9zWOqGm5DcpyRdAFu+JQ5/gADZmZi6xgRULHZB99RZsEQy8tpwX8aWsf6UyAbmfuLcCEBGnQD1Bbd2Oz</vt:lpwstr>
  </property>
  <property fmtid="{D5CDD505-2E9C-101B-9397-08002B2CF9AE}" pid="106" name="x1ye=79">
    <vt:lpwstr>IzrIkTtEpE/EJF5g9SaOhML8NGc07gzMFNxthVkDr9nPIsisMqmMJH2oDzlMzL4SNbqNH4/+PLitCls0CWHhAWOhI+9FfDB+tpGjFc3D4RqEEnuDzNWvVuZi/bjfwYnz8VxKu7emXhWkikSighJWRMVBxwRaKgM8KSaj7nmdnaTbrh6q+03KmR6PnmIsU6O7w33M/uNI5qb0N6sKjpd2EqKx3CcCUOKCkFx+5CqdFdBsquaYnaePbvcdRFn603y</vt:lpwstr>
  </property>
  <property fmtid="{D5CDD505-2E9C-101B-9397-08002B2CF9AE}" pid="107" name="x1ye=8">
    <vt:lpwstr>plSiqU9G3cuHwNZi6MGAPnRy3HdzrgD6Z0SdqVAB6wCRIwls2dfeyWNa6fzIenyVR15UjlSWsB9GWWxbLaPf3ENFLmsMgJjlsABvqkFHDh4ojgpWNOW4OB0lJgkVnt+euXdSQT2o08cHipsQByGz7wdaZKuFoXdHL5170wZHDdtBVnp7ehjjxOCcWyWGYcgq5Pi6qM8jo/htpOyG7dBxc2+Xx/FH+IhtKSKf4lgVmGZp4QLso9B7DoI+2Oq6nlv</vt:lpwstr>
  </property>
  <property fmtid="{D5CDD505-2E9C-101B-9397-08002B2CF9AE}" pid="108" name="x1ye=80">
    <vt:lpwstr>JOYt7tMbJ4Nv/p8e6fz9Huk1SrnPd2PREUYtSn2ANznYvUxboB013XX1I6TmFXXhbmZk9k/XMefO3yeda928v9OYqU9pApxWL5yOw/53E0gpNDLQhp2YxDdiMMcoyr6/9XaXb5CRF+lOfAF0r2Y1z7rXTNSE0coSZWqiJx4m9xREQx+D0CPQlII0PFZAGzvGR+hexYUmeGuTnxA0zB6nuwdkNKK3fFb2LAkQsHv11y8Dz7RLNQ+xRv2GlOqZam0</vt:lpwstr>
  </property>
  <property fmtid="{D5CDD505-2E9C-101B-9397-08002B2CF9AE}" pid="109" name="x1ye=81">
    <vt:lpwstr>f9RS+bx+jotpvzryEApjwC08Nda0+7ExGHbtVAxaT2QMKWKZVDs8f7mp1L9g+x8ye6e7MBwQ5pIflgHgVbNT8lC1e8ayBVok+9kTXL5QMTvmz2i/VUrVQmGkWwZi88keXRl8i53PhOaYRb2+7rBkx5z9Z7dTK7UbvXOq47iCtV1U9BTEzs8IGVxOaT+dRz0BpYDPbfttBIc30zb78ucgygGqkMFdD0m/Uk1gH3Bgd8hpbmdMp/W3Cl6XxVu3h0r</vt:lpwstr>
  </property>
  <property fmtid="{D5CDD505-2E9C-101B-9397-08002B2CF9AE}" pid="110" name="x1ye=82">
    <vt:lpwstr>t+8TsS4CG7gO/mnuRanMYzt01nRIAd1eMzgrzYaeba6luXTZMpbRbPhzMbeBu09qUPgz0HPPKRS4PjvwUSQWQtEHBh4Pmxm+S3YfT2czJGkDSOylcVn0kmjqow3fkgL0a1xogboDvtA0Bpl+JhUR4jPiVDgd9YO9N4a3nTp3aQZjatdEgEg5FwRKjsTNRx4aLda/55EaY0AqZRLEuhDbB/Cv/p1Bw+5LK68yQCklyA0lznt+9KHL5fhB3NNL+3t</vt:lpwstr>
  </property>
  <property fmtid="{D5CDD505-2E9C-101B-9397-08002B2CF9AE}" pid="111" name="x1ye=83">
    <vt:lpwstr>a1hijSnbgCeOgwDbLFxeegkX3FBDfzlZ3MVxVqB4w/wPGcIvC5MOH/Vb381PfQ03XalW1itE5nYz/2YfMl++IgZqgDsxAA6GQgINKm0NP2UjK+do8U+4PTp8RjWoeZv4lLAmlalDQUTwcI1ToQhmmVttRf5cymJQbYZCr4cKIGvzBdOh71sPGiFzXI5gKbPpUn3SSVX6c5JzVtl+oJ0Z5Od5j2ZphbSD0d2paOJmPiJNH2cno8ZD8pNC6zopMBQ</vt:lpwstr>
  </property>
  <property fmtid="{D5CDD505-2E9C-101B-9397-08002B2CF9AE}" pid="112" name="x1ye=84">
    <vt:lpwstr>FEoLOyUD1d2Rlx/tPo58knqbS8Af8SBKO7hqKUHrUPW3DSMu+B5qe4Dqumr99WFMmwqLFk0QVUb4p5YeOP325A0Hss9SZ8/YH3fci3WUwAEF3jVaMJLL23DfGYxfmVRenTviPmIrg6mi8erYoBWzHFCSKenwidPulU5etuT9WKyM1s3EAoMkGdSv4N5321tmuYtUVbg/WBw4eB1YYs0ERDaPfOOkoQeOtQqjpS/I6Fgo735OUExudXeCMVCQ6Et</vt:lpwstr>
  </property>
  <property fmtid="{D5CDD505-2E9C-101B-9397-08002B2CF9AE}" pid="113" name="x1ye=85">
    <vt:lpwstr>On7Dqxkx6V/+7HkCuEd3O4np9pAhT3hjUDzK1oT3i+VTd8GYoXhp2jPseeyX2IIZzAE4uWen3ZT7skN9azTMvc+R2Bnmo0lICpHCcsZFDr75RACdQIQldnawJpQyQ5k1sVwy4+9pLASv3lO9rOgpoJdXT5zjHnhEzSHn2ebnWsnL7jK0j5Mpi7BZqyklZQ3mmVTcMd2OkSnReQKY5zftwxYHg4I3gZPATG6+mCWaXFIWGzWp8kzMO4T1F/wCmEu</vt:lpwstr>
  </property>
  <property fmtid="{D5CDD505-2E9C-101B-9397-08002B2CF9AE}" pid="114" name="x1ye=86">
    <vt:lpwstr>L2qBsFjFOXFF7CqHmBLdfrppAUwPSLLZRaKmd2YLECbqI6cpQPp638z6ZPiYMA2Bt7F5VBUEiLy/Fub1D5K7bylB87Nhq+OTD4N0ZRW0Qy4TGlZ/EBvjxMK9sMc9SeFxTq8ru9hnDu4sknF0aaSJY2hKroQfY4ZSWQ5umVGzcViyr85lX86HqgCisU6z2v+ORXgjumy2+lGNgm8aZefZbzfXPeIL2vujpGezG5OZhymho7xJgTTsLIOYP2PylMU</vt:lpwstr>
  </property>
  <property fmtid="{D5CDD505-2E9C-101B-9397-08002B2CF9AE}" pid="115" name="x1ye=87">
    <vt:lpwstr>1EHCNO0jQ/3NENejd2yfnkj1fv00wjf4Vd+6ZSiDPQmpQYoPGK1DAYKhJWsH0jwbfZMgLGnpHyNmED5pbpIHz87d4WbPlUILRJ8UKsCRBbCJTPFhDECJz+Bjy8JSN8YdhMNtBVRgKw+hzw7MnmSCvJLTV/s4FFD1OyCQH9FsAR/rvoDNhbJV3RCQ2gyKRdG6/xmF9+Y+6WO/dsmoe+tqHpPxVjzZGp9IpTAXV3WZGeXM3CQXx6vBhTQLNRnYbBH</vt:lpwstr>
  </property>
  <property fmtid="{D5CDD505-2E9C-101B-9397-08002B2CF9AE}" pid="116" name="x1ye=88">
    <vt:lpwstr>4BY7OMxbuMdFyFSDk+IkXQ21YD6yVeI2+SYOBtaBIHLqbkK52fl0/NE0HZXDhPDdMa91MFkkYAemf8TnaMoJbU6AG5pZXo2hQDAHtIJXMdXxaNa9bVzRHfHI5d0aks93VvK320iJ4FsQiKodJrZRpzZrVgqq1DexT2mkmoKRAnfOh+nzk4f9mRkUXHbr128+2pAc4edFYIOId1lvdjFALokbFHtfB+4qQNrEOk9DAlNasTXoK0znhEbqGDUVLVZ</vt:lpwstr>
  </property>
  <property fmtid="{D5CDD505-2E9C-101B-9397-08002B2CF9AE}" pid="117" name="x1ye=89">
    <vt:lpwstr>S7Rpe27ji6dTRsVPaInMBImLyIakHICZJzcvT+zX8etzHP2nTxKhigrHvPhY4h8FGkR+l7V8dL+y14rWMz/9+ga6zPLQCLrz4zIPUSTq4oawnD9pUb44S+mUVD8/Ex/FimKW/pPDGbiY0IACqWcADma47PUY4ebyCiTRpg0rUsXRkNijHDo/sKVF7p3DjaPTn+pH7zaDDrluVFpCl2Kzgp4ZdGxGpA4xQlCwfGo5tBKs8omf2tBTEJhezuU69N4</vt:lpwstr>
  </property>
  <property fmtid="{D5CDD505-2E9C-101B-9397-08002B2CF9AE}" pid="118" name="x1ye=9">
    <vt:lpwstr>KIN7tPpnaiJp59FOb5NopytsTBVlZHr34kqIpJfN90/Q7vsSQgQmYKJ0udpmYkE7efzX2k6VbnZCnLvyMta9W1deZKeoMTizw5rtlp6rJ4sAjwjbdy1sd56BKzRXZpn5yn/GjR6jOUSI3g6kh+ycaZz7zmEf8ivrwy1quXIweLwdKcSBa+PkvGLFCZ+kXmYrkKDVh50EdhOvKd8JD55segGQZmA6zX42xRfu4JdgxGYBWqnkCPamsfzkA2nU9sP</vt:lpwstr>
  </property>
  <property fmtid="{D5CDD505-2E9C-101B-9397-08002B2CF9AE}" pid="119" name="x1ye=90">
    <vt:lpwstr>ViDMeHgLZMy2rOv/jzHodIe4xjU2UxWj3wtEEDxN+GSkF2Civo0qQ8hh5C8z4hlJX3ELDM1p05ziL9wSCHhzHxKsJvCYIaAAjsDYiM3mvxrlS/PpI47dd6FmbmWJXd21pIrIdL76J6m3FkzqMT/WMuI3AeTEkHesCh/l3XqokABWrPo/A07nUcygrdrtubsLnal4cIhwSz5F6Edy0wEnFz5Fu2kRfUMIaLmJqBqH6BR1cPfsnbLQeeoq5Fyrxix</vt:lpwstr>
  </property>
  <property fmtid="{D5CDD505-2E9C-101B-9397-08002B2CF9AE}" pid="120" name="x1ye=91">
    <vt:lpwstr>bCwFUeXJnn64jNqCoH0OC5Y3E+tncSFZGBMx8kqDxz+WSYta7h11i1GnXnW4xkfqcIAhypPSSHjWl1oVmvjK+dYURt4cucvlMq8NMbUQ9j0VyLcT9a+Qedr3zpJGAhRN7NPT+LqNuCzRCQcHoDOwACsQ7gmB3fmNWpPk2F9uPTS/Ii/TBajYhkjtgV4lQ2QFejsHfHAtphIv0q1RhiUbuDvPQ2l3zriHTIvyBFG1M7yJ3GWY8yX68YCxY5CAqhY</vt:lpwstr>
  </property>
  <property fmtid="{D5CDD505-2E9C-101B-9397-08002B2CF9AE}" pid="121" name="x1ye=92">
    <vt:lpwstr>EsEsCMStOd0W+YWJmUA5OsNG9kfOttVTo1idIBmfZLTq+6WoOQa4gHDZhhzwVyAyJ3X1HLntzo8x8+PLUMNJ0MIY8spn4I1PPNk4gHJ1jAbGbjEGlHiAnRd7NxdNiz2F4HTXGsTgGHyEEO+LcpwjRz3P3yfLywjxmKW8lP0pw/gLZMHl8Mg5owlsI1GSp2flN6LY9FPCptzUtG/nFO6UFw2OVZ3EKHkrSLk3wq67qrJGmmynGIMyo7xQbmGnR74</vt:lpwstr>
  </property>
  <property fmtid="{D5CDD505-2E9C-101B-9397-08002B2CF9AE}" pid="122" name="x1ye=93">
    <vt:lpwstr>FXBUExzlBuqQM62xeLxRYvP9nkMQpaprSuQat2ngcNDwc7kn8KRg5bk6JQZmOmsp5NdrJZ2ELMqYE1y+8pHAGJcX71/E6bNnWeTYNK9s1YaQu/tK/xUd3/5BAUoyeqPDSWZ/Km6mcJ238bPZSE0vqc7KdtIigxn00gHELvsKTXJ4b4wrPy2kA0iqUfpOVgZGb3/m2LghsLz+Rh7R+qcLj2FzAEIpTv3RfvpffiR4pGc4efzJa0OF+BU+7JIsc5A</vt:lpwstr>
  </property>
  <property fmtid="{D5CDD505-2E9C-101B-9397-08002B2CF9AE}" pid="123" name="x1ye=94">
    <vt:lpwstr>AeZxGDfvaYdBLk+oBnPMihSz7QNGuXfmynW53SzSoEEMDNPcvvYI8Isj+dDr5h7HtlOQv0IjVkcxmEATuSCEmoA2scB5q9BDnIdtnzW5upbr9lLaLkE5qBGuUE5FHK7qdP8a4ybtMkjN2JbEDukzejsRlDYSvXBAFTsa1iw3azyn5jHW7We2Da1C7Us2fUTZ5SIPugnzw8stML+JqeYLsDR7Vapvt36FHwk95i5GFYgwdvoBion5bW48LHWKSCS</vt:lpwstr>
  </property>
  <property fmtid="{D5CDD505-2E9C-101B-9397-08002B2CF9AE}" pid="124" name="x1ye=95">
    <vt:lpwstr>aoucwYDaR/0wxXgiXXtSEvDR8VjEzF363XW8T5523CjrEkxfEz6fB9+eMpW/Mt4bnHERyHrC5qKhMsB4iZ/8zbmhVi78sXmavRdNXrZYT1Khq1gliFeShyQP2f1iej4w3r2fXaxgqdQ+nebBObu3M8y+Mxgj0QX16z9TJU/n58VoIklL4ylYA5GGIqM0LE8XgYFagQb4kprOh7TlgBs6ShdQPcQ7cfOoUnE4p1RKY11O6XUh98ktrZDjkfG3znw</vt:lpwstr>
  </property>
  <property fmtid="{D5CDD505-2E9C-101B-9397-08002B2CF9AE}" pid="125" name="x1ye=96">
    <vt:lpwstr>OIPFwdZOs7muWQkdkYG+qtj4uBC6A4WWqvF416hPYUJJ0vXB/Y2EvnKblslivhE+ocY0NG0WyPwM+4VUiJ8lLKl04vGYsezEw4AQ2Xa78Wvti3ifTeKRsG+1Y0DKE3sgoGYr3UqAKA1O4I8P7Z+ns5gygHLhEr/d0eFAF6+HuUa/wH6TyxvMTHF8FojlfITbq7HFvukIRa0X8aSHj3ZQ5591VOjBbefrb6MQBwEcjqAayHxRdg7zCAHb2hlEb8T</vt:lpwstr>
  </property>
  <property fmtid="{D5CDD505-2E9C-101B-9397-08002B2CF9AE}" pid="126" name="x1ye=97">
    <vt:lpwstr>qnQTi196awIaYNOSasWyU2kVCIDBi/byB/Nz29jsaNeYGy1bJ37RKeRuKsrvSWLO6sWYZ8ubkECd15Dtv9Ef7eU8gJ0bm+Gwn75z4K+sHbBMb0A7sEAvXQpBFLBGI5R0FX60IyfzIY/02zFlw5Aqo3UlE40EFPoXYd0OLFY3b1ogbLbDguy69dGKjrUi8OSuSHVJD+1ImS7R7sK4t9Di1XsEPBa88JaK28CEGgXN8/bo3ic7z330Nv/x36Ozzei</vt:lpwstr>
  </property>
  <property fmtid="{D5CDD505-2E9C-101B-9397-08002B2CF9AE}" pid="127" name="x1ye=98">
    <vt:lpwstr>RMPaP59lDUfAO4Z77gRRjsTO0f7LMecM1Qci/TxEzcLaCP+o8EHDPNlTaoY+l7V4Vio5ey4ukBD7Ygy4OldpkefMgYJl54WYWzlcygOQqiWFRdI7jMHwZXTXD5PVd/WbhF6gX+TPClnGWK8jWDdso3O7Fo5aZpDO/8SEHRiQDguccgRcRkr1PK7zLR+9q2WCd3OoN4hKSRUqEj0RtbDokV8yLUMzRL6yJcQ2CoRJ95wXTt04yEAXDSwuL78I53a</vt:lpwstr>
  </property>
  <property fmtid="{D5CDD505-2E9C-101B-9397-08002B2CF9AE}" pid="128" name="x1ye=99">
    <vt:lpwstr>+tOEaXP7gIdlLf4GB4S2jDu3JrS5DAnx8MD6bTc3yauJqPDFxzO10nIxROX/ISpUNqFeVmUoBMmvHP/2qN/UzzwjlCZGGjW8HleuN/vi4fDFjj4qoKnfRpDWp9qiztis9FagIb8ML7oXV7YyRkWhomQkuof782duobgNHnT71GWO6UJsqqHSMGiLZPqCrIqsDuUmA9rQEAGo7wGdxLuPFyyUSvHcIdTUvZTCZKM38+QzWVBV7+ovv4Qt2+yqxiS</vt:lpwstr>
  </property>
</Properties>
</file>